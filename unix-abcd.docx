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 w:lineRule="exact"/>
        <w:rPr>
          <w:rFonts w:ascii="Times New Roman" w:hAnsi="Times New Roman" w:eastAsia="Times New Roman"/>
        </w:rPr>
      </w:pPr>
    </w:p>
    <w:p>
      <w:pPr>
        <w:spacing w:after="0" w:line="0" w:lineRule="atLeast"/>
        <w:ind w:right="6"/>
        <w:jc w:val="center"/>
        <w:rPr>
          <w:rFonts w:hint="default" w:eastAsia="Calibri" w:cs="Arial" w:asciiTheme="majorAscii" w:hAnsiTheme="majorAscii"/>
          <w:b/>
          <w:sz w:val="22"/>
          <w:szCs w:val="22"/>
          <w:u w:val="single"/>
        </w:rPr>
      </w:pPr>
      <w:r>
        <w:rPr>
          <w:rFonts w:hint="default" w:eastAsia="Calibri" w:cs="Arial" w:asciiTheme="majorAscii" w:hAnsiTheme="majorAscii"/>
          <w:b/>
          <w:sz w:val="22"/>
          <w:szCs w:val="22"/>
          <w:u w:val="single"/>
        </w:rPr>
        <w:t>EXPERIMENT NO: 1 (a)</w:t>
      </w:r>
    </w:p>
    <w:p>
      <w:pPr>
        <w:spacing w:after="0" w:line="289" w:lineRule="exact"/>
        <w:rPr>
          <w:rFonts w:hint="default" w:eastAsia="Times New Roman" w:cs="Arial" w:asciiTheme="majorAscii" w:hAnsiTheme="majorAscii"/>
          <w:sz w:val="22"/>
          <w:szCs w:val="22"/>
        </w:rPr>
      </w:pPr>
    </w:p>
    <w:p>
      <w:pPr>
        <w:spacing w:after="0" w:line="271" w:lineRule="auto"/>
        <w:ind w:right="2866"/>
        <w:rPr>
          <w:rFonts w:hint="default" w:eastAsia="Calibri" w:cs="Arial" w:asciiTheme="majorAscii" w:hAnsiTheme="majorAscii"/>
          <w:sz w:val="22"/>
          <w:szCs w:val="22"/>
          <w:u w:val="single"/>
        </w:rPr>
      </w:pPr>
      <w:r>
        <w:rPr>
          <w:rFonts w:hint="default" w:eastAsia="Calibri" w:cs="Arial" w:asciiTheme="majorAscii" w:hAnsiTheme="majorAscii"/>
          <w:b/>
          <w:sz w:val="22"/>
          <w:szCs w:val="22"/>
        </w:rPr>
        <w:t xml:space="preserve">AIM : </w:t>
      </w:r>
      <w:r>
        <w:rPr>
          <w:rFonts w:hint="default" w:eastAsia="Calibri" w:cs="Arial" w:asciiTheme="majorAscii" w:hAnsiTheme="majorAscii"/>
          <w:sz w:val="22"/>
          <w:szCs w:val="22"/>
        </w:rPr>
        <w:t>To</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u w:val="single"/>
        </w:rPr>
        <w:t>Study Unix/Linux general purpose utility command list</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u w:val="single"/>
        </w:rPr>
        <w:t>man,who,cat,cd,cp,ps,ls,mv,rm,mkdir,rmdir,echo,more,date,time,kil, History,chmod,chown,finger,pwd,cal,logout,shutdown.</w:t>
      </w:r>
    </w:p>
    <w:p>
      <w:pPr>
        <w:spacing w:after="0" w:line="208"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DESCRIPTION :</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man :</w:t>
      </w:r>
    </w:p>
    <w:p>
      <w:pPr>
        <w:spacing w:after="0" w:line="290" w:lineRule="exact"/>
        <w:rPr>
          <w:rFonts w:hint="default" w:eastAsia="Times New Roman" w:cs="Arial" w:asciiTheme="majorAscii" w:hAnsiTheme="majorAscii"/>
          <w:sz w:val="22"/>
          <w:szCs w:val="22"/>
        </w:rPr>
      </w:pPr>
    </w:p>
    <w:p>
      <w:pPr>
        <w:spacing w:after="0" w:line="261" w:lineRule="auto"/>
        <w:ind w:right="166"/>
        <w:rPr>
          <w:rFonts w:hint="default" w:eastAsia="Calibri" w:cs="Arial" w:asciiTheme="majorAscii" w:hAnsiTheme="majorAscii"/>
          <w:sz w:val="22"/>
          <w:szCs w:val="22"/>
        </w:rPr>
      </w:pPr>
      <w:r>
        <w:rPr>
          <w:rFonts w:hint="default" w:eastAsia="Calibri" w:cs="Arial" w:asciiTheme="majorAscii" w:hAnsiTheme="majorAscii"/>
          <w:b/>
          <w:i/>
          <w:sz w:val="22"/>
          <w:szCs w:val="22"/>
        </w:rPr>
        <w:t xml:space="preserve">man </w:t>
      </w:r>
      <w:r>
        <w:rPr>
          <w:rFonts w:hint="default" w:eastAsia="Calibri" w:cs="Arial" w:asciiTheme="majorAscii" w:hAnsiTheme="majorAscii"/>
          <w:sz w:val="22"/>
          <w:szCs w:val="22"/>
        </w:rPr>
        <w:t>command in Linux is used to display the user manual of any command that we can run on the</w:t>
      </w:r>
      <w:r>
        <w:rPr>
          <w:rFonts w:hint="default" w:eastAsia="Calibri" w:cs="Arial" w:asciiTheme="majorAscii" w:hAnsiTheme="majorAscii"/>
          <w:b/>
          <w:i/>
          <w:sz w:val="22"/>
          <w:szCs w:val="22"/>
        </w:rPr>
        <w:t xml:space="preserve"> </w:t>
      </w:r>
      <w:r>
        <w:rPr>
          <w:rFonts w:hint="default" w:eastAsia="Calibri" w:cs="Arial" w:asciiTheme="majorAscii" w:hAnsiTheme="majorAscii"/>
          <w:sz w:val="22"/>
          <w:szCs w:val="22"/>
        </w:rPr>
        <w:t>terminal. It provides a detailed view of the command which includes NAME, SYNOPSIS, DESCRIPTION, OPTIONS, EXIT STATUS, RETURN VALUES, ERRORS, FILES, VERSIONS, EXAMPLES, AUTHORS and SEE ALSO.</w:t>
      </w:r>
    </w:p>
    <w:p>
      <w:pPr>
        <w:spacing w:after="0" w:line="218"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who :</w:t>
      </w:r>
    </w:p>
    <w:p>
      <w:pPr>
        <w:spacing w:after="0" w:line="294" w:lineRule="exact"/>
        <w:rPr>
          <w:rFonts w:hint="default" w:eastAsia="Times New Roman" w:cs="Arial" w:asciiTheme="majorAscii" w:hAnsiTheme="majorAscii"/>
          <w:sz w:val="22"/>
          <w:szCs w:val="22"/>
        </w:rPr>
      </w:pPr>
    </w:p>
    <w:p>
      <w:pPr>
        <w:spacing w:after="0" w:line="267" w:lineRule="auto"/>
        <w:ind w:right="126"/>
        <w:rPr>
          <w:rFonts w:hint="default" w:eastAsia="Calibri" w:cs="Arial" w:asciiTheme="majorAscii" w:hAnsiTheme="majorAscii"/>
          <w:sz w:val="22"/>
          <w:szCs w:val="22"/>
        </w:rPr>
      </w:pPr>
      <w:r>
        <w:rPr>
          <w:rFonts w:hint="default" w:eastAsia="Calibri" w:cs="Arial" w:asciiTheme="majorAscii" w:hAnsiTheme="majorAscii"/>
          <w:sz w:val="22"/>
          <w:szCs w:val="22"/>
        </w:rPr>
        <w:t>In Unix, “who” command allows to show or print the number of users who has been logged into your Unix computer system currently. The main usage of who command in Unix without command-line parameter is to show the name of the users who are logged in currently. Also, based on the Unix system, we can also get the information to print the terminal and time at which they have logged in. The who command is used to print the information about all the users who are currently logged in.</w:t>
      </w:r>
    </w:p>
    <w:p>
      <w:pPr>
        <w:spacing w:after="0" w:line="213"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cat :</w:t>
      </w:r>
    </w:p>
    <w:p>
      <w:pPr>
        <w:spacing w:after="0" w:line="254" w:lineRule="exact"/>
        <w:rPr>
          <w:rFonts w:hint="default" w:eastAsia="Times New Roman" w:cs="Arial" w:asciiTheme="majorAscii" w:hAnsiTheme="majorAscii"/>
          <w:sz w:val="22"/>
          <w:szCs w:val="22"/>
        </w:rPr>
      </w:pPr>
    </w:p>
    <w:p>
      <w:pPr>
        <w:spacing w:after="0" w:line="269" w:lineRule="auto"/>
        <w:ind w:right="106"/>
        <w:rPr>
          <w:rFonts w:hint="default" w:eastAsia="Arial" w:cs="Arial" w:asciiTheme="majorAscii" w:hAnsiTheme="majorAscii"/>
          <w:color w:val="333333"/>
          <w:sz w:val="22"/>
          <w:szCs w:val="22"/>
        </w:rPr>
      </w:pPr>
      <w:r>
        <w:rPr>
          <w:rFonts w:hint="default" w:eastAsia="Arial" w:cs="Arial" w:asciiTheme="majorAscii" w:hAnsiTheme="majorAscii"/>
          <w:color w:val="333333"/>
          <w:sz w:val="22"/>
          <w:szCs w:val="22"/>
        </w:rPr>
        <w:t xml:space="preserve">The </w:t>
      </w:r>
      <w:r>
        <w:rPr>
          <w:rFonts w:hint="default" w:eastAsia="Arial" w:cs="Arial" w:asciiTheme="majorAscii" w:hAnsiTheme="majorAscii"/>
          <w:b/>
          <w:color w:val="333333"/>
          <w:sz w:val="22"/>
          <w:szCs w:val="22"/>
        </w:rPr>
        <w:t>cat</w:t>
      </w:r>
      <w:r>
        <w:rPr>
          <w:rFonts w:hint="default" w:eastAsia="Arial" w:cs="Arial" w:asciiTheme="majorAscii" w:hAnsiTheme="majorAscii"/>
          <w:color w:val="333333"/>
          <w:sz w:val="22"/>
          <w:szCs w:val="22"/>
        </w:rPr>
        <w:t xml:space="preserve"> command reads one or more files and prints their contents to standard output. Files are read and output in the order they appear in the command arguments.</w:t>
      </w:r>
    </w:p>
    <w:p>
      <w:pPr>
        <w:spacing w:after="0" w:line="202"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cd :</w:t>
      </w:r>
    </w:p>
    <w:p>
      <w:pPr>
        <w:spacing w:after="0" w:line="254" w:lineRule="exact"/>
        <w:rPr>
          <w:rFonts w:hint="default" w:eastAsia="Times New Roman" w:cs="Arial" w:asciiTheme="majorAscii" w:hAnsiTheme="majorAscii"/>
          <w:sz w:val="22"/>
          <w:szCs w:val="22"/>
        </w:rPr>
      </w:pPr>
    </w:p>
    <w:p>
      <w:pPr>
        <w:spacing w:after="0" w:line="273" w:lineRule="auto"/>
        <w:ind w:right="306"/>
        <w:rPr>
          <w:rFonts w:hint="default" w:eastAsia="Arial" w:cs="Arial" w:asciiTheme="majorAscii" w:hAnsiTheme="majorAscii"/>
          <w:color w:val="333333"/>
          <w:sz w:val="22"/>
          <w:szCs w:val="22"/>
        </w:rPr>
      </w:pPr>
      <w:r>
        <w:rPr>
          <w:rFonts w:hint="default" w:eastAsia="Arial" w:cs="Arial" w:asciiTheme="majorAscii" w:hAnsiTheme="majorAscii"/>
          <w:color w:val="333333"/>
          <w:sz w:val="22"/>
          <w:szCs w:val="22"/>
        </w:rPr>
        <w:t>The change directory (</w:t>
      </w:r>
      <w:r>
        <w:rPr>
          <w:rFonts w:hint="default" w:eastAsia="Arial" w:cs="Arial" w:asciiTheme="majorAscii" w:hAnsiTheme="majorAscii"/>
          <w:b/>
          <w:color w:val="333333"/>
          <w:sz w:val="22"/>
          <w:szCs w:val="22"/>
        </w:rPr>
        <w:t>cd</w:t>
      </w:r>
      <w:r>
        <w:rPr>
          <w:rFonts w:hint="default" w:eastAsia="Arial" w:cs="Arial" w:asciiTheme="majorAscii" w:hAnsiTheme="majorAscii"/>
          <w:color w:val="333333"/>
          <w:sz w:val="22"/>
          <w:szCs w:val="22"/>
        </w:rPr>
        <w:t>) command is built into the system shell and changes the current working directory. The cd command can be used to either change to a directory that is relative to the the location of the current working directory or to an absolute location in the filesystem.</w:t>
      </w:r>
    </w:p>
    <w:p>
      <w:pPr>
        <w:spacing w:after="0" w:line="199"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cp :</w:t>
      </w:r>
    </w:p>
    <w:p>
      <w:pPr>
        <w:spacing w:after="0" w:line="294" w:lineRule="exact"/>
        <w:rPr>
          <w:rFonts w:hint="default" w:eastAsia="Times New Roman" w:cs="Arial" w:asciiTheme="majorAscii" w:hAnsiTheme="majorAscii"/>
          <w:sz w:val="22"/>
          <w:szCs w:val="22"/>
        </w:rPr>
      </w:pPr>
    </w:p>
    <w:p>
      <w:pPr>
        <w:spacing w:after="0" w:line="229" w:lineRule="auto"/>
        <w:ind w:right="306"/>
        <w:jc w:val="both"/>
        <w:rPr>
          <w:rFonts w:hint="default" w:eastAsia="Calibri" w:cs="Arial" w:asciiTheme="majorAscii" w:hAnsiTheme="majorAscii"/>
          <w:sz w:val="22"/>
          <w:szCs w:val="22"/>
        </w:rPr>
      </w:pPr>
      <w:r>
        <w:rPr>
          <w:rFonts w:hint="default" w:eastAsia="Calibri" w:cs="Arial" w:asciiTheme="majorAscii" w:hAnsiTheme="majorAscii"/>
          <w:sz w:val="22"/>
          <w:szCs w:val="22"/>
        </w:rPr>
        <w:t>The CP command is most important command in unix which is used to copy the file from one location to another location. In windows systems we have direct GUI to copy the files and folders. But in unix there is no such GUI provided. Unix has the command named ‘CP’ which will copy the files from source and paste it to destination or target.</w:t>
      </w:r>
    </w:p>
    <w:p>
      <w:pPr>
        <w:spacing w:after="0" w:line="299"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ps :</w:t>
      </w: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time :</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sz w:val="22"/>
          <w:szCs w:val="22"/>
        </w:rPr>
        <w:t xml:space="preserve">The </w:t>
      </w:r>
      <w:r>
        <w:rPr>
          <w:rFonts w:hint="default" w:eastAsia="Calibri" w:cs="Arial" w:asciiTheme="majorAscii" w:hAnsiTheme="majorAscii"/>
          <w:b/>
          <w:sz w:val="22"/>
          <w:szCs w:val="22"/>
        </w:rPr>
        <w:t>time</w:t>
      </w:r>
      <w:r>
        <w:rPr>
          <w:rFonts w:hint="default" w:eastAsia="Calibri" w:cs="Arial" w:asciiTheme="majorAscii" w:hAnsiTheme="majorAscii"/>
          <w:sz w:val="22"/>
          <w:szCs w:val="22"/>
        </w:rPr>
        <w:t xml:space="preserve"> command runs the specified program </w:t>
      </w:r>
      <w:r>
        <w:rPr>
          <w:rFonts w:hint="default" w:eastAsia="Calibri" w:cs="Arial" w:asciiTheme="majorAscii" w:hAnsiTheme="majorAscii"/>
          <w:i/>
          <w:sz w:val="22"/>
          <w:szCs w:val="22"/>
        </w:rPr>
        <w:t>command</w:t>
      </w:r>
      <w:r>
        <w:rPr>
          <w:rFonts w:hint="default" w:eastAsia="Calibri" w:cs="Arial" w:asciiTheme="majorAscii" w:hAnsiTheme="majorAscii"/>
          <w:sz w:val="22"/>
          <w:szCs w:val="22"/>
        </w:rPr>
        <w:t xml:space="preserve"> with the given arguments.</w:t>
      </w:r>
    </w:p>
    <w:p>
      <w:pPr>
        <w:spacing w:after="0" w:line="90" w:lineRule="exact"/>
        <w:rPr>
          <w:rFonts w:hint="default" w:eastAsia="Times New Roman" w:cs="Arial" w:asciiTheme="majorAscii" w:hAnsiTheme="majorAscii"/>
          <w:sz w:val="22"/>
          <w:szCs w:val="22"/>
        </w:rPr>
      </w:pPr>
    </w:p>
    <w:p>
      <w:pPr>
        <w:spacing w:after="0" w:line="235" w:lineRule="auto"/>
        <w:ind w:right="146"/>
        <w:rPr>
          <w:rFonts w:hint="default" w:eastAsia="Calibri" w:cs="Arial" w:asciiTheme="majorAscii" w:hAnsiTheme="majorAscii"/>
          <w:sz w:val="22"/>
          <w:szCs w:val="22"/>
        </w:rPr>
      </w:pPr>
      <w:r>
        <w:rPr>
          <w:rFonts w:hint="default" w:eastAsia="Calibri" w:cs="Arial" w:asciiTheme="majorAscii" w:hAnsiTheme="majorAscii"/>
          <w:sz w:val="22"/>
          <w:szCs w:val="22"/>
        </w:rPr>
        <w:t xml:space="preserve">When </w:t>
      </w:r>
      <w:r>
        <w:rPr>
          <w:rFonts w:hint="default" w:eastAsia="Calibri" w:cs="Arial" w:asciiTheme="majorAscii" w:hAnsiTheme="majorAscii"/>
          <w:i/>
          <w:sz w:val="22"/>
          <w:szCs w:val="22"/>
        </w:rPr>
        <w:t>command</w:t>
      </w:r>
      <w:r>
        <w:rPr>
          <w:rFonts w:hint="default" w:eastAsia="Calibri" w:cs="Arial" w:asciiTheme="majorAscii" w:hAnsiTheme="majorAscii"/>
          <w:sz w:val="22"/>
          <w:szCs w:val="22"/>
        </w:rPr>
        <w:t xml:space="preserve"> finishes, </w:t>
      </w:r>
      <w:r>
        <w:rPr>
          <w:rFonts w:hint="default" w:eastAsia="Calibri" w:cs="Arial" w:asciiTheme="majorAscii" w:hAnsiTheme="majorAscii"/>
          <w:b/>
          <w:sz w:val="22"/>
          <w:szCs w:val="22"/>
        </w:rPr>
        <w:t>time</w:t>
      </w:r>
      <w:r>
        <w:rPr>
          <w:rFonts w:hint="default" w:eastAsia="Calibri" w:cs="Arial" w:asciiTheme="majorAscii" w:hAnsiTheme="majorAscii"/>
          <w:sz w:val="22"/>
          <w:szCs w:val="22"/>
        </w:rPr>
        <w:t xml:space="preserve"> writes a message to standard error giving timing statistics about this program run.</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kill :</w:t>
      </w:r>
    </w:p>
    <w:p>
      <w:pPr>
        <w:spacing w:after="0" w:line="289" w:lineRule="exact"/>
        <w:rPr>
          <w:rFonts w:hint="default" w:eastAsia="Times New Roman" w:cs="Arial" w:asciiTheme="majorAscii" w:hAnsiTheme="majorAscii"/>
          <w:sz w:val="22"/>
          <w:szCs w:val="22"/>
        </w:rPr>
      </w:pPr>
    </w:p>
    <w:p>
      <w:pPr>
        <w:spacing w:after="0" w:line="261" w:lineRule="auto"/>
        <w:ind w:right="46"/>
        <w:rPr>
          <w:rFonts w:hint="default" w:eastAsia="Calibri" w:cs="Arial" w:asciiTheme="majorAscii" w:hAnsiTheme="majorAscii"/>
          <w:color w:val="444444"/>
          <w:sz w:val="22"/>
          <w:szCs w:val="22"/>
        </w:rPr>
      </w:pPr>
      <w:r>
        <w:rPr>
          <w:rFonts w:hint="default" w:eastAsia="Calibri" w:cs="Arial" w:asciiTheme="majorAscii" w:hAnsiTheme="majorAscii"/>
          <w:color w:val="444444"/>
          <w:sz w:val="22"/>
          <w:szCs w:val="22"/>
        </w:rPr>
        <w:t>The Kill command in unix or linux operating system is used to send a signal to the specified process or group. If we dont specify any signal, then the kill command passes the SIGTERM signal. We mostly use the kill command for terminating or killing a process. However we can also use the kill command for running a stopped process</w:t>
      </w:r>
    </w:p>
    <w:p>
      <w:pPr>
        <w:spacing w:after="0" w:line="219"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history :</w:t>
      </w:r>
    </w:p>
    <w:p>
      <w:pPr>
        <w:spacing w:after="0" w:line="294" w:lineRule="exact"/>
        <w:rPr>
          <w:rFonts w:hint="default" w:eastAsia="Times New Roman" w:cs="Arial" w:asciiTheme="majorAscii" w:hAnsiTheme="majorAscii"/>
          <w:sz w:val="22"/>
          <w:szCs w:val="22"/>
        </w:rPr>
      </w:pPr>
    </w:p>
    <w:p>
      <w:pPr>
        <w:spacing w:after="0" w:line="261" w:lineRule="auto"/>
        <w:ind w:right="46"/>
        <w:rPr>
          <w:rFonts w:hint="default" w:eastAsia="Calibri" w:cs="Arial" w:asciiTheme="majorAscii" w:hAnsiTheme="majorAscii"/>
          <w:sz w:val="22"/>
          <w:szCs w:val="22"/>
        </w:rPr>
      </w:pPr>
      <w:r>
        <w:rPr>
          <w:rFonts w:hint="default" w:eastAsia="Calibri" w:cs="Arial" w:asciiTheme="majorAscii" w:hAnsiTheme="majorAscii"/>
          <w:sz w:val="22"/>
          <w:szCs w:val="22"/>
        </w:rPr>
        <w:t>The history Command. In its simplest form, you can use the history command by just typing its name: history. The list of previously used commands is then written to the terminal window. The commands are numbered, with the most recently used (those with the highest numbers) at the end of the list.</w:t>
      </w:r>
    </w:p>
    <w:p>
      <w:pPr>
        <w:spacing w:after="0" w:line="22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chmod :</w:t>
      </w:r>
    </w:p>
    <w:p>
      <w:pPr>
        <w:spacing w:after="0" w:line="289" w:lineRule="exact"/>
        <w:rPr>
          <w:rFonts w:hint="default" w:eastAsia="Times New Roman" w:cs="Arial" w:asciiTheme="majorAscii" w:hAnsiTheme="majorAscii"/>
          <w:sz w:val="22"/>
          <w:szCs w:val="22"/>
        </w:rPr>
      </w:pPr>
    </w:p>
    <w:p>
      <w:pPr>
        <w:spacing w:after="0" w:line="236" w:lineRule="auto"/>
        <w:ind w:right="406"/>
        <w:rPr>
          <w:rFonts w:hint="default" w:eastAsia="Arial" w:cs="Arial" w:asciiTheme="majorAscii" w:hAnsiTheme="majorAscii"/>
          <w:sz w:val="22"/>
          <w:szCs w:val="22"/>
        </w:rPr>
      </w:pPr>
      <w:r>
        <w:rPr>
          <w:rFonts w:hint="default" w:eastAsia="Calibri" w:cs="Arial" w:asciiTheme="majorAscii" w:hAnsiTheme="majorAscii"/>
          <w:sz w:val="22"/>
          <w:szCs w:val="22"/>
        </w:rPr>
        <w:t>chmod changes the permissions of each given file according to mode, where mode describes the permissions to modify. Mode can be specified with octal numbers or with letters</w:t>
      </w:r>
      <w:r>
        <w:rPr>
          <w:rFonts w:hint="default" w:eastAsia="Arial" w:cs="Arial" w:asciiTheme="majorAscii" w:hAnsiTheme="majorAscii"/>
          <w:sz w:val="22"/>
          <w:szCs w:val="22"/>
        </w:rPr>
        <w:t>.</w:t>
      </w:r>
    </w:p>
    <w:p>
      <w:pPr>
        <w:spacing w:after="0" w:line="242"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chown :</w:t>
      </w:r>
    </w:p>
    <w:p>
      <w:pPr>
        <w:spacing w:after="0" w:line="289" w:lineRule="exact"/>
        <w:rPr>
          <w:rFonts w:hint="default" w:eastAsia="Times New Roman" w:cs="Arial" w:asciiTheme="majorAscii" w:hAnsiTheme="majorAscii"/>
          <w:sz w:val="22"/>
          <w:szCs w:val="22"/>
        </w:rPr>
      </w:pPr>
    </w:p>
    <w:p>
      <w:pPr>
        <w:spacing w:after="0" w:line="253" w:lineRule="auto"/>
        <w:ind w:right="52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chown </w:t>
      </w:r>
      <w:r>
        <w:rPr>
          <w:rFonts w:hint="default" w:eastAsia="Calibri" w:cs="Arial" w:asciiTheme="majorAscii" w:hAnsiTheme="majorAscii"/>
          <w:sz w:val="22"/>
          <w:szCs w:val="22"/>
        </w:rPr>
        <w:t>- To change owner, change the user and/or group ownership of each given File to a new</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Owner. Chown can also change the ownership of a file to match the user/group of an existing reference file.</w:t>
      </w:r>
    </w:p>
    <w:p>
      <w:pPr>
        <w:spacing w:after="0" w:line="227"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finger :</w:t>
      </w:r>
    </w:p>
    <w:p>
      <w:pPr>
        <w:spacing w:after="0" w:line="289" w:lineRule="exact"/>
        <w:rPr>
          <w:rFonts w:hint="default" w:eastAsia="Times New Roman" w:cs="Arial" w:asciiTheme="majorAscii" w:hAnsiTheme="majorAscii"/>
          <w:sz w:val="22"/>
          <w:szCs w:val="22"/>
        </w:rPr>
      </w:pPr>
    </w:p>
    <w:p>
      <w:pPr>
        <w:spacing w:after="0" w:line="265" w:lineRule="auto"/>
        <w:ind w:right="26"/>
        <w:rPr>
          <w:rFonts w:hint="default" w:eastAsia="Calibri" w:cs="Arial" w:asciiTheme="majorAscii" w:hAnsiTheme="majorAscii"/>
          <w:color w:val="181818"/>
          <w:sz w:val="22"/>
          <w:szCs w:val="22"/>
        </w:rPr>
      </w:pPr>
      <w:r>
        <w:rPr>
          <w:rFonts w:hint="default" w:eastAsia="Calibri" w:cs="Arial" w:asciiTheme="majorAscii" w:hAnsiTheme="majorAscii"/>
          <w:color w:val="181818"/>
          <w:sz w:val="22"/>
          <w:szCs w:val="22"/>
        </w:rPr>
        <w:t>In Unix , finger is a program you can use to find information about computer users. It usually lists the login name, the full name, and possibly other details about the user you are fingering. These details may include the office location and phone number (if known), login time, idle time, time mail was last read, and the user's plan and project files. The information listed varies, and you may not be able to get any information from some sites.</w:t>
      </w:r>
    </w:p>
    <w:p>
      <w:pPr>
        <w:spacing w:after="0" w:line="21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pwd :</w:t>
      </w:r>
    </w:p>
    <w:p>
      <w:pPr>
        <w:spacing w:after="0" w:line="240" w:lineRule="exact"/>
        <w:rPr>
          <w:rFonts w:hint="default" w:eastAsia="Times New Roman" w:cs="Arial" w:asciiTheme="majorAscii" w:hAnsiTheme="majorAscii"/>
          <w:sz w:val="22"/>
          <w:szCs w:val="22"/>
        </w:rPr>
      </w:pPr>
    </w:p>
    <w:p>
      <w:pPr>
        <w:spacing w:after="0" w:line="0" w:lineRule="atLeast"/>
        <w:ind w:left="60"/>
        <w:rPr>
          <w:rFonts w:hint="default" w:eastAsia="Calibri" w:cs="Arial" w:asciiTheme="majorAscii" w:hAnsiTheme="majorAscii"/>
          <w:sz w:val="22"/>
          <w:szCs w:val="22"/>
        </w:rPr>
      </w:pPr>
      <w:r>
        <w:rPr>
          <w:rFonts w:hint="default" w:eastAsia="Calibri" w:cs="Arial" w:asciiTheme="majorAscii" w:hAnsiTheme="majorAscii"/>
          <w:sz w:val="22"/>
          <w:szCs w:val="22"/>
        </w:rPr>
        <w:t>print name of current/working directory.</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cal : </w:t>
      </w:r>
      <w:r>
        <w:rPr>
          <w:rFonts w:hint="default" w:eastAsia="Calibri" w:cs="Arial" w:asciiTheme="majorAscii" w:hAnsiTheme="majorAscii"/>
          <w:sz w:val="22"/>
          <w:szCs w:val="22"/>
        </w:rPr>
        <w:t>To display a calendar.</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logout :</w:t>
      </w:r>
    </w:p>
    <w:p>
      <w:pPr>
        <w:spacing w:after="0" w:line="236" w:lineRule="auto"/>
        <w:ind w:right="62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logout </w:t>
      </w:r>
      <w:r>
        <w:rPr>
          <w:rFonts w:hint="default" w:eastAsia="Calibri" w:cs="Arial" w:asciiTheme="majorAscii" w:hAnsiTheme="majorAscii"/>
          <w:sz w:val="22"/>
          <w:szCs w:val="22"/>
        </w:rPr>
        <w:t>command allows you to programmatically logout from your session. causes the session</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manager to take the requested action immediately.</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shutdown :</w:t>
      </w:r>
    </w:p>
    <w:p>
      <w:pPr>
        <w:spacing w:after="0" w:line="289" w:lineRule="exact"/>
        <w:rPr>
          <w:rFonts w:hint="default" w:eastAsia="Times New Roman" w:cs="Arial" w:asciiTheme="majorAscii" w:hAnsiTheme="majorAscii"/>
          <w:sz w:val="22"/>
          <w:szCs w:val="22"/>
        </w:rPr>
      </w:pPr>
    </w:p>
    <w:p>
      <w:pPr>
        <w:spacing w:after="0" w:line="253" w:lineRule="auto"/>
        <w:ind w:right="4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shutdown </w:t>
      </w:r>
      <w:r>
        <w:rPr>
          <w:rFonts w:hint="default" w:eastAsia="Calibri" w:cs="Arial" w:asciiTheme="majorAscii" w:hAnsiTheme="majorAscii"/>
          <w:sz w:val="22"/>
          <w:szCs w:val="22"/>
        </w:rPr>
        <w:t>brings the system down in a secure way. All logged-in users are notified that the system is</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 xml:space="preserve">going down, and </w:t>
      </w:r>
      <w:r>
        <w:rPr>
          <w:rFonts w:hint="default" w:eastAsia="Calibri" w:cs="Arial" w:asciiTheme="majorAscii" w:hAnsiTheme="majorAscii"/>
          <w:b/>
          <w:sz w:val="22"/>
          <w:szCs w:val="22"/>
        </w:rPr>
        <w:t>login</w:t>
      </w:r>
      <w:r>
        <w:rPr>
          <w:rFonts w:hint="default" w:eastAsia="Calibri" w:cs="Arial" w:asciiTheme="majorAscii" w:hAnsiTheme="majorAscii"/>
          <w:sz w:val="22"/>
          <w:szCs w:val="22"/>
        </w:rPr>
        <w:t>(1) is blocked. It is possible to shut the system down immediately or after a specified delay.</w:t>
      </w:r>
    </w:p>
    <w:p>
      <w:pPr>
        <w:spacing w:after="0" w:line="227"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OUTPUT SCREEN SHOTS:</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man command and its options :</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man command:</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syntax : man ls</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75648" behindDoc="1" locked="0" layoutInCell="1" allowOverlap="1">
            <wp:simplePos x="0" y="0"/>
            <wp:positionH relativeFrom="column">
              <wp:posOffset>0</wp:posOffset>
            </wp:positionH>
            <wp:positionV relativeFrom="paragraph">
              <wp:posOffset>155575</wp:posOffset>
            </wp:positionV>
            <wp:extent cx="5723890" cy="3220085"/>
            <wp:effectExtent l="0" t="0" r="3810" b="5715"/>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723890" cy="322008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49"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man command options :</w:t>
      </w:r>
    </w:p>
    <w:p>
      <w:pPr>
        <w:spacing w:after="0" w:line="289" w:lineRule="exact"/>
        <w:rPr>
          <w:rFonts w:hint="default" w:eastAsia="Times New Roman" w:cs="Arial" w:asciiTheme="majorAscii" w:hAnsiTheme="majorAscii"/>
          <w:sz w:val="22"/>
          <w:szCs w:val="22"/>
        </w:rPr>
      </w:pPr>
    </w:p>
    <w:p>
      <w:pPr>
        <w:spacing w:after="0" w:line="236" w:lineRule="auto"/>
        <w:ind w:right="32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-f option : </w:t>
      </w:r>
      <w:r>
        <w:rPr>
          <w:rFonts w:hint="default" w:eastAsia="Calibri" w:cs="Arial" w:asciiTheme="majorAscii" w:hAnsiTheme="majorAscii"/>
          <w:sz w:val="22"/>
          <w:szCs w:val="22"/>
        </w:rPr>
        <w:t>One may not be able to remember the sections in which a command is present. So this</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option gives the section in which the given command is present.</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Syntax : man -f [command name]</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lang w:val="en-GB"/>
        </w:rPr>
      </w:pPr>
      <w:r>
        <w:rPr>
          <w:rFonts w:hint="default" w:eastAsia="Calibri" w:cs="Arial" w:asciiTheme="majorAscii" w:hAnsiTheme="majorAscii"/>
          <w:b/>
          <w:sz w:val="22"/>
          <w:szCs w:val="22"/>
        </w:rPr>
        <w:t xml:space="preserve">Use man -f </w:t>
      </w:r>
      <w:r>
        <w:rPr>
          <w:rFonts w:hint="default" w:eastAsia="Calibri" w:cs="Arial" w:asciiTheme="majorAscii" w:hAnsiTheme="majorAscii"/>
          <w:sz w:val="22"/>
          <w:szCs w:val="22"/>
          <w:lang w:val="en-GB"/>
        </w:rPr>
        <w:drawing>
          <wp:inline distT="0" distB="0" distL="114300" distR="114300">
            <wp:extent cx="5626100" cy="958850"/>
            <wp:effectExtent l="0" t="0" r="0" b="6350"/>
            <wp:docPr id="20" name="Picture 20" descr="a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bc.c"/>
                    <pic:cNvPicPr>
                      <a:picLocks noChangeAspect="1"/>
                    </pic:cNvPicPr>
                  </pic:nvPicPr>
                  <pic:blipFill>
                    <a:blip r:embed="rId11"/>
                    <a:stretch>
                      <a:fillRect/>
                    </a:stretch>
                  </pic:blipFill>
                  <pic:spPr>
                    <a:xfrm>
                      <a:off x="0" y="0"/>
                      <a:ext cx="5626100" cy="958850"/>
                    </a:xfrm>
                    <a:prstGeom prst="rect">
                      <a:avLst/>
                    </a:prstGeom>
                  </pic:spPr>
                </pic:pic>
              </a:graphicData>
            </a:graphic>
          </wp:inline>
        </w:drawing>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ls-a option</w:t>
      </w:r>
      <w:r>
        <w:rPr>
          <w:rFonts w:hint="default" w:eastAsia="Calibri" w:cs="Arial" w:asciiTheme="majorAscii" w:hAnsiTheme="majorAscii"/>
          <w:sz w:val="22"/>
          <w:szCs w:val="22"/>
        </w:rPr>
        <w:t>: This option helps us to display all the available intro manual pages in succession.</w:t>
      </w: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Syantax : man -a [command name]</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For ls command</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76672" behindDoc="1" locked="0" layoutInCell="1" allowOverlap="1">
            <wp:simplePos x="0" y="0"/>
            <wp:positionH relativeFrom="column">
              <wp:posOffset>0</wp:posOffset>
            </wp:positionH>
            <wp:positionV relativeFrom="paragraph">
              <wp:posOffset>155575</wp:posOffset>
            </wp:positionV>
            <wp:extent cx="5723890" cy="3220085"/>
            <wp:effectExtent l="0" t="0" r="3810" b="5715"/>
            <wp:wrapNone/>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2"/>
                    <a:stretch>
                      <a:fillRect/>
                    </a:stretch>
                  </pic:blipFill>
                  <pic:spPr>
                    <a:xfrm>
                      <a:off x="0" y="0"/>
                      <a:ext cx="5723890" cy="322008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06" w:lineRule="exact"/>
        <w:rPr>
          <w:rFonts w:hint="default" w:eastAsia="Times New Roman" w:cs="Arial" w:asciiTheme="majorAscii" w:hAnsiTheme="majorAscii"/>
          <w:sz w:val="22"/>
          <w:szCs w:val="22"/>
        </w:rPr>
      </w:pPr>
    </w:p>
    <w:p>
      <w:pPr>
        <w:spacing w:after="0" w:line="236" w:lineRule="auto"/>
        <w:ind w:right="366"/>
        <w:rPr>
          <w:rFonts w:hint="default" w:eastAsia="Calibri" w:cs="Arial" w:asciiTheme="majorAscii" w:hAnsiTheme="majorAscii"/>
          <w:sz w:val="22"/>
          <w:szCs w:val="22"/>
        </w:rPr>
      </w:pPr>
      <w:r>
        <w:rPr>
          <w:rFonts w:hint="default" w:eastAsia="Calibri" w:cs="Arial" w:asciiTheme="majorAscii" w:hAnsiTheme="majorAscii"/>
          <w:b/>
          <w:sz w:val="22"/>
          <w:szCs w:val="22"/>
        </w:rPr>
        <w:t>-k option</w:t>
      </w:r>
      <w:r>
        <w:rPr>
          <w:rFonts w:hint="default" w:eastAsia="Calibri" w:cs="Arial" w:asciiTheme="majorAscii" w:hAnsiTheme="majorAscii"/>
          <w:sz w:val="22"/>
          <w:szCs w:val="22"/>
        </w:rPr>
        <w:t>: This option searches the given command as a regular expression in all the manuals and it</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returns the manual pages with the section number in which it is found.</w:t>
      </w:r>
    </w:p>
    <w:p>
      <w:pPr>
        <w:spacing w:line="0" w:lineRule="atLeast"/>
        <w:rPr>
          <w:rFonts w:hint="default" w:asciiTheme="majorAscii" w:hAnsiTheme="majorAscii"/>
          <w:b/>
          <w:sz w:val="22"/>
          <w:szCs w:val="22"/>
        </w:rPr>
      </w:pPr>
      <w:r>
        <w:rPr>
          <w:rFonts w:hint="default" w:asciiTheme="majorAscii" w:hAnsiTheme="majorAscii"/>
          <w:b/>
          <w:sz w:val="22"/>
          <w:szCs w:val="22"/>
        </w:rPr>
        <w:t>Syntax : man -k [command name]</w:t>
      </w:r>
    </w:p>
    <w:p>
      <w:pPr>
        <w:spacing w:line="20" w:lineRule="exact"/>
        <w:rPr>
          <w:rFonts w:hint="default" w:eastAsia="Times New Roman" w:asciiTheme="majorAscii" w:hAnsiTheme="majorAscii"/>
          <w:sz w:val="22"/>
          <w:szCs w:val="22"/>
        </w:rPr>
      </w:pPr>
      <w:r>
        <w:rPr>
          <w:rFonts w:hint="default" w:asciiTheme="majorAscii" w:hAnsiTheme="majorAscii"/>
          <w:b/>
          <w:sz w:val="22"/>
          <w:szCs w:val="22"/>
        </w:rPr>
        <w:drawing>
          <wp:anchor distT="0" distB="0" distL="114300" distR="114300" simplePos="0" relativeHeight="251677696" behindDoc="1" locked="0" layoutInCell="1" allowOverlap="1">
            <wp:simplePos x="0" y="0"/>
            <wp:positionH relativeFrom="column">
              <wp:posOffset>-17145</wp:posOffset>
            </wp:positionH>
            <wp:positionV relativeFrom="paragraph">
              <wp:posOffset>1863090</wp:posOffset>
            </wp:positionV>
            <wp:extent cx="5768975" cy="18415"/>
            <wp:effectExtent l="0" t="0" r="9525" b="635"/>
            <wp:wrapNone/>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13"/>
                    <a:stretch>
                      <a:fillRect/>
                    </a:stretch>
                  </pic:blipFill>
                  <pic:spPr>
                    <a:xfrm>
                      <a:off x="0" y="0"/>
                      <a:ext cx="5768975" cy="18415"/>
                    </a:xfrm>
                    <a:prstGeom prst="rect">
                      <a:avLst/>
                    </a:prstGeom>
                    <a:noFill/>
                    <a:ln>
                      <a:noFill/>
                    </a:ln>
                  </pic:spPr>
                </pic:pic>
              </a:graphicData>
            </a:graphic>
          </wp:anchor>
        </w:drawing>
      </w:r>
      <w:r>
        <w:rPr>
          <w:rFonts w:hint="default" w:asciiTheme="majorAscii" w:hAnsiTheme="majorAscii"/>
          <w:b/>
          <w:sz w:val="22"/>
          <w:szCs w:val="22"/>
        </w:rPr>
        <w:drawing>
          <wp:anchor distT="0" distB="0" distL="114300" distR="114300" simplePos="0" relativeHeight="251678720" behindDoc="1" locked="0" layoutInCell="1" allowOverlap="1">
            <wp:simplePos x="0" y="0"/>
            <wp:positionH relativeFrom="column">
              <wp:posOffset>-17145</wp:posOffset>
            </wp:positionH>
            <wp:positionV relativeFrom="paragraph">
              <wp:posOffset>1899920</wp:posOffset>
            </wp:positionV>
            <wp:extent cx="5768975" cy="18415"/>
            <wp:effectExtent l="0" t="0" r="9525" b="635"/>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3"/>
                    <a:stretch>
                      <a:fillRect/>
                    </a:stretch>
                  </pic:blipFill>
                  <pic:spPr>
                    <a:xfrm>
                      <a:off x="0" y="0"/>
                      <a:ext cx="5768975" cy="18415"/>
                    </a:xfrm>
                    <a:prstGeom prst="rect">
                      <a:avLst/>
                    </a:prstGeom>
                    <a:noFill/>
                    <a:ln>
                      <a:noFill/>
                    </a:ln>
                  </pic:spPr>
                </pic:pic>
              </a:graphicData>
            </a:graphic>
          </wp:anchor>
        </w:drawing>
      </w: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drawing>
          <wp:inline distT="0" distB="0" distL="114300" distR="114300">
            <wp:extent cx="6159500" cy="3397250"/>
            <wp:effectExtent l="0" t="0" r="0" b="6350"/>
            <wp:docPr id="27" name="Picture 27" descr="a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bc1"/>
                    <pic:cNvPicPr>
                      <a:picLocks noChangeAspect="1"/>
                    </pic:cNvPicPr>
                  </pic:nvPicPr>
                  <pic:blipFill>
                    <a:blip r:embed="rId14"/>
                    <a:stretch>
                      <a:fillRect/>
                    </a:stretch>
                  </pic:blipFill>
                  <pic:spPr>
                    <a:xfrm>
                      <a:off x="0" y="0"/>
                      <a:ext cx="6159500" cy="3397250"/>
                    </a:xfrm>
                    <a:prstGeom prst="rect">
                      <a:avLst/>
                    </a:prstGeom>
                  </pic:spPr>
                </pic:pic>
              </a:graphicData>
            </a:graphic>
          </wp:inline>
        </w:drawing>
      </w:r>
      <w:r>
        <w:rPr>
          <w:rFonts w:hint="default" w:eastAsia="Calibri" w:cs="Arial" w:asciiTheme="majorAscii" w:hAnsiTheme="majorAscii"/>
          <w:b/>
          <w:sz w:val="22"/>
          <w:szCs w:val="22"/>
        </w:rPr>
        <w:t>-w option</w:t>
      </w:r>
      <w:r>
        <w:rPr>
          <w:rFonts w:hint="default" w:eastAsia="Calibri" w:cs="Arial" w:asciiTheme="majorAscii" w:hAnsiTheme="majorAscii"/>
          <w:sz w:val="22"/>
          <w:szCs w:val="22"/>
        </w:rPr>
        <w:t>: This option returns the location in which the manual page of a given command is present.</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Syntax : man -w [command name]</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79744" behindDoc="1" locked="0" layoutInCell="1" allowOverlap="1">
            <wp:simplePos x="0" y="0"/>
            <wp:positionH relativeFrom="column">
              <wp:posOffset>0</wp:posOffset>
            </wp:positionH>
            <wp:positionV relativeFrom="paragraph">
              <wp:posOffset>155575</wp:posOffset>
            </wp:positionV>
            <wp:extent cx="5913755" cy="642620"/>
            <wp:effectExtent l="0" t="0" r="4445" b="5080"/>
            <wp:wrapNone/>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15"/>
                    <a:stretch>
                      <a:fillRect/>
                    </a:stretch>
                  </pic:blipFill>
                  <pic:spPr>
                    <a:xfrm>
                      <a:off x="0" y="0"/>
                      <a:ext cx="5913755" cy="6426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57"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who command and its options:</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who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80768" behindDoc="1" locked="0" layoutInCell="1" allowOverlap="1">
            <wp:simplePos x="0" y="0"/>
            <wp:positionH relativeFrom="column">
              <wp:posOffset>0</wp:posOffset>
            </wp:positionH>
            <wp:positionV relativeFrom="paragraph">
              <wp:posOffset>155575</wp:posOffset>
            </wp:positionV>
            <wp:extent cx="4549140" cy="876300"/>
            <wp:effectExtent l="0" t="0" r="10160" b="0"/>
            <wp:wrapNone/>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16"/>
                    <a:stretch>
                      <a:fillRect/>
                    </a:stretch>
                  </pic:blipFill>
                  <pic:spPr>
                    <a:xfrm>
                      <a:off x="0" y="0"/>
                      <a:ext cx="4549140" cy="8763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53"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who command options :</w:t>
      </w:r>
    </w:p>
    <w:p>
      <w:pPr>
        <w:spacing w:after="0" w:line="255" w:lineRule="exact"/>
        <w:rPr>
          <w:rFonts w:hint="default" w:eastAsia="Times New Roman" w:cs="Arial" w:asciiTheme="majorAscii" w:hAnsiTheme="majorAscii"/>
          <w:sz w:val="22"/>
          <w:szCs w:val="22"/>
        </w:rPr>
      </w:pPr>
    </w:p>
    <w:p>
      <w:pPr>
        <w:spacing w:after="0" w:line="247" w:lineRule="auto"/>
        <w:ind w:right="126"/>
        <w:rPr>
          <w:rFonts w:hint="default" w:eastAsia="Times New Roman" w:cs="Arial" w:asciiTheme="majorAscii" w:hAnsiTheme="majorAscii"/>
          <w:sz w:val="22"/>
          <w:szCs w:val="22"/>
        </w:rPr>
      </w:pPr>
      <w:r>
        <w:rPr>
          <w:rFonts w:hint="default" w:eastAsia="Calibri" w:cs="Arial" w:asciiTheme="majorAscii" w:hAnsiTheme="majorAscii"/>
          <w:b/>
          <w:sz w:val="22"/>
          <w:szCs w:val="22"/>
        </w:rPr>
        <w:t xml:space="preserve">-H option </w:t>
      </w:r>
      <w:r>
        <w:rPr>
          <w:rFonts w:hint="default" w:eastAsia="Times New Roman" w:cs="Arial" w:asciiTheme="majorAscii" w:hAnsiTheme="majorAscii"/>
          <w:b/>
          <w:sz w:val="22"/>
          <w:szCs w:val="22"/>
        </w:rPr>
        <w:t>:</w:t>
      </w:r>
      <w:r>
        <w:rPr>
          <w:rFonts w:hint="default" w:eastAsia="Calibri" w:cs="Arial" w:asciiTheme="majorAscii" w:hAnsiTheme="majorAscii"/>
          <w:b/>
          <w:sz w:val="22"/>
          <w:szCs w:val="22"/>
        </w:rPr>
        <w:t xml:space="preserve"> </w:t>
      </w:r>
      <w:r>
        <w:rPr>
          <w:rFonts w:hint="default" w:eastAsia="Times New Roman" w:cs="Arial" w:asciiTheme="majorAscii" w:hAnsiTheme="majorAscii"/>
          <w:sz w:val="22"/>
          <w:szCs w:val="22"/>
        </w:rPr>
        <w:t>This option -H, is used to display the headings of the columns that were displayed in who</w:t>
      </w:r>
      <w:r>
        <w:rPr>
          <w:rFonts w:hint="default" w:eastAsia="Calibri" w:cs="Arial" w:asciiTheme="majorAscii" w:hAnsiTheme="majorAscii"/>
          <w:b/>
          <w:sz w:val="22"/>
          <w:szCs w:val="22"/>
        </w:rPr>
        <w:t xml:space="preserve"> </w:t>
      </w:r>
      <w:r>
        <w:rPr>
          <w:rFonts w:hint="default" w:eastAsia="Times New Roman" w:cs="Arial" w:asciiTheme="majorAscii" w:hAnsiTheme="majorAscii"/>
          <w:sz w:val="22"/>
          <w:szCs w:val="22"/>
        </w:rPr>
        <w:t>command.</w:t>
      </w:r>
    </w:p>
    <w:p>
      <w:pPr>
        <w:spacing w:after="0" w:line="236" w:lineRule="auto"/>
        <w:ind w:right="106"/>
        <w:rPr>
          <w:rFonts w:hint="default" w:eastAsia="Calibri" w:cs="Arial" w:asciiTheme="majorAscii" w:hAnsiTheme="majorAscii"/>
          <w:b/>
          <w:sz w:val="22"/>
          <w:szCs w:val="22"/>
        </w:rPr>
      </w:pPr>
    </w:p>
    <w:p>
      <w:pPr>
        <w:spacing w:after="0" w:line="236" w:lineRule="auto"/>
        <w:ind w:right="10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-q option : </w:t>
      </w:r>
      <w:r>
        <w:rPr>
          <w:rFonts w:hint="default" w:eastAsia="Calibri" w:cs="Arial" w:asciiTheme="majorAscii" w:hAnsiTheme="majorAscii"/>
          <w:sz w:val="22"/>
          <w:szCs w:val="22"/>
        </w:rPr>
        <w:t>This option will allow to display the login names and total number of users logged on the</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system.</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1792" behindDoc="1" locked="0" layoutInCell="1" allowOverlap="1">
            <wp:simplePos x="0" y="0"/>
            <wp:positionH relativeFrom="column">
              <wp:posOffset>0</wp:posOffset>
            </wp:positionH>
            <wp:positionV relativeFrom="paragraph">
              <wp:posOffset>156845</wp:posOffset>
            </wp:positionV>
            <wp:extent cx="2979420" cy="593725"/>
            <wp:effectExtent l="0" t="0" r="5080" b="3175"/>
            <wp:wrapNone/>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17"/>
                    <a:stretch>
                      <a:fillRect/>
                    </a:stretch>
                  </pic:blipFill>
                  <pic:spPr>
                    <a:xfrm>
                      <a:off x="0" y="0"/>
                      <a:ext cx="2979420" cy="59372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98"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-r option : </w:t>
      </w:r>
      <w:r>
        <w:rPr>
          <w:rFonts w:hint="default" w:eastAsia="Calibri" w:cs="Arial" w:asciiTheme="majorAscii" w:hAnsiTheme="majorAscii"/>
          <w:sz w:val="22"/>
          <w:szCs w:val="22"/>
        </w:rPr>
        <w:t>To check the current processing run-level.</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2816" behindDoc="1" locked="0" layoutInCell="1" allowOverlap="1">
            <wp:simplePos x="0" y="0"/>
            <wp:positionH relativeFrom="column">
              <wp:posOffset>0</wp:posOffset>
            </wp:positionH>
            <wp:positionV relativeFrom="paragraph">
              <wp:posOffset>155575</wp:posOffset>
            </wp:positionV>
            <wp:extent cx="3032760" cy="419100"/>
            <wp:effectExtent l="0" t="0" r="2540" b="0"/>
            <wp:wrapNone/>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18"/>
                    <a:stretch>
                      <a:fillRect/>
                    </a:stretch>
                  </pic:blipFill>
                  <pic:spPr>
                    <a:xfrm>
                      <a:off x="0" y="0"/>
                      <a:ext cx="3032760" cy="4191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81" w:lineRule="exact"/>
        <w:rPr>
          <w:rFonts w:hint="default" w:eastAsia="Times New Roman" w:cs="Arial" w:asciiTheme="majorAscii" w:hAnsiTheme="majorAscii"/>
          <w:sz w:val="22"/>
          <w:szCs w:val="22"/>
        </w:rPr>
      </w:pPr>
    </w:p>
    <w:p>
      <w:pPr>
        <w:spacing w:after="0" w:line="236" w:lineRule="auto"/>
        <w:ind w:right="10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-b option : </w:t>
      </w:r>
      <w:r>
        <w:rPr>
          <w:rFonts w:hint="default" w:eastAsia="Calibri" w:cs="Arial" w:asciiTheme="majorAscii" w:hAnsiTheme="majorAscii"/>
          <w:sz w:val="22"/>
          <w:szCs w:val="22"/>
        </w:rPr>
        <w:t>To see the user and time at which the system was last booted . When -b is used with -c it</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will allow for listing of users logged in the output.</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3840" behindDoc="1" locked="0" layoutInCell="1" allowOverlap="1">
            <wp:simplePos x="0" y="0"/>
            <wp:positionH relativeFrom="column">
              <wp:posOffset>0</wp:posOffset>
            </wp:positionH>
            <wp:positionV relativeFrom="paragraph">
              <wp:posOffset>156210</wp:posOffset>
            </wp:positionV>
            <wp:extent cx="2948940" cy="555625"/>
            <wp:effectExtent l="0" t="0" r="10160" b="3175"/>
            <wp:wrapNone/>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19"/>
                    <a:stretch>
                      <a:fillRect/>
                    </a:stretch>
                  </pic:blipFill>
                  <pic:spPr>
                    <a:xfrm>
                      <a:off x="0" y="0"/>
                      <a:ext cx="2948940" cy="55562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5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cat command and its options</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cat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84864" behindDoc="1" locked="0" layoutInCell="1" allowOverlap="1">
            <wp:simplePos x="0" y="0"/>
            <wp:positionH relativeFrom="column">
              <wp:posOffset>0</wp:posOffset>
            </wp:positionH>
            <wp:positionV relativeFrom="paragraph">
              <wp:posOffset>155575</wp:posOffset>
            </wp:positionV>
            <wp:extent cx="3253740" cy="509905"/>
            <wp:effectExtent l="0" t="0" r="10160" b="10795"/>
            <wp:wrapNone/>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20"/>
                    <a:stretch>
                      <a:fillRect/>
                    </a:stretch>
                  </pic:blipFill>
                  <pic:spPr>
                    <a:xfrm>
                      <a:off x="0" y="0"/>
                      <a:ext cx="3253740" cy="50990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76"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cat command options :</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-n option : </w:t>
      </w:r>
      <w:r>
        <w:rPr>
          <w:rFonts w:hint="default" w:eastAsia="Calibri" w:cs="Arial" w:asciiTheme="majorAscii" w:hAnsiTheme="majorAscii"/>
          <w:sz w:val="22"/>
          <w:szCs w:val="22"/>
        </w:rPr>
        <w:t>number of output lines.</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5888" behindDoc="1" locked="0" layoutInCell="1" allowOverlap="1">
            <wp:simplePos x="0" y="0"/>
            <wp:positionH relativeFrom="column">
              <wp:posOffset>0</wp:posOffset>
            </wp:positionH>
            <wp:positionV relativeFrom="paragraph">
              <wp:posOffset>155575</wp:posOffset>
            </wp:positionV>
            <wp:extent cx="3314700" cy="419100"/>
            <wp:effectExtent l="0" t="0" r="0" b="0"/>
            <wp:wrapNone/>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21"/>
                    <a:stretch>
                      <a:fillRect/>
                    </a:stretch>
                  </pic:blipFill>
                  <pic:spPr>
                    <a:xfrm>
                      <a:off x="0" y="0"/>
                      <a:ext cx="3314700" cy="4191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33"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cd command and its utilities:</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cd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86912" behindDoc="1" locked="0" layoutInCell="1" allowOverlap="1">
            <wp:simplePos x="0" y="0"/>
            <wp:positionH relativeFrom="column">
              <wp:posOffset>0</wp:posOffset>
            </wp:positionH>
            <wp:positionV relativeFrom="paragraph">
              <wp:posOffset>156210</wp:posOffset>
            </wp:positionV>
            <wp:extent cx="3009900" cy="495300"/>
            <wp:effectExtent l="0" t="0" r="0" b="0"/>
            <wp:wrapNone/>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22"/>
                    <a:stretch>
                      <a:fillRect/>
                    </a:stretch>
                  </pic:blipFill>
                  <pic:spPr>
                    <a:xfrm>
                      <a:off x="0" y="0"/>
                      <a:ext cx="3009900" cy="4953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6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cd . :</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sz w:val="22"/>
          <w:szCs w:val="22"/>
        </w:rPr>
        <w:t>The current directory, regardless of which directory it is, is represented by a single dot ("</w:t>
      </w:r>
      <w:r>
        <w:rPr>
          <w:rFonts w:hint="default" w:eastAsia="Calibri" w:cs="Arial" w:asciiTheme="majorAscii" w:hAnsiTheme="majorAscii"/>
          <w:b/>
          <w:sz w:val="22"/>
          <w:szCs w:val="22"/>
        </w:rPr>
        <w:t>."</w:t>
      </w:r>
      <w:r>
        <w:rPr>
          <w:rFonts w:hint="default" w:eastAsia="Calibri" w:cs="Arial" w:asciiTheme="majorAscii" w:hAnsiTheme="majorAscii"/>
          <w:sz w:val="22"/>
          <w:szCs w:val="22"/>
        </w:rPr>
        <w:t>).</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7936" behindDoc="1" locked="0" layoutInCell="1" allowOverlap="1">
            <wp:simplePos x="0" y="0"/>
            <wp:positionH relativeFrom="column">
              <wp:posOffset>0</wp:posOffset>
            </wp:positionH>
            <wp:positionV relativeFrom="paragraph">
              <wp:posOffset>155575</wp:posOffset>
            </wp:positionV>
            <wp:extent cx="2628900" cy="281940"/>
            <wp:effectExtent l="0" t="0" r="0" b="10160"/>
            <wp:wrapNone/>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4"/>
                    <pic:cNvPicPr>
                      <a:picLocks noChangeAspect="1"/>
                    </pic:cNvPicPr>
                  </pic:nvPicPr>
                  <pic:blipFill>
                    <a:blip r:embed="rId23"/>
                    <a:stretch>
                      <a:fillRect/>
                    </a:stretch>
                  </pic:blipFill>
                  <pic:spPr>
                    <a:xfrm>
                      <a:off x="0" y="0"/>
                      <a:ext cx="2628900" cy="28194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16"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cd ~ :</w:t>
      </w:r>
    </w:p>
    <w:p>
      <w:pPr>
        <w:spacing w:after="0" w:line="289" w:lineRule="exact"/>
        <w:rPr>
          <w:rFonts w:hint="default" w:eastAsia="Times New Roman" w:cs="Arial" w:asciiTheme="majorAscii" w:hAnsiTheme="majorAscii"/>
          <w:sz w:val="22"/>
          <w:szCs w:val="22"/>
        </w:rPr>
      </w:pPr>
    </w:p>
    <w:p>
      <w:pPr>
        <w:spacing w:after="0" w:line="272" w:lineRule="auto"/>
        <w:ind w:right="426"/>
        <w:rPr>
          <w:rFonts w:hint="default" w:eastAsia="Calibri" w:cs="Arial" w:asciiTheme="majorAscii" w:hAnsiTheme="majorAscii"/>
          <w:sz w:val="22"/>
          <w:szCs w:val="22"/>
        </w:rPr>
      </w:pPr>
      <w:r>
        <w:rPr>
          <w:rFonts w:hint="default" w:eastAsia="Calibri" w:cs="Arial" w:asciiTheme="majorAscii" w:hAnsiTheme="majorAscii"/>
          <w:sz w:val="22"/>
          <w:szCs w:val="22"/>
        </w:rPr>
        <w:t xml:space="preserve">Your home directory is the directory you're placed in, by default, when you open a new terminal session. It's the directory that holds all your settings, your mail, your default documents and downloads folder, and other personal items. It has a special representation: a </w:t>
      </w:r>
      <w:r>
        <w:rPr>
          <w:rFonts w:hint="default" w:eastAsia="Calibri" w:cs="Arial" w:asciiTheme="majorAscii" w:hAnsiTheme="majorAscii"/>
          <w:sz w:val="22"/>
          <w:szCs w:val="22"/>
        </w:rPr>
        <w:fldChar w:fldCharType="begin"/>
      </w:r>
      <w:r>
        <w:rPr>
          <w:rFonts w:hint="default" w:eastAsia="Calibri" w:cs="Arial" w:asciiTheme="majorAscii" w:hAnsiTheme="majorAscii"/>
          <w:sz w:val="22"/>
          <w:szCs w:val="22"/>
        </w:rPr>
        <w:instrText xml:space="preserve"> HYPERLINK "https://www.computerhope.com/jargon/t/tilde.htm" </w:instrText>
      </w:r>
      <w:r>
        <w:rPr>
          <w:rFonts w:hint="default" w:eastAsia="Calibri" w:cs="Arial" w:asciiTheme="majorAscii" w:hAnsiTheme="majorAscii"/>
          <w:sz w:val="22"/>
          <w:szCs w:val="22"/>
        </w:rPr>
        <w:fldChar w:fldCharType="separate"/>
      </w:r>
      <w:r>
        <w:rPr>
          <w:rFonts w:hint="default" w:eastAsia="Calibri" w:cs="Arial" w:asciiTheme="majorAscii" w:hAnsiTheme="majorAscii"/>
          <w:sz w:val="22"/>
          <w:szCs w:val="22"/>
          <w:u w:val="single"/>
        </w:rPr>
        <w:t xml:space="preserve">tilde </w:t>
      </w:r>
      <w:r>
        <w:rPr>
          <w:rFonts w:hint="default" w:eastAsia="Calibri" w:cs="Arial" w:asciiTheme="majorAscii" w:hAnsiTheme="majorAscii"/>
          <w:sz w:val="22"/>
          <w:szCs w:val="22"/>
        </w:rPr>
        <w:fldChar w:fldCharType="end"/>
      </w:r>
      <w:r>
        <w:rPr>
          <w:rFonts w:hint="default" w:eastAsia="Calibri" w:cs="Arial" w:asciiTheme="majorAscii" w:hAnsiTheme="majorAscii"/>
          <w:sz w:val="22"/>
          <w:szCs w:val="22"/>
        </w:rPr>
        <w:t>("</w:t>
      </w:r>
      <w:r>
        <w:rPr>
          <w:rFonts w:hint="default" w:eastAsia="Calibri" w:cs="Arial" w:asciiTheme="majorAscii" w:hAnsiTheme="majorAscii"/>
          <w:b/>
          <w:sz w:val="22"/>
          <w:szCs w:val="22"/>
        </w:rPr>
        <w:t>~</w:t>
      </w:r>
      <w:r>
        <w:rPr>
          <w:rFonts w:hint="default" w:eastAsia="Calibri" w:cs="Arial" w:asciiTheme="majorAscii" w:hAnsiTheme="majorAscii"/>
          <w:sz w:val="22"/>
          <w:szCs w:val="22"/>
        </w:rPr>
        <w:t>").</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8960" behindDoc="1" locked="0" layoutInCell="1" allowOverlap="1">
            <wp:simplePos x="0" y="0"/>
            <wp:positionH relativeFrom="column">
              <wp:posOffset>0</wp:posOffset>
            </wp:positionH>
            <wp:positionV relativeFrom="paragraph">
              <wp:posOffset>134620</wp:posOffset>
            </wp:positionV>
            <wp:extent cx="3017520" cy="281305"/>
            <wp:effectExtent l="0" t="0" r="5080" b="10795"/>
            <wp:wrapNone/>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5"/>
                    <pic:cNvPicPr>
                      <a:picLocks noChangeAspect="1"/>
                    </pic:cNvPicPr>
                  </pic:nvPicPr>
                  <pic:blipFill>
                    <a:blip r:embed="rId24"/>
                    <a:stretch>
                      <a:fillRect/>
                    </a:stretch>
                  </pic:blipFill>
                  <pic:spPr>
                    <a:xfrm>
                      <a:off x="0" y="0"/>
                      <a:ext cx="3017520" cy="28130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8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cd .. :</w:t>
      </w:r>
    </w:p>
    <w:p>
      <w:pPr>
        <w:spacing w:after="0" w:line="289" w:lineRule="exact"/>
        <w:rPr>
          <w:rFonts w:hint="default" w:eastAsia="Times New Roman" w:cs="Arial" w:asciiTheme="majorAscii" w:hAnsiTheme="majorAscii"/>
          <w:sz w:val="22"/>
          <w:szCs w:val="22"/>
        </w:rPr>
      </w:pPr>
    </w:p>
    <w:p>
      <w:pPr>
        <w:spacing w:after="0" w:line="235" w:lineRule="auto"/>
        <w:ind w:right="186"/>
        <w:rPr>
          <w:rFonts w:hint="default" w:eastAsia="Calibri" w:cs="Arial" w:asciiTheme="majorAscii" w:hAnsiTheme="majorAscii"/>
          <w:sz w:val="22"/>
          <w:szCs w:val="22"/>
        </w:rPr>
      </w:pPr>
      <w:r>
        <w:rPr>
          <w:rFonts w:hint="default" w:eastAsia="Calibri" w:cs="Arial" w:asciiTheme="majorAscii" w:hAnsiTheme="majorAscii"/>
          <w:sz w:val="22"/>
          <w:szCs w:val="22"/>
        </w:rPr>
        <w:t>The parent directory of the current directory — in other words, the directory one level up from the current directory, which contains the directory we're in now — is represented by two dots ("</w:t>
      </w:r>
      <w:r>
        <w:rPr>
          <w:rFonts w:hint="default" w:eastAsia="Calibri" w:cs="Arial" w:asciiTheme="majorAscii" w:hAnsiTheme="majorAscii"/>
          <w:b/>
          <w:sz w:val="22"/>
          <w:szCs w:val="22"/>
        </w:rPr>
        <w:t>..</w:t>
      </w:r>
      <w:r>
        <w:rPr>
          <w:rFonts w:hint="default" w:eastAsia="Calibri" w:cs="Arial" w:asciiTheme="majorAscii" w:hAnsiTheme="majorAscii"/>
          <w:sz w:val="22"/>
          <w:szCs w:val="22"/>
        </w:rPr>
        <w:t>").</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89984" behindDoc="1" locked="0" layoutInCell="1" allowOverlap="1">
            <wp:simplePos x="0" y="0"/>
            <wp:positionH relativeFrom="column">
              <wp:posOffset>0</wp:posOffset>
            </wp:positionH>
            <wp:positionV relativeFrom="paragraph">
              <wp:posOffset>156210</wp:posOffset>
            </wp:positionV>
            <wp:extent cx="2987040" cy="274320"/>
            <wp:effectExtent l="0" t="0" r="10160" b="5080"/>
            <wp:wrapNone/>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pic:cNvPicPr>
                  </pic:nvPicPr>
                  <pic:blipFill>
                    <a:blip r:embed="rId25"/>
                    <a:stretch>
                      <a:fillRect/>
                    </a:stretch>
                  </pic:blipFill>
                  <pic:spPr>
                    <a:xfrm>
                      <a:off x="0" y="0"/>
                      <a:ext cx="2987040" cy="2743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93"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cp command and its options :</w:t>
      </w:r>
    </w:p>
    <w:p>
      <w:pPr>
        <w:spacing w:after="0" w:line="243"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cp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91008" behindDoc="1" locked="0" layoutInCell="1" allowOverlap="1">
            <wp:simplePos x="0" y="0"/>
            <wp:positionH relativeFrom="column">
              <wp:posOffset>0</wp:posOffset>
            </wp:positionH>
            <wp:positionV relativeFrom="paragraph">
              <wp:posOffset>155575</wp:posOffset>
            </wp:positionV>
            <wp:extent cx="3893820" cy="1698625"/>
            <wp:effectExtent l="0" t="0" r="5080" b="3175"/>
            <wp:wrapNone/>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pic:cNvPicPr>
                      <a:picLocks noChangeAspect="1"/>
                    </pic:cNvPicPr>
                  </pic:nvPicPr>
                  <pic:blipFill>
                    <a:blip r:embed="rId26"/>
                    <a:stretch>
                      <a:fillRect/>
                    </a:stretch>
                  </pic:blipFill>
                  <pic:spPr>
                    <a:xfrm>
                      <a:off x="0" y="0"/>
                      <a:ext cx="3893820" cy="169862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49" w:lineRule="exact"/>
        <w:rPr>
          <w:rFonts w:hint="default" w:eastAsia="Times New Roman" w:cs="Arial" w:asciiTheme="majorAscii" w:hAnsiTheme="majorAscii"/>
          <w:sz w:val="22"/>
          <w:szCs w:val="22"/>
        </w:rPr>
      </w:pPr>
    </w:p>
    <w:p>
      <w:pPr>
        <w:spacing w:line="0" w:lineRule="atLeast"/>
        <w:rPr>
          <w:rFonts w:hint="default" w:asciiTheme="majorAscii" w:hAnsiTheme="majorAscii"/>
          <w:b/>
          <w:sz w:val="22"/>
          <w:szCs w:val="22"/>
        </w:rPr>
      </w:pPr>
      <w:r>
        <w:rPr>
          <w:rFonts w:hint="default" w:asciiTheme="majorAscii" w:hAnsiTheme="majorAscii"/>
          <w:b/>
          <w:sz w:val="22"/>
          <w:szCs w:val="22"/>
        </w:rPr>
        <w:t>cp command options :</w:t>
      </w: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-r option : </w:t>
      </w:r>
      <w:r>
        <w:rPr>
          <w:rFonts w:hint="default" w:eastAsia="Calibri" w:cs="Arial" w:asciiTheme="majorAscii" w:hAnsiTheme="majorAscii"/>
          <w:sz w:val="22"/>
          <w:szCs w:val="22"/>
        </w:rPr>
        <w:t>It helps to copy files recursively.</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2032" behindDoc="1" locked="0" layoutInCell="1" allowOverlap="1">
            <wp:simplePos x="0" y="0"/>
            <wp:positionH relativeFrom="column">
              <wp:posOffset>76200</wp:posOffset>
            </wp:positionH>
            <wp:positionV relativeFrom="paragraph">
              <wp:posOffset>-280035</wp:posOffset>
            </wp:positionV>
            <wp:extent cx="3596640" cy="746760"/>
            <wp:effectExtent l="0" t="0" r="10160" b="2540"/>
            <wp:wrapNone/>
            <wp:docPr id="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2"/>
                    <pic:cNvPicPr>
                      <a:picLocks noChangeAspect="1"/>
                    </pic:cNvPicPr>
                  </pic:nvPicPr>
                  <pic:blipFill>
                    <a:blip r:embed="rId27"/>
                    <a:stretch>
                      <a:fillRect/>
                    </a:stretch>
                  </pic:blipFill>
                  <pic:spPr>
                    <a:xfrm>
                      <a:off x="0" y="0"/>
                      <a:ext cx="3596640" cy="74676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45"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-rt option: </w:t>
      </w:r>
      <w:r>
        <w:rPr>
          <w:rFonts w:hint="default" w:eastAsia="Calibri" w:cs="Arial" w:asciiTheme="majorAscii" w:hAnsiTheme="majorAscii"/>
          <w:sz w:val="22"/>
          <w:szCs w:val="22"/>
        </w:rPr>
        <w:t>It copies whole directory into another directory.</w:t>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5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ps command and its options :</w:t>
      </w:r>
    </w:p>
    <w:p>
      <w:pPr>
        <w:spacing w:after="0" w:line="24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ps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693056" behindDoc="1" locked="0" layoutInCell="1" allowOverlap="1">
            <wp:simplePos x="0" y="0"/>
            <wp:positionH relativeFrom="column">
              <wp:posOffset>0</wp:posOffset>
            </wp:positionH>
            <wp:positionV relativeFrom="paragraph">
              <wp:posOffset>155575</wp:posOffset>
            </wp:positionV>
            <wp:extent cx="2529840" cy="731520"/>
            <wp:effectExtent l="0" t="0" r="10160" b="5080"/>
            <wp:wrapNone/>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pic:cNvPicPr>
                      <a:picLocks noChangeAspect="1"/>
                    </pic:cNvPicPr>
                  </pic:nvPicPr>
                  <pic:blipFill>
                    <a:blip r:embed="rId28"/>
                    <a:stretch>
                      <a:fillRect/>
                    </a:stretch>
                  </pic:blipFill>
                  <pic:spPr>
                    <a:xfrm>
                      <a:off x="0" y="0"/>
                      <a:ext cx="2529840" cy="7315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12"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ps command options :</w:t>
      </w:r>
    </w:p>
    <w:p>
      <w:pPr>
        <w:spacing w:after="0" w:line="24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-a option : </w:t>
      </w:r>
      <w:r>
        <w:rPr>
          <w:rFonts w:hint="default" w:eastAsia="Calibri" w:cs="Arial" w:asciiTheme="majorAscii" w:hAnsiTheme="majorAscii"/>
          <w:sz w:val="22"/>
          <w:szCs w:val="22"/>
        </w:rPr>
        <w:t>Displays all processes on a terminal, with the exception of group leaders.</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4080" behindDoc="1" locked="0" layoutInCell="1" allowOverlap="1">
            <wp:simplePos x="0" y="0"/>
            <wp:positionH relativeFrom="column">
              <wp:posOffset>0</wp:posOffset>
            </wp:positionH>
            <wp:positionV relativeFrom="paragraph">
              <wp:posOffset>193675</wp:posOffset>
            </wp:positionV>
            <wp:extent cx="2636520" cy="609600"/>
            <wp:effectExtent l="0" t="0" r="5080" b="0"/>
            <wp:wrapNone/>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pic:cNvPicPr>
                      <a:picLocks noChangeAspect="1"/>
                    </pic:cNvPicPr>
                  </pic:nvPicPr>
                  <pic:blipFill>
                    <a:blip r:embed="rId29"/>
                    <a:stretch>
                      <a:fillRect/>
                    </a:stretch>
                  </pic:blipFill>
                  <pic:spPr>
                    <a:xfrm>
                      <a:off x="0" y="0"/>
                      <a:ext cx="2636520" cy="6096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09"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-c option : </w:t>
      </w:r>
      <w:r>
        <w:rPr>
          <w:rFonts w:hint="default" w:eastAsia="Calibri" w:cs="Arial" w:asciiTheme="majorAscii" w:hAnsiTheme="majorAscii"/>
          <w:sz w:val="22"/>
          <w:szCs w:val="22"/>
        </w:rPr>
        <w:t>Displays scheduler data.</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5104" behindDoc="1" locked="0" layoutInCell="1" allowOverlap="1">
            <wp:simplePos x="0" y="0"/>
            <wp:positionH relativeFrom="column">
              <wp:posOffset>0</wp:posOffset>
            </wp:positionH>
            <wp:positionV relativeFrom="paragraph">
              <wp:posOffset>193675</wp:posOffset>
            </wp:positionV>
            <wp:extent cx="3177540" cy="617220"/>
            <wp:effectExtent l="0" t="0" r="10160" b="5080"/>
            <wp:wrapNone/>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pic:cNvPicPr>
                      <a:picLocks noChangeAspect="1"/>
                    </pic:cNvPicPr>
                  </pic:nvPicPr>
                  <pic:blipFill>
                    <a:blip r:embed="rId30"/>
                    <a:stretch>
                      <a:fillRect/>
                    </a:stretch>
                  </pic:blipFill>
                  <pic:spPr>
                    <a:xfrm>
                      <a:off x="0" y="0"/>
                      <a:ext cx="3177540" cy="6172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-j option : </w:t>
      </w:r>
      <w:r>
        <w:rPr>
          <w:rFonts w:hint="default" w:eastAsia="Calibri" w:cs="Arial" w:asciiTheme="majorAscii" w:hAnsiTheme="majorAscii"/>
          <w:sz w:val="22"/>
          <w:szCs w:val="22"/>
        </w:rPr>
        <w:t>Displays the process group ID and session ID.</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6128" behindDoc="1" locked="0" layoutInCell="1" allowOverlap="1">
            <wp:simplePos x="0" y="0"/>
            <wp:positionH relativeFrom="column">
              <wp:posOffset>0</wp:posOffset>
            </wp:positionH>
            <wp:positionV relativeFrom="paragraph">
              <wp:posOffset>193675</wp:posOffset>
            </wp:positionV>
            <wp:extent cx="3390900" cy="700405"/>
            <wp:effectExtent l="0" t="0" r="0" b="10795"/>
            <wp:wrapNone/>
            <wp:docPr id="5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8"/>
                    <pic:cNvPicPr>
                      <a:picLocks noChangeAspect="1"/>
                    </pic:cNvPicPr>
                  </pic:nvPicPr>
                  <pic:blipFill>
                    <a:blip r:embed="rId31"/>
                    <a:stretch>
                      <a:fillRect/>
                    </a:stretch>
                  </pic:blipFill>
                  <pic:spPr>
                    <a:xfrm>
                      <a:off x="0" y="0"/>
                      <a:ext cx="3390900" cy="70040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8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ls command and its options :</w:t>
      </w:r>
    </w:p>
    <w:p>
      <w:pPr>
        <w:spacing w:after="0" w:line="30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ls command :</w:t>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67"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ls command options :</w:t>
      </w:r>
    </w:p>
    <w:p>
      <w:pPr>
        <w:spacing w:after="0" w:line="30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-a option : </w:t>
      </w:r>
      <w:r>
        <w:rPr>
          <w:rFonts w:hint="default" w:eastAsia="Calibri" w:cs="Arial" w:asciiTheme="majorAscii" w:hAnsiTheme="majorAscii"/>
          <w:sz w:val="22"/>
          <w:szCs w:val="22"/>
        </w:rPr>
        <w:t>It shows all the files including the current directory (.) and parent directory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7152" behindDoc="1" locked="0" layoutInCell="1" allowOverlap="1">
            <wp:simplePos x="0" y="0"/>
            <wp:positionH relativeFrom="column">
              <wp:posOffset>0</wp:posOffset>
            </wp:positionH>
            <wp:positionV relativeFrom="paragraph">
              <wp:posOffset>193675</wp:posOffset>
            </wp:positionV>
            <wp:extent cx="5725795" cy="586740"/>
            <wp:effectExtent l="0" t="0" r="1905" b="10160"/>
            <wp:wrapNone/>
            <wp:docPr id="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9"/>
                    <pic:cNvPicPr>
                      <a:picLocks noChangeAspect="1"/>
                    </pic:cNvPicPr>
                  </pic:nvPicPr>
                  <pic:blipFill>
                    <a:blip r:embed="rId32"/>
                    <a:stretch>
                      <a:fillRect/>
                    </a:stretch>
                  </pic:blipFill>
                  <pic:spPr>
                    <a:xfrm>
                      <a:off x="0" y="0"/>
                      <a:ext cx="5725795" cy="58674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16"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-r option : </w:t>
      </w:r>
      <w:r>
        <w:rPr>
          <w:rFonts w:hint="default" w:eastAsia="Calibri" w:cs="Arial" w:asciiTheme="majorAscii" w:hAnsiTheme="majorAscii"/>
          <w:sz w:val="22"/>
          <w:szCs w:val="22"/>
        </w:rPr>
        <w:t>It displays reverse order while sorting.</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8176" behindDoc="1" locked="0" layoutInCell="1" allowOverlap="1">
            <wp:simplePos x="0" y="0"/>
            <wp:positionH relativeFrom="column">
              <wp:posOffset>0</wp:posOffset>
            </wp:positionH>
            <wp:positionV relativeFrom="paragraph">
              <wp:posOffset>193675</wp:posOffset>
            </wp:positionV>
            <wp:extent cx="2872740" cy="266065"/>
            <wp:effectExtent l="0" t="0" r="10160" b="635"/>
            <wp:wrapNone/>
            <wp:docPr id="6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4"/>
                    <pic:cNvPicPr>
                      <a:picLocks noChangeAspect="1"/>
                    </pic:cNvPicPr>
                  </pic:nvPicPr>
                  <pic:blipFill>
                    <a:blip r:embed="rId33"/>
                    <a:stretch>
                      <a:fillRect/>
                    </a:stretch>
                  </pic:blipFill>
                  <pic:spPr>
                    <a:xfrm>
                      <a:off x="0" y="0"/>
                      <a:ext cx="2872740" cy="26606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12"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-t option : </w:t>
      </w:r>
      <w:r>
        <w:rPr>
          <w:rFonts w:hint="default" w:eastAsia="Calibri" w:cs="Arial" w:asciiTheme="majorAscii" w:hAnsiTheme="majorAscii"/>
          <w:sz w:val="22"/>
          <w:szCs w:val="22"/>
        </w:rPr>
        <w:t>It displays list sorted by modification time.</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699200" behindDoc="1" locked="0" layoutInCell="1" allowOverlap="1">
            <wp:simplePos x="0" y="0"/>
            <wp:positionH relativeFrom="column">
              <wp:posOffset>0</wp:posOffset>
            </wp:positionH>
            <wp:positionV relativeFrom="paragraph">
              <wp:posOffset>193675</wp:posOffset>
            </wp:positionV>
            <wp:extent cx="2819400" cy="433705"/>
            <wp:effectExtent l="0" t="0" r="0" b="10795"/>
            <wp:wrapNone/>
            <wp:docPr id="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5"/>
                    <pic:cNvPicPr>
                      <a:picLocks noChangeAspect="1"/>
                    </pic:cNvPicPr>
                  </pic:nvPicPr>
                  <pic:blipFill>
                    <a:blip r:embed="rId34"/>
                    <a:stretch>
                      <a:fillRect/>
                    </a:stretch>
                  </pic:blipFill>
                  <pic:spPr>
                    <a:xfrm>
                      <a:off x="0" y="0"/>
                      <a:ext cx="2819400" cy="43370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76"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mv command and its options :</w:t>
      </w:r>
    </w:p>
    <w:p>
      <w:pPr>
        <w:spacing w:after="0" w:line="298"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mv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00224" behindDoc="1" locked="0" layoutInCell="1" allowOverlap="1">
            <wp:simplePos x="0" y="0"/>
            <wp:positionH relativeFrom="column">
              <wp:posOffset>0</wp:posOffset>
            </wp:positionH>
            <wp:positionV relativeFrom="paragraph">
              <wp:posOffset>193675</wp:posOffset>
            </wp:positionV>
            <wp:extent cx="4572000" cy="1295400"/>
            <wp:effectExtent l="0" t="0" r="0" b="0"/>
            <wp:wrapNone/>
            <wp:docPr id="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6"/>
                    <pic:cNvPicPr>
                      <a:picLocks noChangeAspect="1"/>
                    </pic:cNvPicPr>
                  </pic:nvPicPr>
                  <pic:blipFill>
                    <a:blip r:embed="rId35"/>
                    <a:stretch>
                      <a:fillRect/>
                    </a:stretch>
                  </pic:blipFill>
                  <pic:spPr>
                    <a:xfrm>
                      <a:off x="0" y="0"/>
                      <a:ext cx="4572000" cy="12954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2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mv command options :</w:t>
      </w:r>
    </w:p>
    <w:p>
      <w:pPr>
        <w:spacing w:after="0" w:line="314" w:lineRule="exact"/>
        <w:rPr>
          <w:rFonts w:hint="default" w:eastAsia="Times New Roman" w:cs="Arial" w:asciiTheme="majorAscii" w:hAnsiTheme="majorAscii"/>
          <w:sz w:val="22"/>
          <w:szCs w:val="22"/>
        </w:rPr>
      </w:pPr>
    </w:p>
    <w:p>
      <w:pPr>
        <w:spacing w:after="0" w:line="237" w:lineRule="auto"/>
        <w:ind w:right="106"/>
        <w:rPr>
          <w:rFonts w:hint="default" w:eastAsia="Arial" w:cs="Arial" w:asciiTheme="majorAscii" w:hAnsiTheme="majorAscii"/>
          <w:sz w:val="22"/>
          <w:szCs w:val="22"/>
        </w:rPr>
      </w:pPr>
      <w:r>
        <w:rPr>
          <w:rFonts w:hint="default" w:eastAsia="Arial" w:cs="Arial" w:asciiTheme="majorAscii" w:hAnsiTheme="majorAscii"/>
          <w:b/>
          <w:sz w:val="22"/>
          <w:szCs w:val="22"/>
        </w:rPr>
        <w:t xml:space="preserve">-i option: </w:t>
      </w:r>
      <w:r>
        <w:rPr>
          <w:rFonts w:hint="default" w:eastAsia="Arial" w:cs="Arial" w:asciiTheme="majorAscii" w:hAnsiTheme="majorAscii"/>
          <w:sz w:val="22"/>
          <w:szCs w:val="22"/>
        </w:rPr>
        <w:t>Like in cp ,the -i option makes the command ask the user for confirmation before</w:t>
      </w:r>
      <w:r>
        <w:rPr>
          <w:rFonts w:hint="default" w:eastAsia="Arial" w:cs="Arial" w:asciiTheme="majorAscii" w:hAnsiTheme="majorAscii"/>
          <w:b/>
          <w:sz w:val="22"/>
          <w:szCs w:val="22"/>
        </w:rPr>
        <w:t xml:space="preserve"> </w:t>
      </w:r>
      <w:r>
        <w:rPr>
          <w:rFonts w:hint="default" w:eastAsia="Arial" w:cs="Arial" w:asciiTheme="majorAscii" w:hAnsiTheme="majorAscii"/>
          <w:sz w:val="22"/>
          <w:szCs w:val="22"/>
        </w:rPr>
        <w:t xml:space="preserve">moving a file that would overwrite an existing file, you have to press </w:t>
      </w:r>
      <w:r>
        <w:rPr>
          <w:rFonts w:hint="default" w:eastAsia="Arial" w:cs="Arial" w:asciiTheme="majorAscii" w:hAnsiTheme="majorAscii"/>
          <w:b/>
          <w:sz w:val="22"/>
          <w:szCs w:val="22"/>
        </w:rPr>
        <w:t>y</w:t>
      </w:r>
      <w:r>
        <w:rPr>
          <w:rFonts w:hint="default" w:eastAsia="Arial" w:cs="Arial" w:asciiTheme="majorAscii" w:hAnsiTheme="majorAscii"/>
          <w:sz w:val="22"/>
          <w:szCs w:val="22"/>
        </w:rPr>
        <w:t xml:space="preserve"> for confirm moving, any other key leaves the file as it is.</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Arial" w:cs="Arial" w:asciiTheme="majorAscii" w:hAnsiTheme="majorAscii"/>
          <w:sz w:val="22"/>
          <w:szCs w:val="22"/>
        </w:rPr>
        <w:drawing>
          <wp:anchor distT="0" distB="0" distL="114300" distR="114300" simplePos="0" relativeHeight="251701248" behindDoc="1" locked="0" layoutInCell="1" allowOverlap="1">
            <wp:simplePos x="0" y="0"/>
            <wp:positionH relativeFrom="column">
              <wp:posOffset>249555</wp:posOffset>
            </wp:positionH>
            <wp:positionV relativeFrom="paragraph">
              <wp:posOffset>-20955</wp:posOffset>
            </wp:positionV>
            <wp:extent cx="4579620" cy="518160"/>
            <wp:effectExtent l="0" t="0" r="5080" b="2540"/>
            <wp:wrapNone/>
            <wp:docPr id="6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7"/>
                    <pic:cNvPicPr>
                      <a:picLocks noChangeAspect="1"/>
                    </pic:cNvPicPr>
                  </pic:nvPicPr>
                  <pic:blipFill>
                    <a:blip r:embed="rId36"/>
                    <a:stretch>
                      <a:fillRect/>
                    </a:stretch>
                  </pic:blipFill>
                  <pic:spPr>
                    <a:xfrm>
                      <a:off x="0" y="0"/>
                      <a:ext cx="4579620" cy="51816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rm command and its options :</w:t>
      </w:r>
    </w:p>
    <w:p>
      <w:pPr>
        <w:spacing w:after="0" w:line="30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rm command :</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02272" behindDoc="1" locked="0" layoutInCell="1" allowOverlap="1">
            <wp:simplePos x="0" y="0"/>
            <wp:positionH relativeFrom="column">
              <wp:posOffset>67310</wp:posOffset>
            </wp:positionH>
            <wp:positionV relativeFrom="paragraph">
              <wp:posOffset>24765</wp:posOffset>
            </wp:positionV>
            <wp:extent cx="5661660" cy="921385"/>
            <wp:effectExtent l="0" t="0" r="2540" b="5715"/>
            <wp:wrapNone/>
            <wp:docPr id="7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2"/>
                    <pic:cNvPicPr>
                      <a:picLocks noChangeAspect="1"/>
                    </pic:cNvPicPr>
                  </pic:nvPicPr>
                  <pic:blipFill>
                    <a:blip r:embed="rId37"/>
                    <a:stretch>
                      <a:fillRect/>
                    </a:stretch>
                  </pic:blipFill>
                  <pic:spPr>
                    <a:xfrm>
                      <a:off x="0" y="0"/>
                      <a:ext cx="5661660" cy="92138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45"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rm command options :</w:t>
      </w:r>
    </w:p>
    <w:p>
      <w:pPr>
        <w:spacing w:after="0" w:line="314" w:lineRule="exact"/>
        <w:rPr>
          <w:rFonts w:hint="default" w:eastAsia="Times New Roman" w:cs="Arial" w:asciiTheme="majorAscii" w:hAnsiTheme="majorAscii"/>
          <w:sz w:val="22"/>
          <w:szCs w:val="22"/>
        </w:rPr>
      </w:pPr>
    </w:p>
    <w:p>
      <w:pPr>
        <w:spacing w:after="0" w:line="228" w:lineRule="auto"/>
        <w:ind w:right="106"/>
        <w:rPr>
          <w:rFonts w:hint="default" w:eastAsia="Arial" w:cs="Arial" w:asciiTheme="majorAscii" w:hAnsiTheme="majorAscii"/>
          <w:sz w:val="22"/>
          <w:szCs w:val="22"/>
        </w:rPr>
      </w:pPr>
      <w:r>
        <w:rPr>
          <w:rFonts w:hint="default" w:eastAsia="Calibri" w:cs="Arial" w:asciiTheme="majorAscii" w:hAnsiTheme="majorAscii"/>
          <w:b/>
          <w:sz w:val="22"/>
          <w:szCs w:val="22"/>
        </w:rPr>
        <w:t xml:space="preserve">-f option : </w:t>
      </w:r>
      <w:r>
        <w:rPr>
          <w:rFonts w:hint="default" w:eastAsia="Calibri" w:cs="Arial" w:asciiTheme="majorAscii" w:hAnsiTheme="majorAscii"/>
          <w:sz w:val="22"/>
          <w:szCs w:val="22"/>
        </w:rPr>
        <w:t>Y</w:t>
      </w:r>
      <w:r>
        <w:rPr>
          <w:rFonts w:hint="default" w:eastAsia="Arial" w:cs="Arial" w:asciiTheme="majorAscii" w:hAnsiTheme="majorAscii"/>
          <w:sz w:val="22"/>
          <w:szCs w:val="22"/>
        </w:rPr>
        <w:t>ou will not be prompted, even if the file is write-protected; if rm can delete the file,</w:t>
      </w:r>
      <w:r>
        <w:rPr>
          <w:rFonts w:hint="default" w:eastAsia="Calibri" w:cs="Arial" w:asciiTheme="majorAscii" w:hAnsiTheme="majorAscii"/>
          <w:b/>
          <w:sz w:val="22"/>
          <w:szCs w:val="22"/>
        </w:rPr>
        <w:t xml:space="preserve"> </w:t>
      </w:r>
      <w:r>
        <w:rPr>
          <w:rFonts w:hint="default" w:eastAsia="Arial" w:cs="Arial" w:asciiTheme="majorAscii" w:hAnsiTheme="majorAscii"/>
          <w:sz w:val="22"/>
          <w:szCs w:val="22"/>
        </w:rPr>
        <w:t>it will.</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Arial" w:cs="Arial" w:asciiTheme="majorAscii" w:hAnsiTheme="majorAscii"/>
          <w:sz w:val="22"/>
          <w:szCs w:val="22"/>
        </w:rPr>
        <w:drawing>
          <wp:anchor distT="0" distB="0" distL="114300" distR="114300" simplePos="0" relativeHeight="251703296" behindDoc="1" locked="0" layoutInCell="1" allowOverlap="1">
            <wp:simplePos x="0" y="0"/>
            <wp:positionH relativeFrom="column">
              <wp:posOffset>67310</wp:posOffset>
            </wp:positionH>
            <wp:positionV relativeFrom="paragraph">
              <wp:posOffset>22860</wp:posOffset>
            </wp:positionV>
            <wp:extent cx="5074920" cy="944880"/>
            <wp:effectExtent l="0" t="0" r="5080" b="7620"/>
            <wp:wrapNone/>
            <wp:docPr id="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3"/>
                    <pic:cNvPicPr>
                      <a:picLocks noChangeAspect="1"/>
                    </pic:cNvPicPr>
                  </pic:nvPicPr>
                  <pic:blipFill>
                    <a:blip r:embed="rId38"/>
                    <a:stretch>
                      <a:fillRect/>
                    </a:stretch>
                  </pic:blipFill>
                  <pic:spPr>
                    <a:xfrm>
                      <a:off x="0" y="0"/>
                      <a:ext cx="5074920" cy="94488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19" w:lineRule="exact"/>
        <w:rPr>
          <w:rFonts w:hint="default" w:eastAsia="Times New Roman" w:cs="Arial" w:asciiTheme="majorAscii" w:hAnsiTheme="majorAscii"/>
          <w:sz w:val="22"/>
          <w:szCs w:val="22"/>
        </w:rPr>
      </w:pPr>
    </w:p>
    <w:p>
      <w:pPr>
        <w:spacing w:after="0" w:line="218" w:lineRule="auto"/>
        <w:ind w:left="40" w:right="46"/>
        <w:rPr>
          <w:rFonts w:hint="default" w:eastAsia="Arial" w:cs="Arial" w:asciiTheme="majorAscii" w:hAnsiTheme="majorAscii"/>
          <w:sz w:val="22"/>
          <w:szCs w:val="22"/>
        </w:rPr>
      </w:pPr>
      <w:r>
        <w:rPr>
          <w:rFonts w:hint="default" w:eastAsia="Calibri" w:cs="Arial" w:asciiTheme="majorAscii" w:hAnsiTheme="majorAscii"/>
          <w:b/>
          <w:sz w:val="22"/>
          <w:szCs w:val="22"/>
        </w:rPr>
        <w:t xml:space="preserve">-I option : </w:t>
      </w:r>
      <w:r>
        <w:rPr>
          <w:rFonts w:hint="default" w:eastAsia="Calibri" w:cs="Arial" w:asciiTheme="majorAscii" w:hAnsiTheme="majorAscii"/>
          <w:sz w:val="22"/>
          <w:szCs w:val="22"/>
        </w:rPr>
        <w:t>Attempt to remove every file in the working directory, but prompt before each file</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to confirm</w:t>
      </w:r>
      <w:r>
        <w:rPr>
          <w:rFonts w:hint="default" w:eastAsia="Arial" w:cs="Arial" w:asciiTheme="majorAscii" w:hAnsiTheme="majorAscii"/>
          <w:sz w:val="22"/>
          <w:szCs w:val="22"/>
        </w:rPr>
        <w:t>.</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Arial" w:cs="Arial" w:asciiTheme="majorAscii" w:hAnsiTheme="majorAscii"/>
          <w:sz w:val="22"/>
          <w:szCs w:val="22"/>
        </w:rPr>
        <w:drawing>
          <wp:anchor distT="0" distB="0" distL="114300" distR="114300" simplePos="0" relativeHeight="251704320" behindDoc="1" locked="0" layoutInCell="1" allowOverlap="1">
            <wp:simplePos x="0" y="0"/>
            <wp:positionH relativeFrom="column">
              <wp:posOffset>97790</wp:posOffset>
            </wp:positionH>
            <wp:positionV relativeFrom="paragraph">
              <wp:posOffset>52070</wp:posOffset>
            </wp:positionV>
            <wp:extent cx="5501640" cy="1059180"/>
            <wp:effectExtent l="0" t="0" r="10160" b="7620"/>
            <wp:wrapNone/>
            <wp:docPr id="7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4"/>
                    <pic:cNvPicPr>
                      <a:picLocks noChangeAspect="1"/>
                    </pic:cNvPicPr>
                  </pic:nvPicPr>
                  <pic:blipFill>
                    <a:blip r:embed="rId39"/>
                    <a:stretch>
                      <a:fillRect/>
                    </a:stretch>
                  </pic:blipFill>
                  <pic:spPr>
                    <a:xfrm>
                      <a:off x="0" y="0"/>
                      <a:ext cx="5501640" cy="105918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49" w:lineRule="exact"/>
        <w:rPr>
          <w:rFonts w:hint="default" w:eastAsia="Times New Roman" w:cs="Arial" w:asciiTheme="majorAscii" w:hAnsiTheme="majorAscii"/>
          <w:sz w:val="22"/>
          <w:szCs w:val="22"/>
        </w:rPr>
      </w:pPr>
    </w:p>
    <w:p>
      <w:pPr>
        <w:spacing w:after="0" w:line="0" w:lineRule="atLeast"/>
        <w:ind w:left="40"/>
        <w:rPr>
          <w:rFonts w:hint="default" w:eastAsia="Calibri" w:cs="Arial" w:asciiTheme="majorAscii" w:hAnsiTheme="majorAscii"/>
          <w:b/>
          <w:sz w:val="22"/>
          <w:szCs w:val="22"/>
        </w:rPr>
      </w:pPr>
      <w:r>
        <w:rPr>
          <w:rFonts w:hint="default" w:eastAsia="Calibri" w:cs="Arial" w:asciiTheme="majorAscii" w:hAnsiTheme="majorAscii"/>
          <w:b/>
          <w:sz w:val="22"/>
          <w:szCs w:val="22"/>
        </w:rPr>
        <w:t>mkdir command :</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05344" behindDoc="1" locked="0" layoutInCell="1" allowOverlap="1">
            <wp:simplePos x="0" y="0"/>
            <wp:positionH relativeFrom="column">
              <wp:posOffset>29845</wp:posOffset>
            </wp:positionH>
            <wp:positionV relativeFrom="paragraph">
              <wp:posOffset>-444500</wp:posOffset>
            </wp:positionV>
            <wp:extent cx="5501640" cy="1059180"/>
            <wp:effectExtent l="0" t="0" r="10160" b="7620"/>
            <wp:wrapNone/>
            <wp:docPr id="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5"/>
                    <pic:cNvPicPr>
                      <a:picLocks noChangeAspect="1"/>
                    </pic:cNvPicPr>
                  </pic:nvPicPr>
                  <pic:blipFill>
                    <a:blip r:embed="rId40"/>
                    <a:stretch>
                      <a:fillRect/>
                    </a:stretch>
                  </pic:blipFill>
                  <pic:spPr>
                    <a:xfrm>
                      <a:off x="0" y="0"/>
                      <a:ext cx="5501640" cy="1059180"/>
                    </a:xfrm>
                    <a:prstGeom prst="rect">
                      <a:avLst/>
                    </a:prstGeom>
                    <a:noFill/>
                    <a:ln>
                      <a:noFill/>
                    </a:ln>
                  </pic:spPr>
                </pic:pic>
              </a:graphicData>
            </a:graphic>
          </wp:anchor>
        </w:drawing>
      </w:r>
    </w:p>
    <w:p>
      <w:pPr>
        <w:spacing w:line="0" w:lineRule="atLeast"/>
        <w:ind w:firstLine="110" w:firstLineChars="50"/>
        <w:rPr>
          <w:rFonts w:hint="default" w:eastAsia="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echo command and its options :</w:t>
      </w:r>
    </w:p>
    <w:p>
      <w:pPr>
        <w:spacing w:after="0" w:line="14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echo command :</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06368" behindDoc="1" locked="0" layoutInCell="1" allowOverlap="1">
            <wp:simplePos x="0" y="0"/>
            <wp:positionH relativeFrom="column">
              <wp:posOffset>48260</wp:posOffset>
            </wp:positionH>
            <wp:positionV relativeFrom="paragraph">
              <wp:posOffset>53340</wp:posOffset>
            </wp:positionV>
            <wp:extent cx="3688080" cy="334645"/>
            <wp:effectExtent l="0" t="0" r="7620" b="8255"/>
            <wp:wrapNone/>
            <wp:docPr id="8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9"/>
                    <pic:cNvPicPr>
                      <a:picLocks noChangeAspect="1"/>
                    </pic:cNvPicPr>
                  </pic:nvPicPr>
                  <pic:blipFill>
                    <a:blip r:embed="rId41"/>
                    <a:stretch>
                      <a:fillRect/>
                    </a:stretch>
                  </pic:blipFill>
                  <pic:spPr>
                    <a:xfrm>
                      <a:off x="0" y="0"/>
                      <a:ext cx="3688080" cy="33464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397"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echo command option :</w:t>
      </w:r>
    </w:p>
    <w:p>
      <w:pPr>
        <w:spacing w:after="0" w:line="200" w:lineRule="exact"/>
        <w:rPr>
          <w:rFonts w:hint="default" w:eastAsia="Times New Roman" w:cs="Arial" w:asciiTheme="majorAscii" w:hAnsiTheme="majorAscii"/>
          <w:sz w:val="22"/>
          <w:szCs w:val="22"/>
        </w:rPr>
      </w:pPr>
    </w:p>
    <w:p>
      <w:pPr>
        <w:spacing w:after="0" w:line="355"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-e option : </w:t>
      </w:r>
      <w:r>
        <w:rPr>
          <w:rFonts w:hint="default" w:eastAsia="Calibri" w:cs="Arial" w:asciiTheme="majorAscii" w:hAnsiTheme="majorAscii"/>
          <w:sz w:val="22"/>
          <w:szCs w:val="22"/>
        </w:rPr>
        <w:t>Enable interpretation of backslash escape sequences.</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707392" behindDoc="1" locked="0" layoutInCell="1" allowOverlap="1">
            <wp:simplePos x="0" y="0"/>
            <wp:positionH relativeFrom="column">
              <wp:posOffset>48260</wp:posOffset>
            </wp:positionH>
            <wp:positionV relativeFrom="paragraph">
              <wp:posOffset>53975</wp:posOffset>
            </wp:positionV>
            <wp:extent cx="4716780" cy="1714500"/>
            <wp:effectExtent l="0" t="0" r="7620" b="0"/>
            <wp:wrapNone/>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0"/>
                    <pic:cNvPicPr>
                      <a:picLocks noChangeAspect="1"/>
                    </pic:cNvPicPr>
                  </pic:nvPicPr>
                  <pic:blipFill>
                    <a:blip r:embed="rId42"/>
                    <a:stretch>
                      <a:fillRect/>
                    </a:stretch>
                  </pic:blipFill>
                  <pic:spPr>
                    <a:xfrm>
                      <a:off x="0" y="0"/>
                      <a:ext cx="4716780" cy="17145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8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more command and its options :</w:t>
      </w:r>
    </w:p>
    <w:p>
      <w:pPr>
        <w:spacing w:after="0" w:line="14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more command:</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08416" behindDoc="1" locked="0" layoutInCell="1" allowOverlap="1">
            <wp:simplePos x="0" y="0"/>
            <wp:positionH relativeFrom="column">
              <wp:posOffset>48260</wp:posOffset>
            </wp:positionH>
            <wp:positionV relativeFrom="paragraph">
              <wp:posOffset>53340</wp:posOffset>
            </wp:positionV>
            <wp:extent cx="3352800" cy="1082040"/>
            <wp:effectExtent l="0" t="0" r="0" b="10160"/>
            <wp:wrapNone/>
            <wp:docPr id="8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1"/>
                    <pic:cNvPicPr>
                      <a:picLocks noChangeAspect="1"/>
                    </pic:cNvPicPr>
                  </pic:nvPicPr>
                  <pic:blipFill>
                    <a:blip r:embed="rId43"/>
                    <a:stretch>
                      <a:fillRect/>
                    </a:stretch>
                  </pic:blipFill>
                  <pic:spPr>
                    <a:xfrm>
                      <a:off x="0" y="0"/>
                      <a:ext cx="3352800" cy="108204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72"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more command options :</w:t>
      </w:r>
    </w:p>
    <w:p>
      <w:pPr>
        <w:spacing w:after="0" w:line="149" w:lineRule="exact"/>
        <w:rPr>
          <w:rFonts w:hint="default" w:eastAsia="Times New Roman" w:cs="Arial" w:asciiTheme="majorAscii" w:hAnsiTheme="majorAscii"/>
          <w:sz w:val="22"/>
          <w:szCs w:val="22"/>
        </w:rPr>
      </w:pPr>
    </w:p>
    <w:p>
      <w:pPr>
        <w:spacing w:after="0" w:line="215" w:lineRule="auto"/>
        <w:ind w:right="46"/>
        <w:rPr>
          <w:rFonts w:hint="default" w:eastAsia="Arial" w:cs="Arial" w:asciiTheme="majorAscii" w:hAnsiTheme="majorAscii"/>
          <w:sz w:val="22"/>
          <w:szCs w:val="22"/>
          <w:highlight w:val="white"/>
        </w:rPr>
      </w:pPr>
      <w:r>
        <w:rPr>
          <w:rFonts w:hint="default" w:eastAsia="Calibri" w:cs="Arial" w:asciiTheme="majorAscii" w:hAnsiTheme="majorAscii"/>
          <w:b/>
          <w:sz w:val="22"/>
          <w:szCs w:val="22"/>
        </w:rPr>
        <w:t xml:space="preserve">-c option : </w:t>
      </w:r>
      <w:r>
        <w:rPr>
          <w:rFonts w:hint="default" w:eastAsia="Calibri" w:cs="Arial" w:asciiTheme="majorAscii" w:hAnsiTheme="majorAscii"/>
          <w:sz w:val="22"/>
          <w:szCs w:val="22"/>
          <w:highlight w:val="white"/>
        </w:rPr>
        <w:t>Do not scroll. Instead, paint each screen from the top, clearing the remainder of each line</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highlight w:val="white"/>
        </w:rPr>
        <w:t>as it is displayed</w:t>
      </w:r>
      <w:r>
        <w:rPr>
          <w:rFonts w:hint="default" w:eastAsia="Arial" w:cs="Arial" w:asciiTheme="majorAscii" w:hAnsiTheme="majorAscii"/>
          <w:sz w:val="22"/>
          <w:szCs w:val="22"/>
          <w:highlight w:val="white"/>
        </w:rPr>
        <w:t>.</w:t>
      </w:r>
    </w:p>
    <w:p>
      <w:pPr>
        <w:spacing w:after="0" w:line="20" w:lineRule="exact"/>
        <w:rPr>
          <w:rFonts w:hint="default" w:eastAsia="Times New Roman" w:cs="Arial" w:asciiTheme="majorAscii" w:hAnsiTheme="majorAscii"/>
          <w:sz w:val="22"/>
          <w:szCs w:val="22"/>
        </w:rPr>
      </w:pPr>
      <w:r>
        <w:rPr>
          <w:rFonts w:hint="default" w:eastAsia="Arial" w:cs="Arial" w:asciiTheme="majorAscii" w:hAnsiTheme="majorAscii"/>
          <w:sz w:val="22"/>
          <w:szCs w:val="22"/>
          <w:highlight w:val="white"/>
        </w:rPr>
        <w:drawing>
          <wp:anchor distT="0" distB="0" distL="114300" distR="114300" simplePos="0" relativeHeight="251709440" behindDoc="1" locked="0" layoutInCell="1" allowOverlap="1">
            <wp:simplePos x="0" y="0"/>
            <wp:positionH relativeFrom="column">
              <wp:posOffset>0</wp:posOffset>
            </wp:positionH>
            <wp:positionV relativeFrom="paragraph">
              <wp:posOffset>95250</wp:posOffset>
            </wp:positionV>
            <wp:extent cx="3977640" cy="1257300"/>
            <wp:effectExtent l="0" t="0" r="10160" b="0"/>
            <wp:wrapNone/>
            <wp:docPr id="9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7"/>
                    <pic:cNvPicPr>
                      <a:picLocks noChangeAspect="1"/>
                    </pic:cNvPicPr>
                  </pic:nvPicPr>
                  <pic:blipFill>
                    <a:blip r:embed="rId44"/>
                    <a:stretch>
                      <a:fillRect/>
                    </a:stretch>
                  </pic:blipFill>
                  <pic:spPr>
                    <a:xfrm>
                      <a:off x="0" y="0"/>
                      <a:ext cx="3977640" cy="125730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6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date command and its options :</w:t>
      </w:r>
    </w:p>
    <w:p>
      <w:pPr>
        <w:spacing w:after="0" w:line="14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date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10464" behindDoc="1" locked="0" layoutInCell="1" allowOverlap="1">
            <wp:simplePos x="0" y="0"/>
            <wp:positionH relativeFrom="column">
              <wp:posOffset>0</wp:posOffset>
            </wp:positionH>
            <wp:positionV relativeFrom="paragraph">
              <wp:posOffset>94615</wp:posOffset>
            </wp:positionV>
            <wp:extent cx="2567940" cy="464820"/>
            <wp:effectExtent l="0" t="0" r="10160" b="5080"/>
            <wp:wrapNone/>
            <wp:docPr id="9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8"/>
                    <pic:cNvPicPr>
                      <a:picLocks noChangeAspect="1"/>
                    </pic:cNvPicPr>
                  </pic:nvPicPr>
                  <pic:blipFill>
                    <a:blip r:embed="rId45"/>
                    <a:stretch>
                      <a:fillRect/>
                    </a:stretch>
                  </pic:blipFill>
                  <pic:spPr>
                    <a:xfrm>
                      <a:off x="0" y="0"/>
                      <a:ext cx="2567940" cy="4648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12"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date command options :</w:t>
      </w:r>
    </w:p>
    <w:p>
      <w:pPr>
        <w:spacing w:after="0" w:line="210" w:lineRule="exact"/>
        <w:rPr>
          <w:rFonts w:hint="default" w:eastAsia="Times New Roman" w:cs="Arial" w:asciiTheme="majorAscii" w:hAnsiTheme="majorAscii"/>
          <w:sz w:val="22"/>
          <w:szCs w:val="22"/>
        </w:rPr>
      </w:pPr>
    </w:p>
    <w:p>
      <w:pPr>
        <w:spacing w:after="0" w:line="217" w:lineRule="auto"/>
        <w:ind w:right="4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-u option : </w:t>
      </w:r>
      <w:r>
        <w:rPr>
          <w:rFonts w:hint="default" w:eastAsia="Calibri" w:cs="Arial" w:asciiTheme="majorAscii" w:hAnsiTheme="majorAscii"/>
          <w:sz w:val="22"/>
          <w:szCs w:val="22"/>
        </w:rPr>
        <w:t>Displays the time in GMT(Greenwich Mean Time)/UTC(Coordinated Universal Time )time</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zone.</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711488" behindDoc="1" locked="0" layoutInCell="1" allowOverlap="1">
            <wp:simplePos x="0" y="0"/>
            <wp:positionH relativeFrom="column">
              <wp:posOffset>0</wp:posOffset>
            </wp:positionH>
            <wp:positionV relativeFrom="paragraph">
              <wp:posOffset>95250</wp:posOffset>
            </wp:positionV>
            <wp:extent cx="3154680" cy="502920"/>
            <wp:effectExtent l="0" t="0" r="7620" b="5080"/>
            <wp:wrapNone/>
            <wp:docPr id="8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9"/>
                    <pic:cNvPicPr>
                      <a:picLocks noChangeAspect="1"/>
                    </pic:cNvPicPr>
                  </pic:nvPicPr>
                  <pic:blipFill>
                    <a:blip r:embed="rId46"/>
                    <a:stretch>
                      <a:fillRect/>
                    </a:stretch>
                  </pic:blipFill>
                  <pic:spPr>
                    <a:xfrm>
                      <a:off x="0" y="0"/>
                      <a:ext cx="3154680" cy="5029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27" w:lineRule="exact"/>
        <w:rPr>
          <w:rFonts w:hint="default" w:eastAsia="Times New Roman" w:cs="Arial" w:asciiTheme="majorAscii" w:hAnsiTheme="majorAscii"/>
          <w:sz w:val="22"/>
          <w:szCs w:val="22"/>
        </w:rPr>
      </w:pPr>
    </w:p>
    <w:p>
      <w:pPr>
        <w:spacing w:after="0" w:line="218" w:lineRule="auto"/>
        <w:ind w:right="46"/>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--date option : </w:t>
      </w:r>
      <w:r>
        <w:rPr>
          <w:rFonts w:hint="default" w:eastAsia="Calibri" w:cs="Arial" w:asciiTheme="majorAscii" w:hAnsiTheme="majorAscii"/>
          <w:sz w:val="22"/>
          <w:szCs w:val="22"/>
        </w:rPr>
        <w:t>Displays the time in GMT(Greenwich Mean Time)/UTC(Coordinated Universal Time</w:t>
      </w:r>
      <w:r>
        <w:rPr>
          <w:rFonts w:hint="default" w:eastAsia="Calibri" w:cs="Arial" w:asciiTheme="majorAscii" w:hAnsiTheme="majorAscii"/>
          <w:b/>
          <w:sz w:val="22"/>
          <w:szCs w:val="22"/>
        </w:rPr>
        <w:t xml:space="preserve"> </w:t>
      </w:r>
      <w:r>
        <w:rPr>
          <w:rFonts w:hint="default" w:eastAsia="Calibri" w:cs="Arial" w:asciiTheme="majorAscii" w:hAnsiTheme="majorAscii"/>
          <w:sz w:val="22"/>
          <w:szCs w:val="22"/>
        </w:rPr>
        <w:t>)time zone.</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712512" behindDoc="1" locked="0" layoutInCell="1" allowOverlap="1">
            <wp:simplePos x="0" y="0"/>
            <wp:positionH relativeFrom="column">
              <wp:posOffset>0</wp:posOffset>
            </wp:positionH>
            <wp:positionV relativeFrom="paragraph">
              <wp:posOffset>93980</wp:posOffset>
            </wp:positionV>
            <wp:extent cx="4533900" cy="769620"/>
            <wp:effectExtent l="0" t="0" r="0" b="5080"/>
            <wp:wrapNone/>
            <wp:docPr id="8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0"/>
                    <pic:cNvPicPr>
                      <a:picLocks noChangeAspect="1"/>
                    </pic:cNvPicPr>
                  </pic:nvPicPr>
                  <pic:blipFill>
                    <a:blip r:embed="rId47"/>
                    <a:stretch>
                      <a:fillRect/>
                    </a:stretch>
                  </pic:blipFill>
                  <pic:spPr>
                    <a:xfrm>
                      <a:off x="0" y="0"/>
                      <a:ext cx="4533900" cy="76962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90"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time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13536" behindDoc="1" locked="0" layoutInCell="1" allowOverlap="1">
            <wp:simplePos x="0" y="0"/>
            <wp:positionH relativeFrom="column">
              <wp:posOffset>0</wp:posOffset>
            </wp:positionH>
            <wp:positionV relativeFrom="paragraph">
              <wp:posOffset>94615</wp:posOffset>
            </wp:positionV>
            <wp:extent cx="4274820" cy="1013460"/>
            <wp:effectExtent l="0" t="0" r="5080" b="2540"/>
            <wp:wrapNone/>
            <wp:docPr id="8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1"/>
                    <pic:cNvPicPr>
                      <a:picLocks noChangeAspect="1"/>
                    </pic:cNvPicPr>
                  </pic:nvPicPr>
                  <pic:blipFill>
                    <a:blip r:embed="rId48"/>
                    <a:stretch>
                      <a:fillRect/>
                    </a:stretch>
                  </pic:blipFill>
                  <pic:spPr>
                    <a:xfrm>
                      <a:off x="0" y="0"/>
                      <a:ext cx="4274820" cy="101346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77" w:lineRule="exact"/>
        <w:rPr>
          <w:rFonts w:hint="default" w:eastAsia="Times New Roman" w:cs="Arial" w:asciiTheme="majorAscii" w:hAnsiTheme="majorAscii"/>
          <w:sz w:val="22"/>
          <w:szCs w:val="22"/>
        </w:rPr>
      </w:pPr>
    </w:p>
    <w:p>
      <w:pPr>
        <w:spacing w:line="0" w:lineRule="atLeast"/>
        <w:rPr>
          <w:rFonts w:hint="default" w:asciiTheme="majorAscii" w:hAnsiTheme="majorAscii"/>
          <w:b/>
          <w:sz w:val="22"/>
          <w:szCs w:val="22"/>
        </w:rPr>
      </w:pPr>
      <w:r>
        <w:rPr>
          <w:rFonts w:hint="default" w:asciiTheme="majorAscii" w:hAnsiTheme="majorAscii"/>
          <w:b/>
          <w:sz w:val="22"/>
          <w:szCs w:val="22"/>
        </w:rPr>
        <w:t>history command :</w:t>
      </w:r>
    </w:p>
    <w:p>
      <w:pPr>
        <w:spacing w:line="0" w:lineRule="atLeast"/>
        <w:rPr>
          <w:rFonts w:hint="default" w:asciiTheme="majorAscii" w:hAnsiTheme="majorAscii"/>
          <w:b/>
          <w:sz w:val="22"/>
          <w:szCs w:val="22"/>
          <w:lang w:val="en-GB"/>
        </w:rPr>
      </w:pPr>
      <w:r>
        <w:rPr>
          <w:rFonts w:hint="default" w:asciiTheme="majorAscii" w:hAnsiTheme="majorAscii"/>
          <w:b/>
          <w:sz w:val="22"/>
          <w:szCs w:val="22"/>
          <w:lang w:val="en-GB"/>
        </w:rPr>
        <w:drawing>
          <wp:inline distT="0" distB="0" distL="114300" distR="114300">
            <wp:extent cx="2330450" cy="3568700"/>
            <wp:effectExtent l="0" t="0" r="6350" b="0"/>
            <wp:docPr id="92" name="Picture 92" descr="a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bc4"/>
                    <pic:cNvPicPr>
                      <a:picLocks noChangeAspect="1"/>
                    </pic:cNvPicPr>
                  </pic:nvPicPr>
                  <pic:blipFill>
                    <a:blip r:embed="rId49"/>
                    <a:stretch>
                      <a:fillRect/>
                    </a:stretch>
                  </pic:blipFill>
                  <pic:spPr>
                    <a:xfrm>
                      <a:off x="0" y="0"/>
                      <a:ext cx="2330450" cy="3568700"/>
                    </a:xfrm>
                    <a:prstGeom prst="rect">
                      <a:avLst/>
                    </a:prstGeom>
                  </pic:spPr>
                </pic:pic>
              </a:graphicData>
            </a:graphic>
          </wp:inline>
        </w:drawing>
      </w: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chmod command and its options :</w:t>
      </w:r>
    </w:p>
    <w:p>
      <w:pPr>
        <w:spacing w:after="0" w:line="14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chmod command :</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14560" behindDoc="1" locked="0" layoutInCell="1" allowOverlap="1">
            <wp:simplePos x="0" y="0"/>
            <wp:positionH relativeFrom="column">
              <wp:posOffset>19685</wp:posOffset>
            </wp:positionH>
            <wp:positionV relativeFrom="paragraph">
              <wp:posOffset>90170</wp:posOffset>
            </wp:positionV>
            <wp:extent cx="4800600" cy="1645285"/>
            <wp:effectExtent l="0" t="0" r="0" b="5715"/>
            <wp:wrapNone/>
            <wp:docPr id="9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86"/>
                    <pic:cNvPicPr>
                      <a:picLocks noChangeAspect="1"/>
                    </pic:cNvPicPr>
                  </pic:nvPicPr>
                  <pic:blipFill>
                    <a:blip r:embed="rId50"/>
                    <a:stretch>
                      <a:fillRect/>
                    </a:stretch>
                  </pic:blipFill>
                  <pic:spPr>
                    <a:xfrm>
                      <a:off x="0" y="0"/>
                      <a:ext cx="4800600" cy="164528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61"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chmod command options :</w:t>
      </w:r>
    </w:p>
    <w:p>
      <w:pPr>
        <w:spacing w:after="0" w:line="14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a-x option :</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15584" behindDoc="1" locked="0" layoutInCell="1" allowOverlap="1">
            <wp:simplePos x="0" y="0"/>
            <wp:positionH relativeFrom="column">
              <wp:posOffset>-220980</wp:posOffset>
            </wp:positionH>
            <wp:positionV relativeFrom="paragraph">
              <wp:posOffset>-213995</wp:posOffset>
            </wp:positionV>
            <wp:extent cx="5387340" cy="1112520"/>
            <wp:effectExtent l="0" t="0" r="10160" b="5080"/>
            <wp:wrapNone/>
            <wp:docPr id="10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7"/>
                    <pic:cNvPicPr>
                      <a:picLocks noChangeAspect="1"/>
                    </pic:cNvPicPr>
                  </pic:nvPicPr>
                  <pic:blipFill>
                    <a:blip r:embed="rId51"/>
                    <a:stretch>
                      <a:fillRect/>
                    </a:stretch>
                  </pic:blipFill>
                  <pic:spPr>
                    <a:xfrm>
                      <a:off x="0" y="0"/>
                      <a:ext cx="5387340" cy="1112520"/>
                    </a:xfrm>
                    <a:prstGeom prst="rect">
                      <a:avLst/>
                    </a:prstGeom>
                    <a:noFill/>
                    <a:ln>
                      <a:noFill/>
                    </a:ln>
                  </pic:spPr>
                </pic:pic>
              </a:graphicData>
            </a:graphic>
          </wp:anchor>
        </w:drawing>
      </w:r>
    </w:p>
    <w:p>
      <w:pPr>
        <w:spacing w:after="0" w:line="218"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pwd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16608" behindDoc="1" locked="0" layoutInCell="1" allowOverlap="1">
            <wp:simplePos x="0" y="0"/>
            <wp:positionH relativeFrom="column">
              <wp:posOffset>0</wp:posOffset>
            </wp:positionH>
            <wp:positionV relativeFrom="paragraph">
              <wp:posOffset>94615</wp:posOffset>
            </wp:positionV>
            <wp:extent cx="3962400" cy="678180"/>
            <wp:effectExtent l="0" t="0" r="0" b="7620"/>
            <wp:wrapNone/>
            <wp:docPr id="9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88"/>
                    <pic:cNvPicPr>
                      <a:picLocks noChangeAspect="1"/>
                    </pic:cNvPicPr>
                  </pic:nvPicPr>
                  <pic:blipFill>
                    <a:blip r:embed="rId52"/>
                    <a:stretch>
                      <a:fillRect/>
                    </a:stretch>
                  </pic:blipFill>
                  <pic:spPr>
                    <a:xfrm>
                      <a:off x="0" y="0"/>
                      <a:ext cx="3962400" cy="67818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48"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cal command and its options :</w:t>
      </w:r>
    </w:p>
    <w:p>
      <w:pPr>
        <w:spacing w:after="0" w:line="144"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cal command :</w:t>
      </w:r>
    </w:p>
    <w:p>
      <w:pPr>
        <w:spacing w:after="0" w:line="20" w:lineRule="exact"/>
        <w:rPr>
          <w:rFonts w:hint="default" w:eastAsia="Times New Roman" w:cs="Arial" w:asciiTheme="majorAscii" w:hAnsiTheme="majorAscii"/>
          <w:sz w:val="22"/>
          <w:szCs w:val="22"/>
        </w:rPr>
      </w:pPr>
      <w:r>
        <w:rPr>
          <w:rFonts w:hint="default" w:eastAsia="Calibri" w:cs="Arial" w:asciiTheme="majorAscii" w:hAnsiTheme="majorAscii"/>
          <w:b/>
          <w:sz w:val="22"/>
          <w:szCs w:val="22"/>
        </w:rPr>
        <w:drawing>
          <wp:anchor distT="0" distB="0" distL="114300" distR="114300" simplePos="0" relativeHeight="251717632" behindDoc="1" locked="0" layoutInCell="1" allowOverlap="1">
            <wp:simplePos x="0" y="0"/>
            <wp:positionH relativeFrom="column">
              <wp:posOffset>0</wp:posOffset>
            </wp:positionH>
            <wp:positionV relativeFrom="paragraph">
              <wp:posOffset>94615</wp:posOffset>
            </wp:positionV>
            <wp:extent cx="3185160" cy="1554480"/>
            <wp:effectExtent l="0" t="0" r="2540" b="7620"/>
            <wp:wrapNone/>
            <wp:docPr id="9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89"/>
                    <pic:cNvPicPr>
                      <a:picLocks noChangeAspect="1"/>
                    </pic:cNvPicPr>
                  </pic:nvPicPr>
                  <pic:blipFill>
                    <a:blip r:embed="rId53"/>
                    <a:stretch>
                      <a:fillRect/>
                    </a:stretch>
                  </pic:blipFill>
                  <pic:spPr>
                    <a:xfrm>
                      <a:off x="0" y="0"/>
                      <a:ext cx="3185160" cy="1554480"/>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17"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cal command options :</w:t>
      </w:r>
    </w:p>
    <w:p>
      <w:pPr>
        <w:spacing w:after="0" w:line="0" w:lineRule="atLeast"/>
        <w:rPr>
          <w:rFonts w:hint="default" w:eastAsia="Calibri" w:cs="Arial" w:asciiTheme="majorAscii" w:hAnsiTheme="majorAscii"/>
          <w:sz w:val="22"/>
          <w:szCs w:val="22"/>
        </w:rPr>
      </w:pPr>
      <w:r>
        <w:rPr>
          <w:rFonts w:hint="default" w:eastAsia="Calibri" w:cs="Arial" w:asciiTheme="majorAscii" w:hAnsiTheme="majorAscii"/>
          <w:b/>
          <w:sz w:val="22"/>
          <w:szCs w:val="22"/>
        </w:rPr>
        <w:t xml:space="preserve">-y option : </w:t>
      </w:r>
      <w:r>
        <w:rPr>
          <w:rFonts w:hint="default" w:eastAsia="Calibri" w:cs="Arial" w:asciiTheme="majorAscii" w:hAnsiTheme="majorAscii"/>
          <w:sz w:val="22"/>
          <w:szCs w:val="22"/>
        </w:rPr>
        <w:t>Display current year calendar.</w:t>
      </w:r>
    </w:p>
    <w:p>
      <w:pPr>
        <w:spacing w:after="0" w:line="2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r>
        <w:rPr>
          <w:rFonts w:hint="default" w:eastAsia="Calibri" w:cs="Arial" w:asciiTheme="majorAscii" w:hAnsiTheme="majorAscii"/>
          <w:sz w:val="22"/>
          <w:szCs w:val="22"/>
        </w:rPr>
        <w:drawing>
          <wp:anchor distT="0" distB="0" distL="114300" distR="114300" simplePos="0" relativeHeight="251718656" behindDoc="1" locked="0" layoutInCell="1" allowOverlap="1">
            <wp:simplePos x="0" y="0"/>
            <wp:positionH relativeFrom="column">
              <wp:posOffset>557530</wp:posOffset>
            </wp:positionH>
            <wp:positionV relativeFrom="paragraph">
              <wp:posOffset>-334645</wp:posOffset>
            </wp:positionV>
            <wp:extent cx="4434840" cy="4739005"/>
            <wp:effectExtent l="0" t="0" r="10160" b="10795"/>
            <wp:wrapNone/>
            <wp:docPr id="10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91"/>
                    <pic:cNvPicPr>
                      <a:picLocks noChangeAspect="1"/>
                    </pic:cNvPicPr>
                  </pic:nvPicPr>
                  <pic:blipFill>
                    <a:blip r:embed="rId54"/>
                    <a:stretch>
                      <a:fillRect/>
                    </a:stretch>
                  </pic:blipFill>
                  <pic:spPr>
                    <a:xfrm>
                      <a:off x="0" y="0"/>
                      <a:ext cx="4434840" cy="4739005"/>
                    </a:xfrm>
                    <a:prstGeom prst="rect">
                      <a:avLst/>
                    </a:prstGeom>
                    <a:noFill/>
                    <a:ln>
                      <a:noFill/>
                    </a:ln>
                  </pic:spPr>
                </pic:pic>
              </a:graphicData>
            </a:graphic>
          </wp:anchor>
        </w:drawing>
      </w: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200" w:lineRule="exact"/>
        <w:rPr>
          <w:rFonts w:hint="default" w:eastAsia="Times New Roman" w:cs="Arial" w:asciiTheme="majorAscii" w:hAnsiTheme="majorAscii"/>
          <w:sz w:val="22"/>
          <w:szCs w:val="22"/>
        </w:rPr>
      </w:pPr>
    </w:p>
    <w:p>
      <w:pPr>
        <w:spacing w:after="0" w:line="333"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logout command :</w:t>
      </w:r>
    </w:p>
    <w:p>
      <w:pPr>
        <w:spacing w:after="0" w:line="156" w:lineRule="exact"/>
        <w:rPr>
          <w:rFonts w:hint="default" w:eastAsia="Times New Roman" w:cs="Arial" w:asciiTheme="majorAscii" w:hAnsiTheme="majorAscii"/>
          <w:sz w:val="22"/>
          <w:szCs w:val="22"/>
        </w:rPr>
      </w:pPr>
    </w:p>
    <w:p>
      <w:pPr>
        <w:spacing w:after="0" w:line="0" w:lineRule="atLeast"/>
        <w:rPr>
          <w:rFonts w:hint="default" w:eastAsia="Calibri" w:cs="Arial" w:asciiTheme="majorAscii" w:hAnsiTheme="majorAscii"/>
          <w:b/>
          <w:sz w:val="22"/>
          <w:szCs w:val="22"/>
        </w:rPr>
      </w:pPr>
      <w:r>
        <w:rPr>
          <w:rFonts w:hint="default" w:eastAsia="Calibri" w:cs="Arial" w:asciiTheme="majorAscii" w:hAnsiTheme="majorAscii"/>
          <w:b/>
          <w:sz w:val="22"/>
          <w:szCs w:val="22"/>
        </w:rPr>
        <w:t>No output is displayed on the screen but the user gets out of the current session.</w:t>
      </w:r>
    </w:p>
    <w:p>
      <w:pPr>
        <w:spacing w:line="0" w:lineRule="atLeast"/>
        <w:ind w:firstLine="110" w:firstLineChars="50"/>
        <w:rPr>
          <w:rFonts w:hint="default" w:eastAsia="Arial" w:asciiTheme="majorAscii" w:hAnsiTheme="majorAscii"/>
          <w:b/>
          <w:sz w:val="22"/>
          <w:szCs w:val="22"/>
          <w:lang w:val="en-GB"/>
        </w:rPr>
      </w:pPr>
      <w:r>
        <w:rPr>
          <w:rFonts w:hint="default" w:eastAsia="Arial" w:asciiTheme="majorAscii" w:hAnsiTheme="majorAscii"/>
          <w:b/>
          <w:sz w:val="22"/>
          <w:szCs w:val="22"/>
          <w:lang w:val="en-GB"/>
        </w:rPr>
        <w:t>Shutdown:</w:t>
      </w:r>
    </w:p>
    <w:p>
      <w:pPr>
        <w:spacing w:line="0" w:lineRule="atLeast"/>
        <w:ind w:firstLine="110" w:firstLineChars="50"/>
        <w:rPr>
          <w:rFonts w:hint="default" w:eastAsia="Arial" w:asciiTheme="majorAscii" w:hAnsiTheme="majorAscii"/>
          <w:b/>
          <w:sz w:val="22"/>
          <w:szCs w:val="22"/>
        </w:rPr>
      </w:pPr>
      <w:r>
        <w:rPr>
          <w:rFonts w:hint="default" w:eastAsia="Arial" w:asciiTheme="majorAscii" w:hAnsiTheme="majorAscii"/>
          <w:b/>
          <w:sz w:val="22"/>
          <w:szCs w:val="22"/>
        </w:rPr>
        <w:drawing>
          <wp:inline distT="0" distB="0" distL="114300" distR="114300">
            <wp:extent cx="6264275" cy="1061720"/>
            <wp:effectExtent l="0" t="0" r="9525" b="5080"/>
            <wp:docPr id="107" name="Picture 107" descr="a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bc5"/>
                    <pic:cNvPicPr>
                      <a:picLocks noChangeAspect="1"/>
                    </pic:cNvPicPr>
                  </pic:nvPicPr>
                  <pic:blipFill>
                    <a:blip r:embed="rId55"/>
                    <a:stretch>
                      <a:fillRect/>
                    </a:stretch>
                  </pic:blipFill>
                  <pic:spPr>
                    <a:xfrm>
                      <a:off x="0" y="0"/>
                      <a:ext cx="6264275" cy="1061720"/>
                    </a:xfrm>
                    <a:prstGeom prst="rect">
                      <a:avLst/>
                    </a:prstGeom>
                  </pic:spPr>
                </pic:pic>
              </a:graphicData>
            </a:graphic>
          </wp:inline>
        </w:drawing>
      </w:r>
    </w:p>
    <w:p>
      <w:pPr>
        <w:spacing w:line="0" w:lineRule="atLeast"/>
        <w:ind w:firstLine="110" w:firstLineChars="50"/>
        <w:rPr>
          <w:rFonts w:hint="default" w:eastAsia="Arial" w:asciiTheme="majorAscii" w:hAnsiTheme="majorAscii"/>
          <w:b/>
          <w:sz w:val="22"/>
          <w:szCs w:val="22"/>
        </w:rPr>
      </w:pPr>
    </w:p>
    <w:p>
      <w:pPr>
        <w:spacing w:line="0" w:lineRule="atLeast"/>
        <w:ind w:right="6"/>
        <w:jc w:val="both"/>
        <w:rPr>
          <w:rFonts w:hint="default" w:asciiTheme="majorAscii" w:hAnsiTheme="majorAscii"/>
          <w:b/>
          <w:sz w:val="22"/>
          <w:szCs w:val="22"/>
          <w:u w:val="single"/>
        </w:rPr>
      </w:pPr>
    </w:p>
    <w:p>
      <w:pPr>
        <w:spacing w:line="0" w:lineRule="atLeast"/>
        <w:ind w:right="6"/>
        <w:jc w:val="both"/>
        <w:rPr>
          <w:rFonts w:hint="default" w:asciiTheme="majorAscii" w:hAnsiTheme="majorAscii"/>
          <w:b/>
          <w:sz w:val="22"/>
          <w:szCs w:val="22"/>
          <w:u w:val="single"/>
        </w:rPr>
      </w:pPr>
    </w:p>
    <w:p>
      <w:pPr>
        <w:spacing w:line="0" w:lineRule="atLeast"/>
        <w:ind w:right="6" w:firstLine="2971" w:firstLineChars="1350"/>
        <w:jc w:val="both"/>
        <w:rPr>
          <w:rFonts w:hint="default" w:asciiTheme="majorAscii" w:hAnsiTheme="majorAscii"/>
          <w:b/>
          <w:sz w:val="22"/>
          <w:szCs w:val="22"/>
          <w:u w:val="single"/>
        </w:rPr>
      </w:pPr>
      <w:r>
        <w:rPr>
          <w:rFonts w:hint="default" w:asciiTheme="majorAscii" w:hAnsiTheme="majorAscii"/>
          <w:b/>
          <w:sz w:val="22"/>
          <w:szCs w:val="22"/>
          <w:u w:val="single"/>
        </w:rPr>
        <w:t>EXPERIMENT NO: 1 (b)</w:t>
      </w:r>
    </w:p>
    <w:p>
      <w:pPr>
        <w:spacing w:line="0" w:lineRule="atLeast"/>
        <w:rPr>
          <w:rFonts w:hint="default" w:asciiTheme="majorAscii" w:hAnsiTheme="majorAscii"/>
          <w:sz w:val="22"/>
          <w:szCs w:val="22"/>
        </w:rPr>
      </w:pPr>
      <w:r>
        <w:rPr>
          <w:rFonts w:hint="default" w:asciiTheme="majorAscii" w:hAnsiTheme="majorAscii"/>
          <w:b/>
          <w:sz w:val="22"/>
          <w:szCs w:val="22"/>
        </w:rPr>
        <w:t xml:space="preserve">AIM :  </w:t>
      </w:r>
      <w:r>
        <w:rPr>
          <w:rFonts w:hint="default" w:asciiTheme="majorAscii" w:hAnsiTheme="majorAscii"/>
          <w:sz w:val="22"/>
          <w:szCs w:val="22"/>
        </w:rPr>
        <w:t>Study of vi editor</w:t>
      </w:r>
    </w:p>
    <w:p>
      <w:pPr>
        <w:spacing w:line="0" w:lineRule="atLeast"/>
        <w:rPr>
          <w:rFonts w:hint="default" w:asciiTheme="majorAscii" w:hAnsiTheme="majorAscii"/>
          <w:b/>
          <w:sz w:val="22"/>
          <w:szCs w:val="22"/>
        </w:rPr>
      </w:pPr>
      <w:r>
        <w:rPr>
          <w:rFonts w:hint="default" w:asciiTheme="majorAscii" w:hAnsiTheme="majorAscii"/>
          <w:b/>
          <w:sz w:val="22"/>
          <w:szCs w:val="22"/>
        </w:rPr>
        <w:t>DESCRIPTION :</w:t>
      </w:r>
    </w:p>
    <w:p>
      <w:pPr>
        <w:spacing w:line="6" w:lineRule="exact"/>
        <w:rPr>
          <w:rFonts w:hint="default" w:eastAsia="Times New Roman" w:asciiTheme="majorAscii" w:hAnsiTheme="majorAscii"/>
          <w:sz w:val="22"/>
          <w:szCs w:val="22"/>
        </w:rPr>
      </w:pPr>
    </w:p>
    <w:p>
      <w:pPr>
        <w:spacing w:line="0" w:lineRule="atLeast"/>
        <w:rPr>
          <w:rFonts w:hint="default" w:eastAsia="Arial" w:asciiTheme="majorAscii" w:hAnsiTheme="majorAscii"/>
          <w:b/>
          <w:color w:val="222222"/>
          <w:sz w:val="22"/>
          <w:szCs w:val="22"/>
        </w:rPr>
      </w:pPr>
      <w:r>
        <w:rPr>
          <w:rFonts w:hint="default" w:eastAsia="Arial" w:asciiTheme="majorAscii" w:hAnsiTheme="majorAscii"/>
          <w:b/>
          <w:color w:val="222222"/>
          <w:sz w:val="22"/>
          <w:szCs w:val="22"/>
        </w:rPr>
        <w:t>What is the VI editor?</w:t>
      </w:r>
    </w:p>
    <w:p>
      <w:pPr>
        <w:spacing w:line="310" w:lineRule="exact"/>
        <w:rPr>
          <w:rFonts w:hint="default" w:eastAsia="Times New Roman" w:asciiTheme="majorAscii" w:hAnsiTheme="majorAscii"/>
          <w:sz w:val="22"/>
          <w:szCs w:val="22"/>
        </w:rPr>
      </w:pPr>
    </w:p>
    <w:p>
      <w:pPr>
        <w:spacing w:line="280" w:lineRule="auto"/>
        <w:ind w:right="666"/>
        <w:rPr>
          <w:rFonts w:hint="default" w:eastAsia="Arial" w:asciiTheme="majorAscii" w:hAnsiTheme="majorAscii"/>
          <w:color w:val="222222"/>
          <w:sz w:val="22"/>
          <w:szCs w:val="22"/>
        </w:rPr>
      </w:pPr>
      <w:r>
        <w:rPr>
          <w:rFonts w:hint="default" w:eastAsia="Arial" w:asciiTheme="majorAscii" w:hAnsiTheme="majorAscii"/>
          <w:color w:val="222222"/>
          <w:sz w:val="22"/>
          <w:szCs w:val="22"/>
        </w:rPr>
        <w:t>The VI editor is the most popular and classic text editor in the Linux family. Below, are some reasons which make it a widely used editor –</w:t>
      </w:r>
    </w:p>
    <w:p>
      <w:pPr>
        <w:spacing w:line="236" w:lineRule="exact"/>
        <w:rPr>
          <w:rFonts w:hint="default" w:eastAsia="Times New Roman" w:asciiTheme="majorAscii" w:hAnsiTheme="majorAscii"/>
          <w:sz w:val="22"/>
          <w:szCs w:val="22"/>
        </w:rPr>
      </w:pPr>
    </w:p>
    <w:p>
      <w:pPr>
        <w:numPr>
          <w:ilvl w:val="0"/>
          <w:numId w:val="1"/>
        </w:numPr>
        <w:tabs>
          <w:tab w:val="left" w:pos="280"/>
        </w:tabs>
        <w:spacing w:line="0" w:lineRule="atLeast"/>
        <w:ind w:left="280" w:hanging="280"/>
        <w:rPr>
          <w:rFonts w:hint="default" w:eastAsia="Arial" w:asciiTheme="majorAscii" w:hAnsiTheme="majorAscii"/>
          <w:color w:val="222222"/>
          <w:sz w:val="22"/>
          <w:szCs w:val="22"/>
        </w:rPr>
      </w:pPr>
      <w:r>
        <w:rPr>
          <w:rFonts w:hint="default" w:eastAsia="Arial" w:asciiTheme="majorAscii" w:hAnsiTheme="majorAscii"/>
          <w:color w:val="222222"/>
          <w:sz w:val="22"/>
          <w:szCs w:val="22"/>
        </w:rPr>
        <w:t>It is available in almost all Linux Distributions</w:t>
      </w:r>
    </w:p>
    <w:p>
      <w:pPr>
        <w:spacing w:line="309" w:lineRule="exact"/>
        <w:rPr>
          <w:rFonts w:hint="default" w:eastAsia="Arial" w:asciiTheme="majorAscii" w:hAnsiTheme="majorAscii"/>
          <w:color w:val="222222"/>
          <w:sz w:val="22"/>
          <w:szCs w:val="22"/>
        </w:rPr>
      </w:pPr>
    </w:p>
    <w:p>
      <w:pPr>
        <w:numPr>
          <w:ilvl w:val="0"/>
          <w:numId w:val="1"/>
        </w:numPr>
        <w:tabs>
          <w:tab w:val="left" w:pos="280"/>
        </w:tabs>
        <w:spacing w:line="0" w:lineRule="atLeast"/>
        <w:ind w:left="280" w:hanging="280"/>
        <w:rPr>
          <w:rFonts w:hint="default" w:eastAsia="Arial" w:asciiTheme="majorAscii" w:hAnsiTheme="majorAscii"/>
          <w:color w:val="222222"/>
          <w:sz w:val="22"/>
          <w:szCs w:val="22"/>
        </w:rPr>
      </w:pPr>
      <w:r>
        <w:rPr>
          <w:rFonts w:hint="default" w:eastAsia="Arial" w:asciiTheme="majorAscii" w:hAnsiTheme="majorAscii"/>
          <w:color w:val="222222"/>
          <w:sz w:val="22"/>
          <w:szCs w:val="22"/>
        </w:rPr>
        <w:t>It works the same across different platforms and Distributions</w:t>
      </w:r>
    </w:p>
    <w:p>
      <w:pPr>
        <w:spacing w:line="306" w:lineRule="exact"/>
        <w:rPr>
          <w:rFonts w:hint="default" w:eastAsia="Arial" w:asciiTheme="majorAscii" w:hAnsiTheme="majorAscii"/>
          <w:color w:val="222222"/>
          <w:sz w:val="22"/>
          <w:szCs w:val="22"/>
        </w:rPr>
      </w:pPr>
    </w:p>
    <w:p>
      <w:pPr>
        <w:numPr>
          <w:ilvl w:val="0"/>
          <w:numId w:val="1"/>
        </w:numPr>
        <w:tabs>
          <w:tab w:val="left" w:pos="271"/>
        </w:tabs>
        <w:spacing w:line="282" w:lineRule="auto"/>
        <w:ind w:right="566"/>
        <w:rPr>
          <w:rFonts w:hint="default" w:eastAsia="Arial" w:asciiTheme="majorAscii" w:hAnsiTheme="majorAscii"/>
          <w:color w:val="222222"/>
          <w:sz w:val="22"/>
          <w:szCs w:val="22"/>
        </w:rPr>
      </w:pPr>
      <w:r>
        <w:rPr>
          <w:rFonts w:hint="default" w:eastAsia="Arial" w:asciiTheme="majorAscii" w:hAnsiTheme="majorAscii"/>
          <w:color w:val="222222"/>
          <w:sz w:val="22"/>
          <w:szCs w:val="22"/>
        </w:rPr>
        <w:t>It is user-friendly. Hence, millions of Linux users love it and use it for their editing needs</w:t>
      </w:r>
    </w:p>
    <w:p>
      <w:pPr>
        <w:spacing w:line="230" w:lineRule="exact"/>
        <w:rPr>
          <w:rFonts w:hint="default" w:eastAsia="Times New Roman" w:asciiTheme="majorAscii" w:hAnsiTheme="majorAscii"/>
          <w:sz w:val="22"/>
          <w:szCs w:val="22"/>
        </w:rPr>
      </w:pPr>
    </w:p>
    <w:p>
      <w:pPr>
        <w:spacing w:line="268" w:lineRule="auto"/>
        <w:ind w:right="186"/>
        <w:jc w:val="both"/>
        <w:rPr>
          <w:rFonts w:hint="default" w:eastAsia="Arial" w:asciiTheme="majorAscii" w:hAnsiTheme="majorAscii"/>
          <w:color w:val="222222"/>
          <w:sz w:val="22"/>
          <w:szCs w:val="22"/>
        </w:rPr>
      </w:pPr>
      <w:r>
        <w:rPr>
          <w:rFonts w:hint="default" w:eastAsia="Arial" w:asciiTheme="majorAscii" w:hAnsiTheme="majorAscii"/>
          <w:color w:val="222222"/>
          <w:sz w:val="22"/>
          <w:szCs w:val="22"/>
        </w:rPr>
        <w:t xml:space="preserve">Nowadays, there are advanced versions of the vi editor available, and the most popular one is </w:t>
      </w:r>
      <w:r>
        <w:rPr>
          <w:rFonts w:hint="default" w:eastAsia="Arial" w:asciiTheme="majorAscii" w:hAnsiTheme="majorAscii"/>
          <w:b/>
          <w:color w:val="222222"/>
          <w:sz w:val="22"/>
          <w:szCs w:val="22"/>
        </w:rPr>
        <w:t>VIM</w:t>
      </w:r>
      <w:r>
        <w:rPr>
          <w:rFonts w:hint="default" w:eastAsia="Arial" w:asciiTheme="majorAscii" w:hAnsiTheme="majorAscii"/>
          <w:color w:val="222222"/>
          <w:sz w:val="22"/>
          <w:szCs w:val="22"/>
        </w:rPr>
        <w:t xml:space="preserve"> which is </w:t>
      </w:r>
      <w:r>
        <w:rPr>
          <w:rFonts w:hint="default" w:eastAsia="Arial" w:asciiTheme="majorAscii" w:hAnsiTheme="majorAscii"/>
          <w:b/>
          <w:color w:val="222222"/>
          <w:sz w:val="22"/>
          <w:szCs w:val="22"/>
        </w:rPr>
        <w:t>V</w:t>
      </w:r>
      <w:r>
        <w:rPr>
          <w:rFonts w:hint="default" w:eastAsia="Arial" w:asciiTheme="majorAscii" w:hAnsiTheme="majorAscii"/>
          <w:color w:val="222222"/>
          <w:sz w:val="22"/>
          <w:szCs w:val="22"/>
        </w:rPr>
        <w:t xml:space="preserve">i </w:t>
      </w:r>
      <w:r>
        <w:rPr>
          <w:rFonts w:hint="default" w:eastAsia="Arial" w:asciiTheme="majorAscii" w:hAnsiTheme="majorAscii"/>
          <w:b/>
          <w:color w:val="222222"/>
          <w:sz w:val="22"/>
          <w:szCs w:val="22"/>
        </w:rPr>
        <w:t>Im</w:t>
      </w:r>
      <w:r>
        <w:rPr>
          <w:rFonts w:hint="default" w:eastAsia="Arial" w:asciiTheme="majorAscii" w:hAnsiTheme="majorAscii"/>
          <w:color w:val="222222"/>
          <w:sz w:val="22"/>
          <w:szCs w:val="22"/>
        </w:rPr>
        <w:t>proved. Some of the other ones are Elvis, Nvi, Nano, and Vile. It is wise to learn vi because it is feature-rich and offers endless possibilities to edit a file.</w:t>
      </w:r>
    </w:p>
    <w:p>
      <w:pPr>
        <w:spacing w:line="250" w:lineRule="exact"/>
        <w:rPr>
          <w:rFonts w:hint="default" w:eastAsia="Times New Roman" w:asciiTheme="majorAscii" w:hAnsiTheme="majorAscii"/>
          <w:sz w:val="22"/>
          <w:szCs w:val="22"/>
        </w:rPr>
      </w:pPr>
    </w:p>
    <w:p>
      <w:pPr>
        <w:spacing w:line="282" w:lineRule="auto"/>
        <w:ind w:right="46"/>
        <w:rPr>
          <w:rFonts w:hint="default" w:eastAsia="Arial" w:asciiTheme="majorAscii" w:hAnsiTheme="majorAscii"/>
          <w:color w:val="222222"/>
          <w:sz w:val="22"/>
          <w:szCs w:val="22"/>
        </w:rPr>
      </w:pPr>
      <w:r>
        <w:rPr>
          <w:rFonts w:hint="default" w:eastAsia="Arial" w:asciiTheme="majorAscii" w:hAnsiTheme="majorAscii"/>
          <w:color w:val="222222"/>
          <w:sz w:val="22"/>
          <w:szCs w:val="22"/>
        </w:rPr>
        <w:t xml:space="preserve">To work on VI editor, you need to understand </w:t>
      </w:r>
      <w:r>
        <w:rPr>
          <w:rFonts w:hint="default" w:eastAsia="Arial" w:asciiTheme="majorAscii" w:hAnsiTheme="majorAscii"/>
          <w:b/>
          <w:color w:val="222222"/>
          <w:sz w:val="22"/>
          <w:szCs w:val="22"/>
        </w:rPr>
        <w:t>its operation modes</w:t>
      </w:r>
      <w:r>
        <w:rPr>
          <w:rFonts w:hint="default" w:eastAsia="Arial" w:asciiTheme="majorAscii" w:hAnsiTheme="majorAscii"/>
          <w:color w:val="222222"/>
          <w:sz w:val="22"/>
          <w:szCs w:val="22"/>
        </w:rPr>
        <w:t>. They can be divided into two main parts</w:t>
      </w:r>
    </w:p>
    <w:p>
      <w:pPr>
        <w:spacing w:line="232" w:lineRule="exact"/>
        <w:rPr>
          <w:rFonts w:hint="default" w:eastAsia="Times New Roman" w:asciiTheme="majorAscii" w:hAnsiTheme="majorAscii"/>
          <w:sz w:val="22"/>
          <w:szCs w:val="22"/>
        </w:rPr>
      </w:pPr>
    </w:p>
    <w:p>
      <w:pPr>
        <w:numPr>
          <w:ilvl w:val="0"/>
          <w:numId w:val="2"/>
        </w:numPr>
        <w:tabs>
          <w:tab w:val="left" w:pos="360"/>
        </w:tabs>
        <w:spacing w:line="0" w:lineRule="atLeast"/>
        <w:ind w:left="360" w:hanging="360"/>
        <w:rPr>
          <w:rFonts w:hint="default" w:eastAsia="Arial" w:asciiTheme="majorAscii" w:hAnsiTheme="majorAscii"/>
          <w:color w:val="222222"/>
          <w:sz w:val="22"/>
          <w:szCs w:val="22"/>
        </w:rPr>
      </w:pPr>
      <w:r>
        <w:rPr>
          <w:rFonts w:hint="default" w:eastAsia="Arial" w:asciiTheme="majorAscii" w:hAnsiTheme="majorAscii"/>
          <w:color w:val="222222"/>
          <w:sz w:val="22"/>
          <w:szCs w:val="22"/>
        </w:rPr>
        <w:t>Command mode:</w:t>
      </w:r>
    </w:p>
    <w:p>
      <w:pPr>
        <w:spacing w:line="320" w:lineRule="exact"/>
        <w:rPr>
          <w:rFonts w:hint="default" w:eastAsia="Arial" w:asciiTheme="majorAscii" w:hAnsiTheme="majorAscii"/>
          <w:color w:val="222222"/>
          <w:sz w:val="22"/>
          <w:szCs w:val="22"/>
        </w:rPr>
      </w:pPr>
    </w:p>
    <w:p>
      <w:pPr>
        <w:numPr>
          <w:ilvl w:val="1"/>
          <w:numId w:val="2"/>
        </w:numPr>
        <w:tabs>
          <w:tab w:val="left" w:pos="720"/>
        </w:tabs>
        <w:spacing w:line="0" w:lineRule="atLeast"/>
        <w:ind w:left="720" w:hanging="360"/>
        <w:rPr>
          <w:rFonts w:hint="default" w:eastAsia="Arial" w:asciiTheme="majorAscii" w:hAnsiTheme="majorAscii"/>
          <w:color w:val="222222"/>
          <w:sz w:val="22"/>
          <w:szCs w:val="22"/>
        </w:rPr>
      </w:pPr>
      <w:r>
        <w:rPr>
          <w:rFonts w:hint="default" w:eastAsia="Arial" w:asciiTheme="majorAscii" w:hAnsiTheme="majorAscii"/>
          <w:color w:val="222222"/>
          <w:sz w:val="22"/>
          <w:szCs w:val="22"/>
        </w:rPr>
        <w:t xml:space="preserve">The vi editor opens in this mode, and it only </w:t>
      </w:r>
      <w:r>
        <w:rPr>
          <w:rFonts w:hint="default" w:eastAsia="Arial" w:asciiTheme="majorAscii" w:hAnsiTheme="majorAscii"/>
          <w:b/>
          <w:color w:val="222222"/>
          <w:sz w:val="22"/>
          <w:szCs w:val="22"/>
        </w:rPr>
        <w:t>understands commands</w:t>
      </w:r>
    </w:p>
    <w:p>
      <w:pPr>
        <w:spacing w:line="39" w:lineRule="exact"/>
        <w:rPr>
          <w:rFonts w:hint="default" w:eastAsia="Arial" w:asciiTheme="majorAscii" w:hAnsiTheme="majorAscii"/>
          <w:color w:val="222222"/>
          <w:sz w:val="22"/>
          <w:szCs w:val="22"/>
        </w:rPr>
      </w:pPr>
    </w:p>
    <w:p>
      <w:pPr>
        <w:numPr>
          <w:ilvl w:val="1"/>
          <w:numId w:val="2"/>
        </w:numPr>
        <w:tabs>
          <w:tab w:val="left" w:pos="720"/>
        </w:tabs>
        <w:spacing w:line="0" w:lineRule="atLeast"/>
        <w:ind w:left="720" w:hanging="360"/>
        <w:rPr>
          <w:rFonts w:hint="default" w:eastAsia="Arial" w:asciiTheme="majorAscii" w:hAnsiTheme="majorAscii"/>
          <w:color w:val="222222"/>
          <w:sz w:val="22"/>
          <w:szCs w:val="22"/>
        </w:rPr>
      </w:pPr>
      <w:r>
        <w:rPr>
          <w:rFonts w:hint="default" w:eastAsia="Arial" w:asciiTheme="majorAscii" w:hAnsiTheme="majorAscii"/>
          <w:color w:val="222222"/>
          <w:sz w:val="22"/>
          <w:szCs w:val="22"/>
        </w:rPr>
        <w:t xml:space="preserve">In this mode, you can, </w:t>
      </w:r>
      <w:r>
        <w:rPr>
          <w:rFonts w:hint="default" w:eastAsia="Arial" w:asciiTheme="majorAscii" w:hAnsiTheme="majorAscii"/>
          <w:b/>
          <w:color w:val="222222"/>
          <w:sz w:val="22"/>
          <w:szCs w:val="22"/>
        </w:rPr>
        <w:t>move the cursor and cut, copy, paste the text</w:t>
      </w:r>
    </w:p>
    <w:p>
      <w:pPr>
        <w:spacing w:line="39" w:lineRule="exact"/>
        <w:rPr>
          <w:rFonts w:hint="default" w:eastAsia="Arial" w:asciiTheme="majorAscii" w:hAnsiTheme="majorAscii"/>
          <w:color w:val="222222"/>
          <w:sz w:val="22"/>
          <w:szCs w:val="22"/>
        </w:rPr>
      </w:pPr>
    </w:p>
    <w:p>
      <w:pPr>
        <w:numPr>
          <w:ilvl w:val="1"/>
          <w:numId w:val="2"/>
        </w:numPr>
        <w:tabs>
          <w:tab w:val="left" w:pos="720"/>
        </w:tabs>
        <w:spacing w:line="0" w:lineRule="atLeast"/>
        <w:ind w:left="720" w:hanging="360"/>
        <w:rPr>
          <w:rFonts w:hint="default" w:eastAsia="Arial" w:asciiTheme="majorAscii" w:hAnsiTheme="majorAscii"/>
          <w:color w:val="222222"/>
          <w:sz w:val="22"/>
          <w:szCs w:val="22"/>
        </w:rPr>
      </w:pPr>
      <w:r>
        <w:rPr>
          <w:rFonts w:hint="default" w:eastAsia="Arial" w:asciiTheme="majorAscii" w:hAnsiTheme="majorAscii"/>
          <w:color w:val="222222"/>
          <w:sz w:val="22"/>
          <w:szCs w:val="22"/>
        </w:rPr>
        <w:t>This mode also saves the changes you have made to the file</w:t>
      </w:r>
    </w:p>
    <w:p>
      <w:pPr>
        <w:spacing w:line="32" w:lineRule="exact"/>
        <w:rPr>
          <w:rFonts w:hint="default" w:eastAsia="Arial" w:asciiTheme="majorAscii" w:hAnsiTheme="majorAscii"/>
          <w:color w:val="222222"/>
          <w:sz w:val="22"/>
          <w:szCs w:val="22"/>
        </w:rPr>
      </w:pPr>
    </w:p>
    <w:p>
      <w:pPr>
        <w:numPr>
          <w:ilvl w:val="1"/>
          <w:numId w:val="2"/>
        </w:numPr>
        <w:tabs>
          <w:tab w:val="left" w:pos="720"/>
        </w:tabs>
        <w:spacing w:line="0" w:lineRule="atLeast"/>
        <w:ind w:left="720" w:hanging="360"/>
        <w:rPr>
          <w:rFonts w:hint="default" w:eastAsia="Arial" w:asciiTheme="majorAscii" w:hAnsiTheme="majorAscii"/>
          <w:color w:val="222222"/>
          <w:sz w:val="22"/>
          <w:szCs w:val="22"/>
        </w:rPr>
      </w:pPr>
      <w:r>
        <w:rPr>
          <w:rFonts w:hint="default" w:eastAsia="Arial" w:asciiTheme="majorAscii" w:hAnsiTheme="majorAscii"/>
          <w:b/>
          <w:color w:val="222222"/>
          <w:sz w:val="22"/>
          <w:szCs w:val="22"/>
        </w:rPr>
        <w:t xml:space="preserve">Commands are case sensitive. </w:t>
      </w:r>
      <w:r>
        <w:rPr>
          <w:rFonts w:hint="default" w:eastAsia="Arial" w:asciiTheme="majorAscii" w:hAnsiTheme="majorAscii"/>
          <w:color w:val="222222"/>
          <w:sz w:val="22"/>
          <w:szCs w:val="22"/>
        </w:rPr>
        <w:t>You should use the right letter case</w:t>
      </w:r>
    </w:p>
    <w:p>
      <w:pPr>
        <w:spacing w:line="309" w:lineRule="exact"/>
        <w:rPr>
          <w:rFonts w:hint="default" w:eastAsia="Times New Roman" w:asciiTheme="majorAscii" w:hAnsiTheme="majorAscii"/>
          <w:sz w:val="22"/>
          <w:szCs w:val="22"/>
        </w:rPr>
      </w:pPr>
    </w:p>
    <w:p>
      <w:pPr>
        <w:spacing w:line="0" w:lineRule="atLeast"/>
        <w:rPr>
          <w:rFonts w:hint="default" w:eastAsia="Arial" w:asciiTheme="majorAscii" w:hAnsiTheme="majorAscii"/>
          <w:b/>
          <w:color w:val="222222"/>
          <w:sz w:val="22"/>
          <w:szCs w:val="22"/>
        </w:rPr>
      </w:pPr>
      <w:r>
        <w:rPr>
          <w:rFonts w:hint="default" w:eastAsia="Arial" w:asciiTheme="majorAscii" w:hAnsiTheme="majorAscii"/>
          <w:b/>
          <w:color w:val="222222"/>
          <w:sz w:val="22"/>
          <w:szCs w:val="22"/>
        </w:rPr>
        <w:t>Vi editor insert mode:</w:t>
      </w:r>
    </w:p>
    <w:p>
      <w:pPr>
        <w:spacing w:line="307" w:lineRule="exact"/>
        <w:rPr>
          <w:rFonts w:hint="default" w:eastAsia="Times New Roman" w:asciiTheme="majorAscii" w:hAnsiTheme="majorAscii"/>
          <w:sz w:val="22"/>
          <w:szCs w:val="22"/>
        </w:rPr>
      </w:pPr>
    </w:p>
    <w:p>
      <w:pPr>
        <w:numPr>
          <w:ilvl w:val="0"/>
          <w:numId w:val="3"/>
        </w:numPr>
        <w:tabs>
          <w:tab w:val="left" w:pos="720"/>
        </w:tabs>
        <w:spacing w:line="0" w:lineRule="atLeast"/>
        <w:ind w:left="720" w:hanging="360"/>
        <w:rPr>
          <w:rFonts w:hint="default" w:eastAsia="Arial" w:asciiTheme="majorAscii" w:hAnsiTheme="majorAscii"/>
          <w:sz w:val="22"/>
          <w:szCs w:val="22"/>
        </w:rPr>
      </w:pPr>
      <w:r>
        <w:rPr>
          <w:rFonts w:hint="default" w:eastAsia="Times New Roman" w:asciiTheme="majorAscii" w:hAnsiTheme="majorAscii"/>
          <w:sz w:val="22"/>
          <w:szCs w:val="22"/>
        </w:rPr>
        <w:t>This mode is for inserting text in the file.</w:t>
      </w:r>
    </w:p>
    <w:p>
      <w:pPr>
        <w:spacing w:line="12" w:lineRule="exact"/>
        <w:rPr>
          <w:rFonts w:hint="default" w:eastAsia="Arial" w:asciiTheme="majorAscii" w:hAnsiTheme="majorAscii"/>
          <w:sz w:val="22"/>
          <w:szCs w:val="22"/>
        </w:rPr>
      </w:pPr>
    </w:p>
    <w:p>
      <w:pPr>
        <w:numPr>
          <w:ilvl w:val="0"/>
          <w:numId w:val="3"/>
        </w:numPr>
        <w:tabs>
          <w:tab w:val="left" w:pos="720"/>
        </w:tabs>
        <w:spacing w:line="234" w:lineRule="auto"/>
        <w:ind w:left="720" w:right="286" w:hanging="360"/>
        <w:rPr>
          <w:rFonts w:hint="default" w:eastAsia="Arial" w:asciiTheme="majorAscii" w:hAnsiTheme="majorAscii"/>
          <w:sz w:val="22"/>
          <w:szCs w:val="22"/>
        </w:rPr>
      </w:pPr>
      <w:r>
        <w:rPr>
          <w:rFonts w:hint="default" w:eastAsia="Times New Roman" w:asciiTheme="majorAscii" w:hAnsiTheme="majorAscii"/>
          <w:sz w:val="22"/>
          <w:szCs w:val="22"/>
        </w:rPr>
        <w:t xml:space="preserve">You can switch to the Insert mode from the command mode </w:t>
      </w:r>
      <w:r>
        <w:rPr>
          <w:rFonts w:hint="default" w:eastAsia="Times New Roman" w:asciiTheme="majorAscii" w:hAnsiTheme="majorAscii"/>
          <w:b/>
          <w:sz w:val="22"/>
          <w:szCs w:val="22"/>
        </w:rPr>
        <w:t>by pressing 'i' on the</w:t>
      </w:r>
      <w:r>
        <w:rPr>
          <w:rFonts w:hint="default" w:eastAsia="Times New Roman" w:asciiTheme="majorAscii" w:hAnsiTheme="majorAscii"/>
          <w:sz w:val="22"/>
          <w:szCs w:val="22"/>
        </w:rPr>
        <w:t xml:space="preserve"> </w:t>
      </w:r>
      <w:r>
        <w:rPr>
          <w:rFonts w:hint="default" w:eastAsia="Times New Roman" w:asciiTheme="majorAscii" w:hAnsiTheme="majorAscii"/>
          <w:b/>
          <w:sz w:val="22"/>
          <w:szCs w:val="22"/>
        </w:rPr>
        <w:t>keyboard</w:t>
      </w:r>
    </w:p>
    <w:p>
      <w:pPr>
        <w:spacing w:line="13" w:lineRule="exact"/>
        <w:rPr>
          <w:rFonts w:hint="default" w:eastAsia="Arial" w:asciiTheme="majorAscii" w:hAnsiTheme="majorAscii"/>
          <w:sz w:val="22"/>
          <w:szCs w:val="22"/>
        </w:rPr>
      </w:pPr>
    </w:p>
    <w:p>
      <w:pPr>
        <w:numPr>
          <w:ilvl w:val="0"/>
          <w:numId w:val="3"/>
        </w:numPr>
        <w:tabs>
          <w:tab w:val="left" w:pos="720"/>
        </w:tabs>
        <w:spacing w:line="234" w:lineRule="auto"/>
        <w:ind w:left="720" w:right="66" w:hanging="360"/>
        <w:rPr>
          <w:rFonts w:hint="default" w:eastAsia="Arial" w:asciiTheme="majorAscii" w:hAnsiTheme="majorAscii"/>
          <w:sz w:val="22"/>
          <w:szCs w:val="22"/>
        </w:rPr>
      </w:pPr>
      <w:r>
        <w:rPr>
          <w:rFonts w:hint="default" w:eastAsia="Times New Roman" w:asciiTheme="majorAscii" w:hAnsiTheme="majorAscii"/>
          <w:sz w:val="22"/>
          <w:szCs w:val="22"/>
        </w:rPr>
        <w:t>Once you are in Insert mode, any key would be taken as an input for the file on which you are currently working.</w:t>
      </w:r>
    </w:p>
    <w:p>
      <w:pPr>
        <w:spacing w:line="13" w:lineRule="exact"/>
        <w:rPr>
          <w:rFonts w:hint="default" w:eastAsia="Arial" w:asciiTheme="majorAscii" w:hAnsiTheme="majorAscii"/>
          <w:sz w:val="22"/>
          <w:szCs w:val="22"/>
        </w:rPr>
      </w:pPr>
    </w:p>
    <w:p>
      <w:pPr>
        <w:numPr>
          <w:ilvl w:val="0"/>
          <w:numId w:val="3"/>
        </w:numPr>
        <w:tabs>
          <w:tab w:val="left" w:pos="720"/>
        </w:tabs>
        <w:spacing w:line="234" w:lineRule="auto"/>
        <w:ind w:left="720" w:right="446" w:hanging="360"/>
        <w:rPr>
          <w:rFonts w:hint="default" w:eastAsia="Arial" w:asciiTheme="majorAscii" w:hAnsiTheme="majorAscii"/>
          <w:sz w:val="22"/>
          <w:szCs w:val="22"/>
        </w:rPr>
      </w:pPr>
      <w:r>
        <w:rPr>
          <w:rFonts w:hint="default" w:eastAsia="Times New Roman" w:asciiTheme="majorAscii" w:hAnsiTheme="majorAscii"/>
          <w:sz w:val="22"/>
          <w:szCs w:val="22"/>
        </w:rPr>
        <w:t>To return to the command mode and save the changes you have made you need to press the Esc key</w:t>
      </w:r>
    </w:p>
    <w:p>
      <w:pPr>
        <w:spacing w:line="282" w:lineRule="exact"/>
        <w:rPr>
          <w:rFonts w:hint="default" w:eastAsia="Times New Roman" w:asciiTheme="majorAscii" w:hAnsiTheme="majorAscii"/>
          <w:sz w:val="22"/>
          <w:szCs w:val="22"/>
        </w:rPr>
      </w:pPr>
    </w:p>
    <w:p>
      <w:pPr>
        <w:spacing w:line="0" w:lineRule="atLeast"/>
        <w:rPr>
          <w:rFonts w:hint="default" w:eastAsia="Times New Roman" w:asciiTheme="majorAscii" w:hAnsiTheme="majorAscii"/>
          <w:sz w:val="22"/>
          <w:szCs w:val="22"/>
        </w:rPr>
      </w:pPr>
      <w:r>
        <w:rPr>
          <w:rFonts w:hint="default" w:eastAsia="Times New Roman" w:asciiTheme="majorAscii" w:hAnsiTheme="majorAscii"/>
          <w:sz w:val="22"/>
          <w:szCs w:val="22"/>
        </w:rPr>
        <w:t>Use of vi editor :</w:t>
      </w:r>
    </w:p>
    <w:p>
      <w:pPr>
        <w:spacing w:line="374" w:lineRule="exact"/>
        <w:rPr>
          <w:rFonts w:hint="default" w:eastAsia="Times New Roman" w:asciiTheme="majorAscii" w:hAnsiTheme="majorAscii"/>
          <w:sz w:val="22"/>
          <w:szCs w:val="22"/>
        </w:rPr>
      </w:pPr>
    </w:p>
    <w:p>
      <w:pPr>
        <w:spacing w:line="0" w:lineRule="atLeast"/>
        <w:rPr>
          <w:rFonts w:hint="default" w:eastAsia="Times New Roman" w:asciiTheme="majorAscii" w:hAnsiTheme="majorAscii"/>
          <w:sz w:val="22"/>
          <w:szCs w:val="22"/>
        </w:rPr>
      </w:pPr>
      <w:r>
        <w:rPr>
          <w:rFonts w:hint="default" w:eastAsia="Times New Roman" w:asciiTheme="majorAscii" w:hAnsiTheme="majorAscii"/>
          <w:sz w:val="22"/>
          <w:szCs w:val="22"/>
        </w:rPr>
        <w:t>To launch the VI Editor -Open the Terminal (CLI) and type</w:t>
      </w:r>
    </w:p>
    <w:p>
      <w:pPr>
        <w:spacing w:line="20" w:lineRule="exact"/>
        <w:rPr>
          <w:rFonts w:hint="default" w:eastAsia="Times New Roman" w:asciiTheme="majorAscii" w:hAnsiTheme="majorAscii"/>
          <w:sz w:val="22"/>
          <w:szCs w:val="22"/>
        </w:rPr>
      </w:pPr>
      <w:r>
        <w:rPr>
          <w:rFonts w:hint="default" w:eastAsia="Times New Roman" w:asciiTheme="majorAscii" w:hAnsiTheme="majorAscii"/>
          <w:sz w:val="22"/>
          <w:szCs w:val="22"/>
        </w:rPr>
        <mc:AlternateContent>
          <mc:Choice Requires="wps">
            <w:drawing>
              <wp:anchor distT="0" distB="0" distL="114300" distR="114300" simplePos="0" relativeHeight="251719680" behindDoc="1" locked="0" layoutInCell="1" allowOverlap="1">
                <wp:simplePos x="0" y="0"/>
                <wp:positionH relativeFrom="column">
                  <wp:posOffset>-17780</wp:posOffset>
                </wp:positionH>
                <wp:positionV relativeFrom="paragraph">
                  <wp:posOffset>219710</wp:posOffset>
                </wp:positionV>
                <wp:extent cx="5768975" cy="149225"/>
                <wp:effectExtent l="4445" t="4445" r="5080" b="11430"/>
                <wp:wrapNone/>
                <wp:docPr id="109" name="Rectangles 109"/>
                <wp:cNvGraphicFramePr/>
                <a:graphic xmlns:a="http://schemas.openxmlformats.org/drawingml/2006/main">
                  <a:graphicData uri="http://schemas.microsoft.com/office/word/2010/wordprocessingShape">
                    <wps:wsp>
                      <wps:cNvSpPr/>
                      <wps:spPr>
                        <a:xfrm>
                          <a:off x="0" y="0"/>
                          <a:ext cx="5768975" cy="149225"/>
                        </a:xfrm>
                        <a:prstGeom prst="rect">
                          <a:avLst/>
                        </a:prstGeom>
                        <a:solidFill>
                          <a:srgbClr val="F7F7F7"/>
                        </a:solidFill>
                        <a:ln w="9525" cap="flat" cmpd="sng">
                          <a:solidFill>
                            <a:srgbClr val="FFFFFF"/>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pt;margin-top:17.3pt;height:11.75pt;width:454.25pt;z-index:-251596800;mso-width-relative:page;mso-height-relative:page;" fillcolor="#F7F7F7" filled="t" stroked="t" coordsize="21600,21600" o:gfxdata="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FLJk2gAAAAgBAAAPAAAAAAAAAAEAIAAAACIAAABkcnMvZG93bnJldi54bWxQ&#10;SwECFAAUAAAACACHTuJArYGvZ/UBAAAmBAAADgAAAAAAAAABACAAAAApAQAAZHJzL2Uyb0RvYy54&#10;bWxQSwUGAAAAAAYABgBZAQAAkAUAAAAA&#10;">
                <v:fill on="t" focussize="0,0"/>
                <v:stroke color="#FFFFFF" joinstyle="miter"/>
                <v:imagedata o:title=""/>
                <o:lock v:ext="edit" aspectratio="f"/>
              </v:rect>
            </w:pict>
          </mc:Fallback>
        </mc:AlternateContent>
      </w:r>
    </w:p>
    <w:p>
      <w:pPr>
        <w:spacing w:line="327" w:lineRule="exact"/>
        <w:rPr>
          <w:rFonts w:hint="default" w:eastAsia="Times New Roman" w:asciiTheme="majorAscii" w:hAnsiTheme="majorAscii"/>
          <w:sz w:val="22"/>
          <w:szCs w:val="22"/>
        </w:rPr>
      </w:pPr>
    </w:p>
    <w:p>
      <w:pPr>
        <w:spacing w:line="0" w:lineRule="atLeast"/>
        <w:rPr>
          <w:rFonts w:hint="default" w:eastAsia="Consolas" w:asciiTheme="majorAscii" w:hAnsiTheme="majorAscii"/>
          <w:sz w:val="22"/>
          <w:szCs w:val="22"/>
        </w:rPr>
      </w:pPr>
      <w:r>
        <w:rPr>
          <w:rFonts w:hint="default" w:eastAsia="Consolas" w:asciiTheme="majorAscii" w:hAnsiTheme="majorAscii"/>
          <w:sz w:val="22"/>
          <w:szCs w:val="22"/>
        </w:rPr>
        <w:t>vi &lt;filename_NEW&gt; or &lt;filename_EXISTING&gt;</w:t>
      </w:r>
    </w:p>
    <w:p>
      <w:pPr>
        <w:spacing w:line="291" w:lineRule="exact"/>
        <w:rPr>
          <w:rFonts w:hint="default" w:eastAsia="Times New Roman" w:asciiTheme="majorAscii" w:hAnsiTheme="majorAscii"/>
          <w:sz w:val="22"/>
          <w:szCs w:val="22"/>
        </w:rPr>
      </w:pPr>
    </w:p>
    <w:p>
      <w:pPr>
        <w:spacing w:line="234" w:lineRule="auto"/>
        <w:ind w:right="26"/>
        <w:rPr>
          <w:rFonts w:hint="default" w:eastAsia="Times New Roman" w:asciiTheme="majorAscii" w:hAnsiTheme="majorAscii"/>
          <w:sz w:val="22"/>
          <w:szCs w:val="22"/>
        </w:rPr>
      </w:pPr>
      <w:r>
        <w:rPr>
          <w:rFonts w:hint="default" w:eastAsia="Times New Roman" w:asciiTheme="majorAscii" w:hAnsiTheme="majorAscii"/>
          <w:sz w:val="22"/>
          <w:szCs w:val="22"/>
        </w:rPr>
        <w:t>And if you specify an existing file, then the editor would open it for you to edit. Else, you can create a new file.</w:t>
      </w:r>
    </w:p>
    <w:p>
      <w:pPr>
        <w:spacing w:line="20" w:lineRule="exact"/>
        <w:rPr>
          <w:rFonts w:hint="default" w:eastAsia="Times New Roman" w:asciiTheme="majorAscii" w:hAnsiTheme="majorAscii"/>
          <w:sz w:val="22"/>
          <w:szCs w:val="22"/>
        </w:rPr>
      </w:pPr>
    </w:p>
    <w:p>
      <w:pPr>
        <w:spacing w:line="272" w:lineRule="exact"/>
        <w:rPr>
          <w:rFonts w:hint="default" w:eastAsia="Times New Roman" w:asciiTheme="majorAscii" w:hAnsiTheme="majorAscii"/>
          <w:sz w:val="22"/>
          <w:szCs w:val="22"/>
        </w:rPr>
      </w:pPr>
    </w:p>
    <w:p>
      <w:pPr>
        <w:spacing w:line="272" w:lineRule="exact"/>
        <w:rPr>
          <w:rFonts w:hint="default" w:eastAsia="Times New Roman" w:asciiTheme="majorAscii" w:hAnsiTheme="majorAscii"/>
          <w:sz w:val="22"/>
          <w:szCs w:val="22"/>
        </w:rPr>
      </w:pPr>
    </w:p>
    <w:p>
      <w:pPr>
        <w:spacing w:line="0" w:lineRule="atLeast"/>
        <w:rPr>
          <w:rFonts w:hint="default" w:asciiTheme="majorAscii" w:hAnsiTheme="majorAscii"/>
          <w:sz w:val="22"/>
          <w:szCs w:val="22"/>
        </w:rPr>
      </w:pPr>
      <w:r>
        <w:rPr>
          <w:rFonts w:hint="default" w:asciiTheme="majorAscii" w:hAnsiTheme="majorAscii"/>
          <w:sz w:val="22"/>
          <w:szCs w:val="22"/>
        </w:rPr>
        <w:t>VI EDITING COMMANDS:</w:t>
      </w:r>
    </w:p>
    <w:p>
      <w:pPr>
        <w:spacing w:line="314" w:lineRule="exact"/>
        <w:rPr>
          <w:rFonts w:hint="default" w:eastAsia="Times New Roman" w:asciiTheme="majorAscii" w:hAnsiTheme="majorAscii"/>
          <w:sz w:val="22"/>
          <w:szCs w:val="22"/>
        </w:rPr>
      </w:pP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i - Insert at cursor (goes into insert mode)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a - Write after cursor (goes into insert mode)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A - Write at the end of line (goes into insert mode)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ESC - Terminate insert mode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u - Undo last change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U - Undo all changes to the entire line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o - Open a new line (goes into insert mode)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dd - Delete line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3dd - Delete 3 lines.</w:t>
      </w:r>
    </w:p>
    <w:p>
      <w:pPr>
        <w:numPr>
          <w:ilvl w:val="0"/>
          <w:numId w:val="4"/>
        </w:numPr>
        <w:tabs>
          <w:tab w:val="left" w:pos="720"/>
        </w:tabs>
        <w:spacing w:line="238" w:lineRule="auto"/>
        <w:ind w:left="720" w:hanging="360"/>
        <w:rPr>
          <w:rFonts w:hint="default" w:eastAsia="Arial" w:asciiTheme="majorAscii" w:hAnsiTheme="majorAscii"/>
          <w:sz w:val="22"/>
          <w:szCs w:val="22"/>
        </w:rPr>
      </w:pPr>
      <w:r>
        <w:rPr>
          <w:rFonts w:hint="default" w:asciiTheme="majorAscii" w:hAnsiTheme="majorAscii"/>
          <w:sz w:val="22"/>
          <w:szCs w:val="22"/>
        </w:rPr>
        <w:t>D - Delete contents of line after the cursor</w:t>
      </w:r>
    </w:p>
    <w:p>
      <w:pPr>
        <w:spacing w:line="49" w:lineRule="exact"/>
        <w:rPr>
          <w:rFonts w:hint="default" w:eastAsia="Arial" w:asciiTheme="majorAscii" w:hAnsiTheme="majorAscii"/>
          <w:sz w:val="22"/>
          <w:szCs w:val="22"/>
        </w:rPr>
      </w:pPr>
    </w:p>
    <w:p>
      <w:pPr>
        <w:numPr>
          <w:ilvl w:val="0"/>
          <w:numId w:val="4"/>
        </w:numPr>
        <w:tabs>
          <w:tab w:val="left" w:pos="720"/>
        </w:tabs>
        <w:spacing w:line="218" w:lineRule="auto"/>
        <w:ind w:left="720" w:right="106" w:hanging="360"/>
        <w:rPr>
          <w:rFonts w:hint="default" w:eastAsia="Arial" w:asciiTheme="majorAscii" w:hAnsiTheme="majorAscii"/>
          <w:sz w:val="22"/>
          <w:szCs w:val="22"/>
        </w:rPr>
      </w:pPr>
      <w:r>
        <w:rPr>
          <w:rFonts w:hint="default" w:asciiTheme="majorAscii" w:hAnsiTheme="majorAscii"/>
          <w:sz w:val="22"/>
          <w:szCs w:val="22"/>
        </w:rPr>
        <w:t>C - Delete contents of a line after the cursor and insert new text. Press ESC key to end inser-tion.</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dw - Delete word</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4dw - Delete 4 words</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cw - Change word</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x - Delete character at the cursor</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r - Replace character</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R - Overwrite characters from cursor onward</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s - Substitute one character under cursor continue to insert</w:t>
      </w:r>
    </w:p>
    <w:p>
      <w:pPr>
        <w:numPr>
          <w:ilvl w:val="0"/>
          <w:numId w:val="4"/>
        </w:numPr>
        <w:tabs>
          <w:tab w:val="left" w:pos="720"/>
        </w:tabs>
        <w:spacing w:line="238" w:lineRule="auto"/>
        <w:ind w:left="720" w:hanging="360"/>
        <w:rPr>
          <w:rFonts w:hint="default" w:eastAsia="Arial" w:asciiTheme="majorAscii" w:hAnsiTheme="majorAscii"/>
          <w:sz w:val="22"/>
          <w:szCs w:val="22"/>
        </w:rPr>
      </w:pPr>
      <w:r>
        <w:rPr>
          <w:rFonts w:hint="default" w:asciiTheme="majorAscii" w:hAnsiTheme="majorAscii"/>
          <w:sz w:val="22"/>
          <w:szCs w:val="22"/>
        </w:rPr>
        <w:t>S - Substitute entire line and begin to insert at the beginning of the line</w:t>
      </w:r>
    </w:p>
    <w:p>
      <w:pPr>
        <w:numPr>
          <w:ilvl w:val="0"/>
          <w:numId w:val="4"/>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 - Change case of individual character</w:t>
      </w:r>
    </w:p>
    <w:p>
      <w:pPr>
        <w:spacing w:line="296" w:lineRule="exact"/>
        <w:rPr>
          <w:rFonts w:hint="default" w:eastAsia="Times New Roman" w:asciiTheme="majorAscii" w:hAnsiTheme="majorAscii"/>
          <w:sz w:val="22"/>
          <w:szCs w:val="22"/>
        </w:rPr>
      </w:pPr>
    </w:p>
    <w:p>
      <w:pPr>
        <w:spacing w:line="234" w:lineRule="auto"/>
        <w:ind w:right="666"/>
        <w:rPr>
          <w:rFonts w:hint="default" w:eastAsia="Times New Roman" w:asciiTheme="majorAscii" w:hAnsiTheme="majorAscii"/>
          <w:sz w:val="22"/>
          <w:szCs w:val="22"/>
        </w:rPr>
      </w:pPr>
      <w:r>
        <w:rPr>
          <w:rFonts w:hint="default" w:eastAsia="Times New Roman" w:asciiTheme="majorAscii" w:hAnsiTheme="majorAscii"/>
          <w:b/>
          <w:sz w:val="22"/>
          <w:szCs w:val="22"/>
        </w:rPr>
        <w:t>Note</w:t>
      </w:r>
      <w:r>
        <w:rPr>
          <w:rFonts w:hint="default" w:eastAsia="Times New Roman" w:asciiTheme="majorAscii" w:hAnsiTheme="majorAscii"/>
          <w:sz w:val="22"/>
          <w:szCs w:val="22"/>
        </w:rPr>
        <w:t>: You should be in the "</w:t>
      </w:r>
      <w:r>
        <w:rPr>
          <w:rFonts w:hint="default" w:eastAsia="Times New Roman" w:asciiTheme="majorAscii" w:hAnsiTheme="majorAscii"/>
          <w:b/>
          <w:sz w:val="22"/>
          <w:szCs w:val="22"/>
        </w:rPr>
        <w:t>command mode" to execute these commands</w:t>
      </w:r>
      <w:r>
        <w:rPr>
          <w:rFonts w:hint="default" w:eastAsia="Times New Roman" w:asciiTheme="majorAscii" w:hAnsiTheme="majorAscii"/>
          <w:sz w:val="22"/>
          <w:szCs w:val="22"/>
        </w:rPr>
        <w:t>. VI editor</w:t>
      </w:r>
      <w:r>
        <w:rPr>
          <w:rFonts w:hint="default" w:eastAsia="Times New Roman" w:asciiTheme="majorAscii" w:hAnsiTheme="majorAscii"/>
          <w:b/>
          <w:sz w:val="22"/>
          <w:szCs w:val="22"/>
        </w:rPr>
        <w:t xml:space="preserve"> </w:t>
      </w:r>
      <w:r>
        <w:rPr>
          <w:rFonts w:hint="default" w:eastAsia="Times New Roman" w:asciiTheme="majorAscii" w:hAnsiTheme="majorAscii"/>
          <w:sz w:val="22"/>
          <w:szCs w:val="22"/>
        </w:rPr>
        <w:t xml:space="preserve">is </w:t>
      </w:r>
      <w:r>
        <w:rPr>
          <w:rFonts w:hint="default" w:eastAsia="Times New Roman" w:asciiTheme="majorAscii" w:hAnsiTheme="majorAscii"/>
          <w:b/>
          <w:sz w:val="22"/>
          <w:szCs w:val="22"/>
        </w:rPr>
        <w:t>case-sensitive</w:t>
      </w:r>
      <w:r>
        <w:rPr>
          <w:rFonts w:hint="default" w:eastAsia="Times New Roman" w:asciiTheme="majorAscii" w:hAnsiTheme="majorAscii"/>
          <w:sz w:val="22"/>
          <w:szCs w:val="22"/>
        </w:rPr>
        <w:t xml:space="preserve"> so make sure you type the commands in the right letter-case.</w:t>
      </w:r>
    </w:p>
    <w:p>
      <w:pPr>
        <w:spacing w:line="295" w:lineRule="exact"/>
        <w:rPr>
          <w:rFonts w:hint="default" w:eastAsia="Times New Roman" w:asciiTheme="majorAscii" w:hAnsiTheme="majorAscii"/>
          <w:sz w:val="22"/>
          <w:szCs w:val="22"/>
        </w:rPr>
      </w:pPr>
    </w:p>
    <w:p>
      <w:pPr>
        <w:spacing w:line="250" w:lineRule="auto"/>
        <w:ind w:right="686"/>
        <w:jc w:val="both"/>
        <w:rPr>
          <w:rFonts w:hint="default" w:eastAsia="Times New Roman" w:asciiTheme="majorAscii" w:hAnsiTheme="majorAscii"/>
          <w:sz w:val="22"/>
          <w:szCs w:val="22"/>
        </w:rPr>
      </w:pPr>
      <w:r>
        <w:rPr>
          <w:rFonts w:hint="default" w:eastAsia="Times New Roman" w:asciiTheme="majorAscii" w:hAnsiTheme="majorAscii"/>
          <w:sz w:val="22"/>
          <w:szCs w:val="22"/>
        </w:rPr>
        <w:t>Make sure you press the right command otherwise you will end up making undesirable changes to the file. You can also enter the insert mode by pressing a, A, o, as required.</w:t>
      </w:r>
    </w:p>
    <w:p>
      <w:pPr>
        <w:spacing w:line="268" w:lineRule="exact"/>
        <w:rPr>
          <w:rFonts w:hint="default" w:eastAsia="Times New Roman" w:asciiTheme="majorAscii" w:hAnsiTheme="majorAscii"/>
          <w:sz w:val="22"/>
          <w:szCs w:val="22"/>
        </w:rPr>
      </w:pPr>
    </w:p>
    <w:p>
      <w:pPr>
        <w:spacing w:line="0" w:lineRule="atLeast"/>
        <w:rPr>
          <w:rFonts w:hint="default" w:eastAsia="Times New Roman" w:asciiTheme="majorAscii" w:hAnsiTheme="majorAscii"/>
          <w:sz w:val="22"/>
          <w:szCs w:val="22"/>
        </w:rPr>
      </w:pPr>
      <w:r>
        <w:rPr>
          <w:rFonts w:hint="default" w:eastAsia="Times New Roman" w:asciiTheme="majorAscii" w:hAnsiTheme="majorAscii"/>
          <w:sz w:val="22"/>
          <w:szCs w:val="22"/>
        </w:rPr>
        <w:t>MOVEMENT IN THE FILE :</w:t>
      </w:r>
    </w:p>
    <w:p>
      <w:pPr>
        <w:spacing w:line="278" w:lineRule="exact"/>
        <w:rPr>
          <w:rFonts w:hint="default" w:eastAsia="Times New Roman" w:asciiTheme="majorAscii" w:hAnsiTheme="majorAscii"/>
          <w:sz w:val="22"/>
          <w:szCs w:val="22"/>
        </w:rPr>
      </w:pPr>
    </w:p>
    <w:p>
      <w:pPr>
        <w:numPr>
          <w:ilvl w:val="0"/>
          <w:numId w:val="5"/>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k - Move cursor up</w:t>
      </w:r>
    </w:p>
    <w:p>
      <w:pPr>
        <w:numPr>
          <w:ilvl w:val="0"/>
          <w:numId w:val="5"/>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j - Move cursor down</w:t>
      </w:r>
    </w:p>
    <w:p>
      <w:pPr>
        <w:numPr>
          <w:ilvl w:val="0"/>
          <w:numId w:val="5"/>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h - Move cursor left</w:t>
      </w:r>
    </w:p>
    <w:p>
      <w:pPr>
        <w:numPr>
          <w:ilvl w:val="0"/>
          <w:numId w:val="5"/>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l - Move cursor right</w:t>
      </w:r>
    </w:p>
    <w:p>
      <w:pPr>
        <w:spacing w:line="294" w:lineRule="exact"/>
        <w:rPr>
          <w:rFonts w:hint="default" w:eastAsia="Times New Roman" w:asciiTheme="majorAscii" w:hAnsiTheme="majorAscii"/>
          <w:sz w:val="22"/>
          <w:szCs w:val="22"/>
        </w:rPr>
      </w:pPr>
    </w:p>
    <w:p>
      <w:pPr>
        <w:spacing w:line="234" w:lineRule="auto"/>
        <w:ind w:right="186"/>
        <w:rPr>
          <w:rFonts w:hint="default" w:eastAsia="Times New Roman" w:asciiTheme="majorAscii" w:hAnsiTheme="majorAscii"/>
          <w:sz w:val="22"/>
          <w:szCs w:val="22"/>
        </w:rPr>
      </w:pPr>
      <w:r>
        <w:rPr>
          <w:rFonts w:hint="default" w:eastAsia="Times New Roman" w:asciiTheme="majorAscii" w:hAnsiTheme="majorAscii"/>
          <w:sz w:val="22"/>
          <w:szCs w:val="22"/>
        </w:rPr>
        <w:t xml:space="preserve">You need to be in the command mode to move within a file. The default keys for navigation are mentioned below else; You can </w:t>
      </w:r>
      <w:r>
        <w:rPr>
          <w:rFonts w:hint="default" w:eastAsia="Times New Roman" w:asciiTheme="majorAscii" w:hAnsiTheme="majorAscii"/>
          <w:b/>
          <w:sz w:val="22"/>
          <w:szCs w:val="22"/>
        </w:rPr>
        <w:t>also use the arrow keys on the keyboard</w:t>
      </w:r>
      <w:r>
        <w:rPr>
          <w:rFonts w:hint="default" w:eastAsia="Times New Roman" w:asciiTheme="majorAscii" w:hAnsiTheme="majorAscii"/>
          <w:sz w:val="22"/>
          <w:szCs w:val="22"/>
        </w:rPr>
        <w:t>.</w:t>
      </w:r>
    </w:p>
    <w:p>
      <w:pPr>
        <w:spacing w:line="0" w:lineRule="atLeast"/>
        <w:rPr>
          <w:rFonts w:hint="default" w:eastAsia="Times New Roman" w:asciiTheme="majorAscii" w:hAnsiTheme="majorAscii"/>
          <w:b/>
          <w:sz w:val="22"/>
          <w:szCs w:val="22"/>
        </w:rPr>
      </w:pPr>
      <w:r>
        <w:rPr>
          <w:rFonts w:hint="default" w:eastAsia="Times New Roman" w:asciiTheme="majorAscii" w:hAnsiTheme="majorAscii"/>
          <w:b/>
          <w:sz w:val="22"/>
          <w:szCs w:val="22"/>
        </w:rPr>
        <w:t>CLOSE AND SAVE OPERATIONS ON THE FILE :</w:t>
      </w:r>
    </w:p>
    <w:p>
      <w:pPr>
        <w:spacing w:line="275" w:lineRule="exact"/>
        <w:rPr>
          <w:rFonts w:hint="default" w:eastAsia="Times New Roman" w:asciiTheme="majorAscii" w:hAnsiTheme="majorAscii"/>
          <w:sz w:val="22"/>
          <w:szCs w:val="22"/>
        </w:rPr>
      </w:pPr>
    </w:p>
    <w:p>
      <w:pPr>
        <w:numPr>
          <w:ilvl w:val="0"/>
          <w:numId w:val="6"/>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Shift+zz - Save the file and quit</w:t>
      </w:r>
    </w:p>
    <w:p>
      <w:pPr>
        <w:numPr>
          <w:ilvl w:val="0"/>
          <w:numId w:val="6"/>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:w - Save the file but keep it open</w:t>
      </w:r>
    </w:p>
    <w:p>
      <w:pPr>
        <w:numPr>
          <w:ilvl w:val="0"/>
          <w:numId w:val="6"/>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:q - Quit without saving</w:t>
      </w:r>
    </w:p>
    <w:p>
      <w:pPr>
        <w:numPr>
          <w:ilvl w:val="0"/>
          <w:numId w:val="6"/>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:wq - Save the file and quit</w:t>
      </w:r>
    </w:p>
    <w:p>
      <w:pPr>
        <w:spacing w:line="284" w:lineRule="exact"/>
        <w:rPr>
          <w:rFonts w:hint="default" w:eastAsia="Times New Roman" w:asciiTheme="majorAscii" w:hAnsiTheme="majorAscii"/>
          <w:sz w:val="22"/>
          <w:szCs w:val="22"/>
        </w:rPr>
      </w:pPr>
    </w:p>
    <w:p>
      <w:pPr>
        <w:spacing w:line="0" w:lineRule="atLeast"/>
        <w:rPr>
          <w:rFonts w:hint="default" w:eastAsia="Times New Roman" w:asciiTheme="majorAscii" w:hAnsiTheme="majorAscii"/>
          <w:sz w:val="22"/>
          <w:szCs w:val="22"/>
        </w:rPr>
      </w:pPr>
      <w:r>
        <w:rPr>
          <w:rFonts w:hint="default" w:eastAsia="Times New Roman" w:asciiTheme="majorAscii" w:hAnsiTheme="majorAscii"/>
          <w:sz w:val="22"/>
          <w:szCs w:val="22"/>
        </w:rPr>
        <w:t xml:space="preserve">You should be in the </w:t>
      </w:r>
      <w:r>
        <w:rPr>
          <w:rFonts w:hint="default" w:eastAsia="Times New Roman" w:asciiTheme="majorAscii" w:hAnsiTheme="majorAscii"/>
          <w:b/>
          <w:sz w:val="22"/>
          <w:szCs w:val="22"/>
        </w:rPr>
        <w:t>command mode to exit the editor and save changes</w:t>
      </w:r>
      <w:r>
        <w:rPr>
          <w:rFonts w:hint="default" w:eastAsia="Times New Roman" w:asciiTheme="majorAscii" w:hAnsiTheme="majorAscii"/>
          <w:sz w:val="22"/>
          <w:szCs w:val="22"/>
        </w:rPr>
        <w:t xml:space="preserve"> to the file.</w:t>
      </w:r>
    </w:p>
    <w:p>
      <w:pPr>
        <w:spacing w:line="278" w:lineRule="exact"/>
        <w:rPr>
          <w:rFonts w:hint="default" w:eastAsia="Times New Roman" w:asciiTheme="majorAscii" w:hAnsiTheme="majorAscii"/>
          <w:sz w:val="22"/>
          <w:szCs w:val="22"/>
        </w:rPr>
      </w:pPr>
    </w:p>
    <w:p>
      <w:pPr>
        <w:spacing w:line="0" w:lineRule="atLeast"/>
        <w:rPr>
          <w:rFonts w:hint="default" w:eastAsia="Times New Roman" w:asciiTheme="majorAscii" w:hAnsiTheme="majorAscii"/>
          <w:b/>
          <w:sz w:val="22"/>
          <w:szCs w:val="22"/>
        </w:rPr>
      </w:pPr>
      <w:r>
        <w:rPr>
          <w:rFonts w:hint="default" w:eastAsia="Times New Roman" w:asciiTheme="majorAscii" w:hAnsiTheme="majorAscii"/>
          <w:b/>
          <w:sz w:val="22"/>
          <w:szCs w:val="22"/>
        </w:rPr>
        <w:t>OVERVIEW :</w:t>
      </w:r>
    </w:p>
    <w:p>
      <w:pPr>
        <w:spacing w:line="278" w:lineRule="exact"/>
        <w:rPr>
          <w:rFonts w:hint="default" w:eastAsia="Times New Roman" w:asciiTheme="majorAscii" w:hAnsiTheme="majorAscii"/>
          <w:sz w:val="22"/>
          <w:szCs w:val="22"/>
        </w:rPr>
      </w:pPr>
    </w:p>
    <w:p>
      <w:pPr>
        <w:numPr>
          <w:ilvl w:val="0"/>
          <w:numId w:val="7"/>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The vi editor is the most popular and commonly used Unix text editor</w:t>
      </w:r>
    </w:p>
    <w:p>
      <w:pPr>
        <w:numPr>
          <w:ilvl w:val="0"/>
          <w:numId w:val="7"/>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It is usually available in all Linux Distributions.</w:t>
      </w:r>
    </w:p>
    <w:p>
      <w:pPr>
        <w:numPr>
          <w:ilvl w:val="0"/>
          <w:numId w:val="7"/>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It works in two modes, Command and Insert</w:t>
      </w:r>
    </w:p>
    <w:p>
      <w:pPr>
        <w:numPr>
          <w:ilvl w:val="0"/>
          <w:numId w:val="7"/>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Command mode takes the user commands, and the Insert mode is for editing text</w:t>
      </w:r>
    </w:p>
    <w:p>
      <w:pPr>
        <w:numPr>
          <w:ilvl w:val="0"/>
          <w:numId w:val="7"/>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You should know the commands to work on your file easily</w:t>
      </w:r>
    </w:p>
    <w:p>
      <w:pPr>
        <w:numPr>
          <w:ilvl w:val="0"/>
          <w:numId w:val="7"/>
        </w:numPr>
        <w:tabs>
          <w:tab w:val="left" w:pos="720"/>
        </w:tabs>
        <w:spacing w:line="0" w:lineRule="atLeast"/>
        <w:ind w:left="720" w:hanging="360"/>
        <w:rPr>
          <w:rFonts w:hint="default" w:eastAsia="Arial" w:asciiTheme="majorAscii" w:hAnsiTheme="majorAscii"/>
          <w:sz w:val="22"/>
          <w:szCs w:val="22"/>
        </w:rPr>
      </w:pPr>
      <w:r>
        <w:rPr>
          <w:rFonts w:hint="default" w:asciiTheme="majorAscii" w:hAnsiTheme="majorAscii"/>
          <w:sz w:val="22"/>
          <w:szCs w:val="22"/>
        </w:rPr>
        <w:t>Learning to use this editor can benefit you in creating scripts and editing files.</w:t>
      </w:r>
    </w:p>
    <w:p>
      <w:pPr>
        <w:spacing w:line="20" w:lineRule="exact"/>
        <w:rPr>
          <w:rFonts w:hint="default" w:eastAsia="Times New Roman" w:asciiTheme="majorAscii" w:hAnsiTheme="majorAscii"/>
          <w:sz w:val="22"/>
          <w:szCs w:val="22"/>
        </w:rPr>
      </w:pPr>
      <w:r>
        <w:rPr>
          <w:rFonts w:hint="default" w:eastAsia="Arial" w:asciiTheme="majorAscii" w:hAnsiTheme="majorAscii"/>
          <w:sz w:val="22"/>
          <w:szCs w:val="22"/>
        </w:rPr>
        <w:drawing>
          <wp:anchor distT="0" distB="0" distL="114300" distR="114300" simplePos="0" relativeHeight="251720704" behindDoc="1" locked="0" layoutInCell="1" allowOverlap="1">
            <wp:simplePos x="0" y="0"/>
            <wp:positionH relativeFrom="column">
              <wp:posOffset>-17145</wp:posOffset>
            </wp:positionH>
            <wp:positionV relativeFrom="paragraph">
              <wp:posOffset>5368925</wp:posOffset>
            </wp:positionV>
            <wp:extent cx="5768975" cy="18415"/>
            <wp:effectExtent l="0" t="0" r="9525" b="635"/>
            <wp:wrapNone/>
            <wp:docPr id="11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98"/>
                    <pic:cNvPicPr>
                      <a:picLocks noChangeAspect="1"/>
                    </pic:cNvPicPr>
                  </pic:nvPicPr>
                  <pic:blipFill>
                    <a:blip r:embed="rId13"/>
                    <a:stretch>
                      <a:fillRect/>
                    </a:stretch>
                  </pic:blipFill>
                  <pic:spPr>
                    <a:xfrm>
                      <a:off x="0" y="0"/>
                      <a:ext cx="5768975" cy="18415"/>
                    </a:xfrm>
                    <a:prstGeom prst="rect">
                      <a:avLst/>
                    </a:prstGeom>
                    <a:noFill/>
                    <a:ln>
                      <a:noFill/>
                    </a:ln>
                  </pic:spPr>
                </pic:pic>
              </a:graphicData>
            </a:graphic>
          </wp:anchor>
        </w:drawing>
      </w:r>
      <w:r>
        <w:rPr>
          <w:rFonts w:hint="default" w:eastAsia="Arial" w:asciiTheme="majorAscii" w:hAnsiTheme="majorAscii"/>
          <w:sz w:val="22"/>
          <w:szCs w:val="22"/>
        </w:rPr>
        <w:drawing>
          <wp:anchor distT="0" distB="0" distL="114300" distR="114300" simplePos="0" relativeHeight="251721728" behindDoc="1" locked="0" layoutInCell="1" allowOverlap="1">
            <wp:simplePos x="0" y="0"/>
            <wp:positionH relativeFrom="column">
              <wp:posOffset>-17145</wp:posOffset>
            </wp:positionH>
            <wp:positionV relativeFrom="paragraph">
              <wp:posOffset>5405755</wp:posOffset>
            </wp:positionV>
            <wp:extent cx="5768975" cy="18415"/>
            <wp:effectExtent l="0" t="0" r="9525" b="635"/>
            <wp:wrapNone/>
            <wp:docPr id="11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9"/>
                    <pic:cNvPicPr>
                      <a:picLocks noChangeAspect="1"/>
                    </pic:cNvPicPr>
                  </pic:nvPicPr>
                  <pic:blipFill>
                    <a:blip r:embed="rId13"/>
                    <a:stretch>
                      <a:fillRect/>
                    </a:stretch>
                  </pic:blipFill>
                  <pic:spPr>
                    <a:xfrm>
                      <a:off x="0" y="0"/>
                      <a:ext cx="5768975" cy="18415"/>
                    </a:xfrm>
                    <a:prstGeom prst="rect">
                      <a:avLst/>
                    </a:prstGeom>
                    <a:noFill/>
                    <a:ln>
                      <a:noFill/>
                    </a:ln>
                  </pic:spPr>
                </pic:pic>
              </a:graphicData>
            </a:graphic>
          </wp:anchor>
        </w:drawing>
      </w:r>
    </w:p>
    <w:p>
      <w:pPr>
        <w:spacing w:line="200" w:lineRule="exact"/>
        <w:rPr>
          <w:rFonts w:hint="default" w:eastAsia="Times New Roman" w:asciiTheme="majorAscii" w:hAnsiTheme="majorAscii"/>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firstLine="110" w:firstLineChars="50"/>
        <w:rPr>
          <w:rFonts w:hint="default" w:eastAsia="Arial" w:asciiTheme="majorAscii" w:hAnsiTheme="majorAscii"/>
          <w:b/>
          <w:sz w:val="22"/>
          <w:szCs w:val="22"/>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p>
    <w:p>
      <w:pPr>
        <w:spacing w:line="0" w:lineRule="atLeast"/>
        <w:ind w:right="-13"/>
        <w:jc w:val="center"/>
        <w:rPr>
          <w:rFonts w:hint="default" w:asciiTheme="majorAscii" w:hAnsiTheme="majorAscii"/>
          <w:b/>
          <w:sz w:val="22"/>
          <w:szCs w:val="22"/>
          <w:u w:val="single"/>
        </w:rPr>
      </w:pPr>
      <w:r>
        <w:rPr>
          <w:rFonts w:hint="default" w:asciiTheme="majorAscii" w:hAnsiTheme="majorAscii"/>
          <w:b/>
          <w:sz w:val="22"/>
          <w:szCs w:val="22"/>
          <w:u w:val="single"/>
        </w:rPr>
        <w:t>EXPERIMENT NO: 1 (c)</w:t>
      </w:r>
    </w:p>
    <w:p>
      <w:pPr>
        <w:spacing w:line="233" w:lineRule="auto"/>
        <w:rPr>
          <w:rFonts w:hint="default" w:eastAsia="Arial" w:asciiTheme="majorAscii" w:hAnsiTheme="majorAscii"/>
          <w:sz w:val="22"/>
          <w:szCs w:val="22"/>
        </w:rPr>
      </w:pPr>
      <w:r>
        <w:rPr>
          <w:rFonts w:hint="default" w:asciiTheme="majorAscii" w:hAnsiTheme="majorAscii"/>
          <w:b/>
          <w:sz w:val="22"/>
          <w:szCs w:val="22"/>
          <w:u w:val="single"/>
        </w:rPr>
        <w:t>AIM</w:t>
      </w:r>
      <w:r>
        <w:rPr>
          <w:rFonts w:hint="default" w:asciiTheme="majorAscii" w:hAnsiTheme="majorAscii"/>
          <w:b/>
          <w:sz w:val="22"/>
          <w:szCs w:val="22"/>
        </w:rPr>
        <w:t xml:space="preserve"> </w:t>
      </w:r>
      <w:r>
        <w:rPr>
          <w:rFonts w:hint="default" w:asciiTheme="majorAscii" w:hAnsiTheme="majorAscii"/>
          <w:sz w:val="22"/>
          <w:szCs w:val="22"/>
        </w:rPr>
        <w:t>:</w:t>
      </w:r>
      <w:r>
        <w:rPr>
          <w:rFonts w:hint="default" w:asciiTheme="majorAscii" w:hAnsiTheme="majorAscii"/>
          <w:b/>
          <w:sz w:val="22"/>
          <w:szCs w:val="22"/>
        </w:rPr>
        <w:t xml:space="preserve">  </w:t>
      </w:r>
      <w:r>
        <w:rPr>
          <w:rFonts w:hint="default" w:eastAsia="Arial" w:asciiTheme="majorAscii" w:hAnsiTheme="majorAscii"/>
          <w:sz w:val="22"/>
          <w:szCs w:val="22"/>
        </w:rPr>
        <w:t>Study of Bash shell, Bourne shell and C shell in Linux operating system</w:t>
      </w:r>
    </w:p>
    <w:p>
      <w:pPr>
        <w:spacing w:line="268" w:lineRule="exact"/>
        <w:rPr>
          <w:rFonts w:hint="default" w:eastAsia="Times New Roman" w:asciiTheme="majorAscii" w:hAnsiTheme="majorAscii"/>
          <w:sz w:val="22"/>
          <w:szCs w:val="22"/>
        </w:rPr>
      </w:pPr>
    </w:p>
    <w:p>
      <w:pPr>
        <w:spacing w:line="0" w:lineRule="atLeast"/>
        <w:rPr>
          <w:rFonts w:hint="default" w:asciiTheme="majorAscii" w:hAnsiTheme="majorAscii"/>
          <w:b/>
          <w:sz w:val="22"/>
          <w:szCs w:val="22"/>
        </w:rPr>
      </w:pPr>
      <w:r>
        <w:rPr>
          <w:rFonts w:hint="default" w:asciiTheme="majorAscii" w:hAnsiTheme="majorAscii"/>
          <w:b/>
          <w:sz w:val="22"/>
          <w:szCs w:val="22"/>
        </w:rPr>
        <w:t>DESCRIPTION :</w:t>
      </w:r>
    </w:p>
    <w:p>
      <w:pPr>
        <w:spacing w:line="19" w:lineRule="exact"/>
        <w:rPr>
          <w:rFonts w:hint="default" w:eastAsia="Times New Roman" w:asciiTheme="majorAscii" w:hAnsiTheme="majorAscii"/>
          <w:sz w:val="22"/>
          <w:szCs w:val="22"/>
        </w:rPr>
      </w:pPr>
    </w:p>
    <w:p>
      <w:pPr>
        <w:spacing w:line="232" w:lineRule="auto"/>
        <w:ind w:right="66"/>
        <w:rPr>
          <w:rFonts w:hint="default" w:asciiTheme="majorAscii" w:hAnsiTheme="majorAscii"/>
          <w:sz w:val="22"/>
          <w:szCs w:val="22"/>
        </w:rPr>
      </w:pPr>
      <w:r>
        <w:rPr>
          <w:rFonts w:hint="default" w:eastAsia="Arial" w:asciiTheme="majorAscii" w:hAnsiTheme="majorAscii"/>
          <w:b/>
          <w:sz w:val="22"/>
          <w:szCs w:val="22"/>
        </w:rPr>
        <w:t xml:space="preserve">Shell : </w:t>
      </w:r>
      <w:r>
        <w:rPr>
          <w:rFonts w:hint="default" w:asciiTheme="majorAscii" w:hAnsiTheme="majorAscii"/>
          <w:sz w:val="22"/>
          <w:szCs w:val="22"/>
        </w:rPr>
        <w:t>SHELL is a program which provides the interface between the user and an operating</w:t>
      </w:r>
      <w:r>
        <w:rPr>
          <w:rFonts w:hint="default" w:eastAsia="Arial" w:asciiTheme="majorAscii" w:hAnsiTheme="majorAscii"/>
          <w:b/>
          <w:sz w:val="22"/>
          <w:szCs w:val="22"/>
        </w:rPr>
        <w:t xml:space="preserve"> </w:t>
      </w:r>
      <w:r>
        <w:rPr>
          <w:rFonts w:hint="default" w:asciiTheme="majorAscii" w:hAnsiTheme="majorAscii"/>
          <w:sz w:val="22"/>
          <w:szCs w:val="22"/>
        </w:rPr>
        <w:t>system. When the user logs in OS starts a shell for user.</w:t>
      </w:r>
    </w:p>
    <w:p>
      <w:pPr>
        <w:spacing w:line="0" w:lineRule="atLeast"/>
        <w:rPr>
          <w:rFonts w:hint="default" w:eastAsia="Arial" w:asciiTheme="majorAscii" w:hAnsiTheme="majorAscii"/>
          <w:b/>
          <w:sz w:val="22"/>
          <w:szCs w:val="22"/>
          <w:lang w:val="en-GB"/>
        </w:rPr>
      </w:pPr>
      <w:r>
        <w:rPr>
          <w:rFonts w:hint="default" w:eastAsia="Arial" w:asciiTheme="majorAscii" w:hAnsiTheme="majorAscii"/>
          <w:b/>
          <w:sz w:val="22"/>
          <w:szCs w:val="22"/>
          <w:lang w:val="en-GB"/>
        </w:rPr>
        <w:t>Types of shells in unix:</w:t>
      </w:r>
    </w:p>
    <w:p>
      <w:pPr>
        <w:spacing w:line="0" w:lineRule="atLeast"/>
        <w:rPr>
          <w:rFonts w:hint="default" w:eastAsia="Arial" w:asciiTheme="majorAscii" w:hAnsiTheme="majorAscii"/>
          <w:b/>
          <w:sz w:val="22"/>
          <w:szCs w:val="22"/>
          <w:lang w:val="en-GB"/>
        </w:rPr>
      </w:pPr>
      <w:r>
        <w:rPr>
          <w:rFonts w:hint="default" w:eastAsia="Arial" w:asciiTheme="majorAscii" w:hAnsiTheme="majorAscii"/>
          <w:b/>
          <w:sz w:val="22"/>
          <w:szCs w:val="22"/>
          <w:lang w:val="en-GB"/>
        </w:rPr>
        <w:t>. Bourne shell</w:t>
      </w:r>
    </w:p>
    <w:p>
      <w:pPr>
        <w:spacing w:line="0" w:lineRule="atLeast"/>
        <w:rPr>
          <w:rFonts w:hint="default" w:eastAsia="Arial" w:asciiTheme="majorAscii" w:hAnsiTheme="majorAscii"/>
          <w:b/>
          <w:sz w:val="22"/>
          <w:szCs w:val="22"/>
          <w:lang w:val="en-GB"/>
        </w:rPr>
      </w:pPr>
      <w:r>
        <w:rPr>
          <w:rFonts w:hint="default" w:eastAsia="Arial" w:asciiTheme="majorAscii" w:hAnsiTheme="majorAscii"/>
          <w:b/>
          <w:sz w:val="22"/>
          <w:szCs w:val="22"/>
          <w:lang w:val="en-GB"/>
        </w:rPr>
        <w:t>. Bash shell</w:t>
      </w:r>
    </w:p>
    <w:p>
      <w:pPr>
        <w:spacing w:line="0" w:lineRule="atLeast"/>
        <w:rPr>
          <w:rFonts w:hint="default" w:eastAsia="Arial" w:asciiTheme="majorAscii" w:hAnsiTheme="majorAscii"/>
          <w:b/>
          <w:sz w:val="22"/>
          <w:szCs w:val="22"/>
          <w:lang w:val="en-GB"/>
        </w:rPr>
      </w:pPr>
      <w:r>
        <w:rPr>
          <w:rFonts w:hint="default" w:eastAsia="Arial" w:asciiTheme="majorAscii" w:hAnsiTheme="majorAscii"/>
          <w:b/>
          <w:sz w:val="22"/>
          <w:szCs w:val="22"/>
          <w:lang w:val="en-GB"/>
        </w:rPr>
        <w:t>. C shell</w:t>
      </w:r>
    </w:p>
    <w:p>
      <w:pPr>
        <w:spacing w:line="0" w:lineRule="atLeast"/>
        <w:rPr>
          <w:rFonts w:hint="default" w:eastAsia="Arial" w:asciiTheme="majorAscii" w:hAnsiTheme="majorAscii"/>
          <w:b/>
          <w:sz w:val="22"/>
          <w:szCs w:val="22"/>
          <w:lang w:val="en-GB"/>
        </w:rPr>
      </w:pPr>
      <w:r>
        <w:rPr>
          <w:rFonts w:hint="default" w:eastAsia="Arial" w:asciiTheme="majorAscii" w:hAnsiTheme="majorAscii"/>
          <w:b/>
          <w:sz w:val="22"/>
          <w:szCs w:val="22"/>
          <w:lang w:val="en-GB"/>
        </w:rPr>
        <w:t>. Korn shell</w:t>
      </w:r>
    </w:p>
    <w:p>
      <w:pPr>
        <w:spacing w:line="0" w:lineRule="atLeast"/>
        <w:rPr>
          <w:rFonts w:hint="default" w:eastAsia="Arial" w:asciiTheme="majorAscii" w:hAnsiTheme="majorAscii"/>
          <w:b/>
          <w:sz w:val="22"/>
          <w:szCs w:val="22"/>
        </w:rPr>
      </w:pPr>
      <w:r>
        <w:rPr>
          <w:rFonts w:hint="default" w:eastAsia="Arial" w:asciiTheme="majorAscii" w:hAnsiTheme="majorAscii"/>
          <w:b/>
          <w:sz w:val="22"/>
          <w:szCs w:val="22"/>
        </w:rPr>
        <w:t>Bourne shell :</w:t>
      </w:r>
    </w:p>
    <w:p>
      <w:pPr>
        <w:spacing w:line="56" w:lineRule="exact"/>
        <w:rPr>
          <w:rFonts w:hint="default" w:eastAsia="Times New Roman" w:asciiTheme="majorAscii" w:hAnsiTheme="majorAscii"/>
          <w:sz w:val="22"/>
          <w:szCs w:val="22"/>
        </w:rPr>
      </w:pPr>
    </w:p>
    <w:p>
      <w:pPr>
        <w:spacing w:line="225" w:lineRule="auto"/>
        <w:ind w:right="246" w:firstLine="67"/>
        <w:jc w:val="both"/>
        <w:rPr>
          <w:rFonts w:hint="default" w:asciiTheme="majorAscii" w:hAnsiTheme="majorAscii"/>
          <w:color w:val="6C6C6C"/>
          <w:sz w:val="22"/>
          <w:szCs w:val="22"/>
        </w:rPr>
      </w:pPr>
      <w:r>
        <w:rPr>
          <w:rFonts w:hint="default" w:asciiTheme="majorAscii" w:hAnsiTheme="majorAscii"/>
          <w:sz w:val="22"/>
          <w:szCs w:val="22"/>
        </w:rPr>
        <w:t xml:space="preserve">The Bourne shell, called "sh," is one of the original shells, developed for Unix computers by Stephen Bourne at AT&amp;T's Bell Labs in 1977. </w:t>
      </w:r>
      <w:r>
        <w:rPr>
          <w:rFonts w:hint="default" w:asciiTheme="majorAscii" w:hAnsiTheme="majorAscii"/>
          <w:color w:val="6C6C6C"/>
          <w:sz w:val="22"/>
          <w:szCs w:val="22"/>
        </w:rPr>
        <w:t>The shell prompt</w:t>
      </w:r>
      <w:r>
        <w:rPr>
          <w:rFonts w:hint="default" w:asciiTheme="majorAscii" w:hAnsiTheme="majorAscii"/>
          <w:sz w:val="22"/>
          <w:szCs w:val="22"/>
        </w:rPr>
        <w:t xml:space="preserve"> </w:t>
      </w:r>
      <w:r>
        <w:rPr>
          <w:rFonts w:hint="default" w:asciiTheme="majorAscii" w:hAnsiTheme="majorAscii"/>
          <w:color w:val="6C6C6C"/>
          <w:sz w:val="22"/>
          <w:szCs w:val="22"/>
        </w:rPr>
        <w:t>(character displayed to indicate readiness for input) used is</w:t>
      </w:r>
    </w:p>
    <w:p>
      <w:pPr>
        <w:spacing w:line="20" w:lineRule="exact"/>
        <w:rPr>
          <w:rFonts w:hint="default" w:eastAsia="Times New Roman" w:asciiTheme="majorAscii" w:hAnsiTheme="majorAscii"/>
          <w:sz w:val="22"/>
          <w:szCs w:val="22"/>
        </w:rPr>
      </w:pPr>
      <w:r>
        <w:rPr>
          <w:rFonts w:hint="default" w:asciiTheme="majorAscii" w:hAnsiTheme="majorAscii"/>
          <w:color w:val="6C6C6C"/>
          <w:sz w:val="22"/>
          <w:szCs w:val="22"/>
        </w:rPr>
        <w:drawing>
          <wp:anchor distT="0" distB="0" distL="114300" distR="114300" simplePos="0" relativeHeight="251659264" behindDoc="1" locked="0" layoutInCell="1" allowOverlap="1">
            <wp:simplePos x="0" y="0"/>
            <wp:positionH relativeFrom="column">
              <wp:posOffset>2343150</wp:posOffset>
            </wp:positionH>
            <wp:positionV relativeFrom="paragraph">
              <wp:posOffset>5080</wp:posOffset>
            </wp:positionV>
            <wp:extent cx="184150" cy="234950"/>
            <wp:effectExtent l="0" t="0" r="6350" b="6350"/>
            <wp:wrapNone/>
            <wp:docPr id="209"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96"/>
                    <pic:cNvPicPr>
                      <a:picLocks noChangeAspect="1"/>
                    </pic:cNvPicPr>
                  </pic:nvPicPr>
                  <pic:blipFill>
                    <a:blip r:embed="rId56"/>
                    <a:stretch>
                      <a:fillRect/>
                    </a:stretch>
                  </pic:blipFill>
                  <pic:spPr>
                    <a:xfrm>
                      <a:off x="0" y="0"/>
                      <a:ext cx="184150" cy="234950"/>
                    </a:xfrm>
                    <a:prstGeom prst="rect">
                      <a:avLst/>
                    </a:prstGeom>
                    <a:noFill/>
                    <a:ln>
                      <a:noFill/>
                    </a:ln>
                  </pic:spPr>
                </pic:pic>
              </a:graphicData>
            </a:graphic>
          </wp:anchor>
        </w:drawing>
      </w:r>
    </w:p>
    <w:p>
      <w:pPr>
        <w:spacing w:line="58" w:lineRule="exact"/>
        <w:rPr>
          <w:rFonts w:hint="default" w:eastAsia="Times New Roman" w:asciiTheme="majorAscii" w:hAnsiTheme="majorAscii"/>
          <w:sz w:val="22"/>
          <w:szCs w:val="22"/>
        </w:rPr>
      </w:pPr>
    </w:p>
    <w:p>
      <w:pPr>
        <w:spacing w:line="233" w:lineRule="auto"/>
        <w:ind w:right="506"/>
        <w:rPr>
          <w:rFonts w:hint="default" w:asciiTheme="majorAscii" w:hAnsiTheme="majorAscii"/>
          <w:color w:val="000000"/>
          <w:sz w:val="22"/>
          <w:szCs w:val="22"/>
        </w:rPr>
      </w:pPr>
      <w:r>
        <w:rPr>
          <w:rFonts w:hint="default" w:asciiTheme="majorAscii" w:hAnsiTheme="majorAscii"/>
          <w:color w:val="6C6C6C"/>
          <w:sz w:val="22"/>
          <w:szCs w:val="22"/>
        </w:rPr>
        <w:t xml:space="preserve">the </w:t>
      </w:r>
      <w:r>
        <w:rPr>
          <w:rFonts w:hint="default" w:asciiTheme="majorAscii" w:hAnsiTheme="majorAscii"/>
          <w:i/>
          <w:color w:val="6C6C6C"/>
          <w:sz w:val="22"/>
          <w:szCs w:val="22"/>
        </w:rPr>
        <w:t>$</w:t>
      </w:r>
      <w:r>
        <w:rPr>
          <w:rFonts w:hint="default" w:asciiTheme="majorAscii" w:hAnsiTheme="majorAscii"/>
          <w:color w:val="6C6C6C"/>
          <w:sz w:val="22"/>
          <w:szCs w:val="22"/>
        </w:rPr>
        <w:t xml:space="preserve"> symbol. </w:t>
      </w:r>
      <w:r>
        <w:rPr>
          <w:rFonts w:hint="default" w:asciiTheme="majorAscii" w:hAnsiTheme="majorAscii"/>
          <w:color w:val="202122"/>
          <w:sz w:val="22"/>
          <w:szCs w:val="22"/>
        </w:rPr>
        <w:t>The</w:t>
      </w:r>
      <w:r>
        <w:rPr>
          <w:rFonts w:hint="default" w:asciiTheme="majorAscii" w:hAnsiTheme="majorAscii"/>
          <w:color w:val="6C6C6C"/>
          <w:sz w:val="22"/>
          <w:szCs w:val="22"/>
        </w:rPr>
        <w:t xml:space="preserve"> </w:t>
      </w:r>
      <w:r>
        <w:rPr>
          <w:rFonts w:hint="default" w:asciiTheme="majorAscii" w:hAnsiTheme="majorAscii"/>
          <w:b/>
          <w:color w:val="202122"/>
          <w:sz w:val="22"/>
          <w:szCs w:val="22"/>
        </w:rPr>
        <w:t>Bourne shell</w:t>
      </w:r>
      <w:r>
        <w:rPr>
          <w:rFonts w:hint="default" w:asciiTheme="majorAscii" w:hAnsiTheme="majorAscii"/>
          <w:color w:val="6C6C6C"/>
          <w:sz w:val="22"/>
          <w:szCs w:val="22"/>
        </w:rPr>
        <w:t xml:space="preserve"> </w:t>
      </w:r>
      <w:r>
        <w:rPr>
          <w:rFonts w:hint="default" w:asciiTheme="majorAscii" w:hAnsiTheme="majorAscii"/>
          <w:color w:val="202122"/>
          <w:sz w:val="22"/>
          <w:szCs w:val="22"/>
        </w:rPr>
        <w:t>(</w:t>
      </w:r>
      <w:r>
        <w:rPr>
          <w:rFonts w:hint="default" w:asciiTheme="majorAscii" w:hAnsiTheme="majorAscii"/>
          <w:b/>
          <w:color w:val="000000"/>
          <w:sz w:val="22"/>
          <w:szCs w:val="22"/>
          <w:highlight w:val="white"/>
        </w:rPr>
        <w:t>sh</w:t>
      </w:r>
      <w:r>
        <w:rPr>
          <w:rFonts w:hint="default" w:asciiTheme="majorAscii" w:hAnsiTheme="majorAscii"/>
          <w:color w:val="202122"/>
          <w:sz w:val="22"/>
          <w:szCs w:val="22"/>
        </w:rPr>
        <w:t>) is a</w:t>
      </w:r>
      <w:r>
        <w:rPr>
          <w:rFonts w:hint="default" w:asciiTheme="majorAscii" w:hAnsiTheme="majorAscii"/>
          <w:color w:val="6C6C6C"/>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"https://en.wikipedia.org/wiki/Shell_(computing)"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shell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"https://en.wikipedia.org/wiki/Command-line_interface#Command-line_interpreter" </w:instrText>
      </w:r>
      <w:r>
        <w:rPr>
          <w:rFonts w:hint="default" w:asciiTheme="majorAscii" w:hAnsiTheme="majorAscii"/>
          <w:sz w:val="22"/>
          <w:szCs w:val="22"/>
        </w:rPr>
        <w:fldChar w:fldCharType="separate"/>
      </w:r>
      <w:r>
        <w:rPr>
          <w:rFonts w:hint="default" w:asciiTheme="majorAscii" w:hAnsiTheme="majorAscii"/>
          <w:color w:val="6C6C6C"/>
          <w:sz w:val="22"/>
          <w:szCs w:val="22"/>
        </w:rPr>
        <w:t>command</w:t>
      </w:r>
      <w:r>
        <w:rPr>
          <w:rFonts w:hint="default" w:asciiTheme="majorAscii" w:hAnsiTheme="majorAscii"/>
          <w:color w:val="000000"/>
          <w:sz w:val="22"/>
          <w:szCs w:val="22"/>
        </w:rPr>
        <w:t>-line interpreter</w:t>
      </w:r>
      <w:r>
        <w:rPr>
          <w:rFonts w:hint="default" w:asciiTheme="majorAscii" w:hAnsiTheme="majorAscii"/>
          <w:color w:val="6C6C6C"/>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for</w:t>
      </w:r>
      <w:r>
        <w:rPr>
          <w:rFonts w:hint="default" w:asciiTheme="majorAscii" w:hAnsiTheme="majorAscii"/>
          <w:color w:val="6C6C6C"/>
          <w:sz w:val="22"/>
          <w:szCs w:val="22"/>
        </w:rPr>
        <w:t xml:space="preserve"> </w:t>
      </w:r>
      <w:r>
        <w:rPr>
          <w:rFonts w:hint="default" w:asciiTheme="majorAscii" w:hAnsiTheme="majorAscii"/>
          <w:color w:val="202122"/>
          <w:sz w:val="22"/>
          <w:szCs w:val="22"/>
        </w:rPr>
        <w:t xml:space="preserve">computer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"https://en.wikipedia.org/wiki/Operating_system" </w:instrText>
      </w:r>
      <w:r>
        <w:rPr>
          <w:rFonts w:hint="default" w:asciiTheme="majorAscii" w:hAnsiTheme="majorAscii"/>
          <w:sz w:val="22"/>
          <w:szCs w:val="22"/>
        </w:rPr>
        <w:fldChar w:fldCharType="separate"/>
      </w:r>
      <w:r>
        <w:rPr>
          <w:rFonts w:hint="default" w:asciiTheme="majorAscii" w:hAnsiTheme="majorAscii"/>
          <w:color w:val="000000"/>
          <w:sz w:val="22"/>
          <w:szCs w:val="22"/>
        </w:rPr>
        <w:t>operating systems</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000000"/>
          <w:sz w:val="22"/>
          <w:szCs w:val="22"/>
        </w:rPr>
        <w:t>Its</w:t>
      </w:r>
      <w:r>
        <w:rPr>
          <w:rFonts w:hint="default" w:asciiTheme="majorAscii" w:hAnsiTheme="majorAscii"/>
          <w:color w:val="202122"/>
          <w:sz w:val="22"/>
          <w:szCs w:val="22"/>
        </w:rPr>
        <w:t xml:space="preserve"> </w:t>
      </w:r>
      <w:r>
        <w:rPr>
          <w:rFonts w:hint="default" w:asciiTheme="majorAscii" w:hAnsiTheme="majorAscii"/>
          <w:color w:val="000000"/>
          <w:sz w:val="22"/>
          <w:szCs w:val="22"/>
        </w:rPr>
        <w:t>long history of use means many software</w:t>
      </w:r>
      <w:r>
        <w:rPr>
          <w:rFonts w:hint="default" w:asciiTheme="majorAscii" w:hAnsiTheme="majorAscii"/>
          <w:color w:val="202122"/>
          <w:sz w:val="22"/>
          <w:szCs w:val="22"/>
        </w:rPr>
        <w:t xml:space="preserve"> </w:t>
      </w:r>
      <w:r>
        <w:rPr>
          <w:rFonts w:hint="default" w:asciiTheme="majorAscii" w:hAnsiTheme="majorAscii"/>
          <w:color w:val="000000"/>
          <w:sz w:val="22"/>
          <w:szCs w:val="22"/>
        </w:rPr>
        <w:t>developers are familiar with it. It offers features such as input and output redirection, shell scripting with string and integer variables, and condition testing and looping.</w:t>
      </w:r>
    </w:p>
    <w:p>
      <w:pPr>
        <w:spacing w:line="187" w:lineRule="exact"/>
        <w:rPr>
          <w:rFonts w:hint="default" w:asciiTheme="majorAscii" w:hAnsiTheme="majorAscii"/>
          <w:color w:val="6C6C6C"/>
          <w:sz w:val="22"/>
          <w:szCs w:val="22"/>
        </w:rPr>
      </w:pPr>
    </w:p>
    <w:p>
      <w:pPr>
        <w:spacing w:line="218" w:lineRule="auto"/>
        <w:ind w:right="206"/>
        <w:rPr>
          <w:rFonts w:hint="default" w:asciiTheme="majorAscii" w:hAnsiTheme="majorAscii"/>
          <w:color w:val="000000"/>
          <w:sz w:val="22"/>
          <w:szCs w:val="22"/>
        </w:rPr>
      </w:pPr>
      <w:r>
        <w:rPr>
          <w:rFonts w:hint="default" w:asciiTheme="majorAscii" w:hAnsiTheme="majorAscii"/>
          <w:color w:val="202122"/>
          <w:sz w:val="22"/>
          <w:szCs w:val="22"/>
        </w:rPr>
        <w:t xml:space="preserve">Work on the Bourne shell initially started in 1976. First appearing in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"https://en.wikipedia.org/wiki/Version_7_Unix" </w:instrText>
      </w:r>
      <w:r>
        <w:rPr>
          <w:rFonts w:hint="default" w:asciiTheme="majorAscii" w:hAnsiTheme="majorAscii"/>
          <w:sz w:val="22"/>
          <w:szCs w:val="22"/>
        </w:rPr>
        <w:fldChar w:fldCharType="separate"/>
      </w:r>
      <w:r>
        <w:rPr>
          <w:rFonts w:hint="default" w:asciiTheme="majorAscii" w:hAnsiTheme="majorAscii"/>
          <w:color w:val="000000"/>
          <w:sz w:val="22"/>
          <w:szCs w:val="22"/>
        </w:rPr>
        <w:t>Version 7</w:t>
      </w:r>
      <w:r>
        <w:rPr>
          <w:rFonts w:hint="default" w:asciiTheme="majorAscii" w:hAnsiTheme="majorAscii"/>
          <w:sz w:val="22"/>
          <w:szCs w:val="22"/>
        </w:rPr>
        <w:fldChar w:fldCharType="end"/>
      </w:r>
      <w:r>
        <w:rPr>
          <w:rFonts w:hint="default" w:asciiTheme="majorAscii" w:hAnsiTheme="majorAscii"/>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"https://en.wikipedia.org/wiki/Version_7_Unix"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Unix, </w:t>
      </w:r>
      <w:r>
        <w:rPr>
          <w:rFonts w:hint="default" w:asciiTheme="majorAscii" w:hAnsiTheme="majorAscii"/>
          <w:sz w:val="22"/>
          <w:szCs w:val="22"/>
        </w:rPr>
        <w:fldChar w:fldCharType="end"/>
      </w:r>
      <w:r>
        <w:rPr>
          <w:rFonts w:hint="default" w:asciiTheme="majorAscii" w:hAnsiTheme="majorAscii"/>
          <w:color w:val="202122"/>
          <w:sz w:val="22"/>
          <w:szCs w:val="22"/>
        </w:rPr>
        <w:t>the</w:t>
      </w:r>
      <w:r>
        <w:rPr>
          <w:rFonts w:hint="default" w:asciiTheme="majorAscii" w:hAnsiTheme="majorAscii"/>
          <w:color w:val="000000"/>
          <w:sz w:val="22"/>
          <w:szCs w:val="22"/>
        </w:rPr>
        <w:t xml:space="preserve"> </w:t>
      </w:r>
      <w:r>
        <w:rPr>
          <w:rFonts w:hint="default" w:asciiTheme="majorAscii" w:hAnsiTheme="majorAscii"/>
          <w:color w:val="202122"/>
          <w:sz w:val="22"/>
          <w:szCs w:val="22"/>
        </w:rPr>
        <w:t>Bourne shell superseded the</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"https://en.wikipedia.org/wiki/PWB_shell" </w:instrText>
      </w:r>
      <w:r>
        <w:rPr>
          <w:rFonts w:hint="default" w:asciiTheme="majorAscii" w:hAnsiTheme="majorAscii"/>
          <w:sz w:val="22"/>
          <w:szCs w:val="22"/>
        </w:rPr>
        <w:fldChar w:fldCharType="separate"/>
      </w:r>
      <w:r>
        <w:rPr>
          <w:rFonts w:hint="default" w:asciiTheme="majorAscii" w:hAnsiTheme="majorAscii"/>
          <w:color w:val="000000"/>
          <w:sz w:val="22"/>
          <w:szCs w:val="22"/>
        </w:rPr>
        <w:t>Mashey shell.</w:t>
      </w:r>
      <w:r>
        <w:rPr>
          <w:rFonts w:hint="default" w:asciiTheme="majorAscii" w:hAnsiTheme="majorAscii"/>
          <w:sz w:val="22"/>
          <w:szCs w:val="22"/>
        </w:rPr>
        <w:fldChar w:fldCharType="end"/>
      </w:r>
    </w:p>
    <w:p>
      <w:pPr>
        <w:spacing w:line="122" w:lineRule="exact"/>
        <w:rPr>
          <w:rFonts w:hint="default" w:asciiTheme="majorAscii" w:hAnsiTheme="majorAscii"/>
          <w:color w:val="202122"/>
          <w:sz w:val="22"/>
          <w:szCs w:val="22"/>
        </w:rPr>
      </w:pPr>
    </w:p>
    <w:p>
      <w:pPr>
        <w:spacing w:line="0" w:lineRule="atLeast"/>
        <w:rPr>
          <w:rFonts w:hint="default" w:asciiTheme="majorAscii" w:hAnsiTheme="majorAscii"/>
          <w:color w:val="202122"/>
          <w:sz w:val="22"/>
          <w:szCs w:val="22"/>
        </w:rPr>
      </w:pPr>
      <w:r>
        <w:rPr>
          <w:rFonts w:hint="default" w:asciiTheme="majorAscii" w:hAnsiTheme="majorAscii"/>
          <w:color w:val="202122"/>
          <w:sz w:val="22"/>
          <w:szCs w:val="22"/>
        </w:rPr>
        <w:t>Some of the primary goals of the shell were:</w:t>
      </w:r>
    </w:p>
    <w:p>
      <w:pPr>
        <w:spacing w:line="280" w:lineRule="exact"/>
        <w:rPr>
          <w:rFonts w:hint="default" w:asciiTheme="majorAscii" w:hAnsiTheme="majorAscii"/>
          <w:color w:val="202122"/>
          <w:sz w:val="22"/>
          <w:szCs w:val="22"/>
        </w:rPr>
      </w:pPr>
    </w:p>
    <w:p>
      <w:pPr>
        <w:numPr>
          <w:ilvl w:val="0"/>
          <w:numId w:val="8"/>
        </w:numPr>
        <w:tabs>
          <w:tab w:val="left" w:pos="1100"/>
        </w:tabs>
        <w:spacing w:line="0" w:lineRule="atLeast"/>
        <w:ind w:left="1100" w:hanging="356"/>
        <w:rPr>
          <w:rFonts w:hint="default" w:asciiTheme="majorAscii" w:hAnsiTheme="majorAscii"/>
          <w:color w:val="202122"/>
          <w:sz w:val="22"/>
          <w:szCs w:val="22"/>
        </w:rPr>
      </w:pPr>
      <w:r>
        <w:rPr>
          <w:rFonts w:hint="default" w:asciiTheme="majorAscii" w:hAnsiTheme="majorAscii"/>
          <w:color w:val="202122"/>
          <w:sz w:val="22"/>
          <w:szCs w:val="22"/>
        </w:rPr>
        <w:t xml:space="preserve">To allow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"https://en.wikipedia.org/wiki/Shell_script" </w:instrText>
      </w:r>
      <w:r>
        <w:rPr>
          <w:rFonts w:hint="default" w:asciiTheme="majorAscii" w:hAnsiTheme="majorAscii"/>
          <w:sz w:val="22"/>
          <w:szCs w:val="22"/>
        </w:rPr>
        <w:fldChar w:fldCharType="separate"/>
      </w:r>
      <w:r>
        <w:rPr>
          <w:rFonts w:hint="default" w:asciiTheme="majorAscii" w:hAnsiTheme="majorAscii"/>
          <w:color w:val="000000"/>
          <w:sz w:val="22"/>
          <w:szCs w:val="22"/>
        </w:rPr>
        <w:t>shell scripts</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to be used as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"https://en.wikipedia.org/wiki/Filter_(software)" </w:instrText>
      </w:r>
      <w:r>
        <w:rPr>
          <w:rFonts w:hint="default" w:asciiTheme="majorAscii" w:hAnsiTheme="majorAscii"/>
          <w:sz w:val="22"/>
          <w:szCs w:val="22"/>
        </w:rPr>
        <w:fldChar w:fldCharType="separate"/>
      </w:r>
      <w:r>
        <w:rPr>
          <w:rFonts w:hint="default" w:asciiTheme="majorAscii" w:hAnsiTheme="majorAscii"/>
          <w:color w:val="000000"/>
          <w:sz w:val="22"/>
          <w:szCs w:val="22"/>
        </w:rPr>
        <w:t>filters.</w:t>
      </w:r>
      <w:r>
        <w:rPr>
          <w:rFonts w:hint="default" w:asciiTheme="majorAscii" w:hAnsiTheme="majorAscii"/>
          <w:sz w:val="22"/>
          <w:szCs w:val="22"/>
        </w:rPr>
        <w:fldChar w:fldCharType="end"/>
      </w:r>
    </w:p>
    <w:p>
      <w:pPr>
        <w:spacing w:line="23" w:lineRule="exact"/>
        <w:rPr>
          <w:rFonts w:hint="default" w:asciiTheme="majorAscii" w:hAnsiTheme="majorAscii"/>
          <w:color w:val="202122"/>
          <w:sz w:val="22"/>
          <w:szCs w:val="22"/>
        </w:rPr>
      </w:pPr>
    </w:p>
    <w:p>
      <w:pPr>
        <w:numPr>
          <w:ilvl w:val="0"/>
          <w:numId w:val="8"/>
        </w:numPr>
        <w:tabs>
          <w:tab w:val="left" w:pos="1100"/>
        </w:tabs>
        <w:spacing w:line="0" w:lineRule="atLeast"/>
        <w:ind w:left="1100" w:hanging="356"/>
        <w:rPr>
          <w:rFonts w:hint="default" w:asciiTheme="majorAscii" w:hAnsiTheme="majorAscii"/>
          <w:color w:val="202122"/>
          <w:sz w:val="22"/>
          <w:szCs w:val="22"/>
        </w:rPr>
      </w:pPr>
      <w:r>
        <w:rPr>
          <w:rFonts w:hint="default" w:asciiTheme="majorAscii" w:hAnsiTheme="majorAscii"/>
          <w:color w:val="202122"/>
          <w:sz w:val="22"/>
          <w:szCs w:val="22"/>
        </w:rPr>
        <w:t xml:space="preserve">To provide programmability including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"https://en.wikipedia.org/wiki/Control_flow" </w:instrText>
      </w:r>
      <w:r>
        <w:rPr>
          <w:rFonts w:hint="default" w:asciiTheme="majorAscii" w:hAnsiTheme="majorAscii"/>
          <w:sz w:val="22"/>
          <w:szCs w:val="22"/>
        </w:rPr>
        <w:fldChar w:fldCharType="separate"/>
      </w:r>
      <w:r>
        <w:rPr>
          <w:rFonts w:hint="default" w:asciiTheme="majorAscii" w:hAnsiTheme="majorAscii"/>
          <w:color w:val="000000"/>
          <w:sz w:val="22"/>
          <w:szCs w:val="22"/>
        </w:rPr>
        <w:t>control flow</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and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"https://en.wikipedia.org/wiki/Variable_(computer_science)" </w:instrText>
      </w:r>
      <w:r>
        <w:rPr>
          <w:rFonts w:hint="default" w:asciiTheme="majorAscii" w:hAnsiTheme="majorAscii"/>
          <w:sz w:val="22"/>
          <w:szCs w:val="22"/>
        </w:rPr>
        <w:fldChar w:fldCharType="separate"/>
      </w:r>
      <w:r>
        <w:rPr>
          <w:rFonts w:hint="default" w:asciiTheme="majorAscii" w:hAnsiTheme="majorAscii"/>
          <w:color w:val="000000"/>
          <w:sz w:val="22"/>
          <w:szCs w:val="22"/>
        </w:rPr>
        <w:t>variables.</w:t>
      </w:r>
      <w:r>
        <w:rPr>
          <w:rFonts w:hint="default" w:asciiTheme="majorAscii" w:hAnsiTheme="majorAscii"/>
          <w:sz w:val="22"/>
          <w:szCs w:val="22"/>
        </w:rPr>
        <w:fldChar w:fldCharType="end"/>
      </w:r>
    </w:p>
    <w:p>
      <w:pPr>
        <w:spacing w:line="25" w:lineRule="exact"/>
        <w:rPr>
          <w:rFonts w:hint="default" w:asciiTheme="majorAscii" w:hAnsiTheme="majorAscii"/>
          <w:color w:val="202122"/>
          <w:sz w:val="22"/>
          <w:szCs w:val="22"/>
        </w:rPr>
      </w:pPr>
    </w:p>
    <w:p>
      <w:pPr>
        <w:numPr>
          <w:ilvl w:val="0"/>
          <w:numId w:val="8"/>
        </w:numPr>
        <w:tabs>
          <w:tab w:val="left" w:pos="1100"/>
        </w:tabs>
        <w:spacing w:line="0" w:lineRule="atLeast"/>
        <w:ind w:left="1100" w:hanging="356"/>
        <w:rPr>
          <w:rFonts w:hint="default" w:asciiTheme="majorAscii" w:hAnsiTheme="majorAscii"/>
          <w:color w:val="202122"/>
          <w:sz w:val="22"/>
          <w:szCs w:val="22"/>
        </w:rPr>
      </w:pPr>
      <w:r>
        <w:rPr>
          <w:rFonts w:hint="default" w:asciiTheme="majorAscii" w:hAnsiTheme="majorAscii"/>
          <w:color w:val="202122"/>
          <w:sz w:val="22"/>
          <w:szCs w:val="22"/>
        </w:rPr>
        <w:t xml:space="preserve">Control over all input/output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"https://en.wikipedia.org/wiki/File_descriptor" </w:instrText>
      </w:r>
      <w:r>
        <w:rPr>
          <w:rFonts w:hint="default" w:asciiTheme="majorAscii" w:hAnsiTheme="majorAscii"/>
          <w:sz w:val="22"/>
          <w:szCs w:val="22"/>
        </w:rPr>
        <w:fldChar w:fldCharType="separate"/>
      </w:r>
      <w:r>
        <w:rPr>
          <w:rFonts w:hint="default" w:asciiTheme="majorAscii" w:hAnsiTheme="majorAscii"/>
          <w:color w:val="000000"/>
          <w:sz w:val="22"/>
          <w:szCs w:val="22"/>
        </w:rPr>
        <w:t>file descriptors.</w:t>
      </w:r>
      <w:r>
        <w:rPr>
          <w:rFonts w:hint="default" w:asciiTheme="majorAscii" w:hAnsiTheme="majorAscii"/>
          <w:sz w:val="22"/>
          <w:szCs w:val="22"/>
        </w:rPr>
        <w:fldChar w:fldCharType="end"/>
      </w:r>
    </w:p>
    <w:p>
      <w:pPr>
        <w:spacing w:line="23" w:lineRule="exact"/>
        <w:rPr>
          <w:rFonts w:hint="default" w:asciiTheme="majorAscii" w:hAnsiTheme="majorAscii"/>
          <w:color w:val="202122"/>
          <w:sz w:val="22"/>
          <w:szCs w:val="22"/>
        </w:rPr>
      </w:pPr>
    </w:p>
    <w:p>
      <w:pPr>
        <w:numPr>
          <w:ilvl w:val="0"/>
          <w:numId w:val="8"/>
        </w:numPr>
        <w:tabs>
          <w:tab w:val="left" w:pos="1100"/>
        </w:tabs>
        <w:spacing w:line="0" w:lineRule="atLeast"/>
        <w:ind w:left="1100" w:hanging="356"/>
        <w:rPr>
          <w:rFonts w:hint="default" w:asciiTheme="majorAscii" w:hAnsiTheme="majorAscii"/>
          <w:color w:val="202122"/>
          <w:sz w:val="22"/>
          <w:szCs w:val="22"/>
        </w:rPr>
      </w:pPr>
      <w:r>
        <w:rPr>
          <w:rFonts w:hint="default" w:asciiTheme="majorAscii" w:hAnsiTheme="majorAscii"/>
          <w:color w:val="202122"/>
          <w:sz w:val="22"/>
          <w:szCs w:val="22"/>
        </w:rPr>
        <w:t xml:space="preserve">Control over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"https://en.wikipedia.org/wiki/Unix_signal" </w:instrText>
      </w:r>
      <w:r>
        <w:rPr>
          <w:rFonts w:hint="default" w:asciiTheme="majorAscii" w:hAnsiTheme="majorAscii"/>
          <w:sz w:val="22"/>
          <w:szCs w:val="22"/>
        </w:rPr>
        <w:fldChar w:fldCharType="separate"/>
      </w:r>
      <w:r>
        <w:rPr>
          <w:rFonts w:hint="default" w:asciiTheme="majorAscii" w:hAnsiTheme="majorAscii"/>
          <w:color w:val="000000"/>
          <w:sz w:val="22"/>
          <w:szCs w:val="22"/>
        </w:rPr>
        <w:t>signal handling</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within scripts.</w:t>
      </w:r>
    </w:p>
    <w:p>
      <w:pPr>
        <w:spacing w:line="23" w:lineRule="exact"/>
        <w:rPr>
          <w:rFonts w:hint="default" w:asciiTheme="majorAscii" w:hAnsiTheme="majorAscii"/>
          <w:color w:val="202122"/>
          <w:sz w:val="22"/>
          <w:szCs w:val="22"/>
        </w:rPr>
      </w:pPr>
    </w:p>
    <w:p>
      <w:pPr>
        <w:numPr>
          <w:ilvl w:val="0"/>
          <w:numId w:val="8"/>
        </w:numPr>
        <w:tabs>
          <w:tab w:val="left" w:pos="1100"/>
        </w:tabs>
        <w:spacing w:line="0" w:lineRule="atLeast"/>
        <w:ind w:left="1100" w:hanging="356"/>
        <w:rPr>
          <w:rFonts w:hint="default" w:eastAsia="Arial" w:asciiTheme="majorAscii" w:hAnsiTheme="majorAscii"/>
          <w:color w:val="202122"/>
          <w:sz w:val="22"/>
          <w:szCs w:val="22"/>
        </w:rPr>
      </w:pPr>
      <w:r>
        <w:rPr>
          <w:rFonts w:hint="default" w:asciiTheme="majorAscii" w:hAnsiTheme="majorAscii"/>
          <w:color w:val="202122"/>
          <w:sz w:val="22"/>
          <w:szCs w:val="22"/>
        </w:rPr>
        <w:t>No limits on string lengths when interpreting shell scripts.</w:t>
      </w:r>
    </w:p>
    <w:p>
      <w:pPr>
        <w:spacing w:line="74" w:lineRule="exact"/>
        <w:rPr>
          <w:rFonts w:hint="default" w:eastAsia="Arial" w:asciiTheme="majorAscii" w:hAnsiTheme="majorAscii"/>
          <w:color w:val="202122"/>
          <w:sz w:val="22"/>
          <w:szCs w:val="22"/>
        </w:rPr>
      </w:pPr>
    </w:p>
    <w:p>
      <w:pPr>
        <w:spacing w:line="0" w:lineRule="atLeast"/>
        <w:rPr>
          <w:rFonts w:hint="default" w:asciiTheme="majorAscii" w:hAnsiTheme="majorAscii"/>
          <w:b/>
          <w:color w:val="54595D"/>
          <w:sz w:val="22"/>
          <w:szCs w:val="22"/>
        </w:rPr>
      </w:pPr>
      <w:r>
        <w:rPr>
          <w:rFonts w:hint="default" w:asciiTheme="majorAscii" w:hAnsiTheme="majorAscii"/>
          <w:sz w:val="22"/>
          <w:szCs w:val="22"/>
        </w:rPr>
        <w:t>Features of the original version</w:t>
      </w:r>
      <w:r>
        <w:rPr>
          <w:rFonts w:hint="default" w:asciiTheme="majorAscii" w:hAnsiTheme="majorAscii"/>
          <w:b/>
          <w:color w:val="54595D"/>
          <w:sz w:val="22"/>
          <w:szCs w:val="22"/>
        </w:rPr>
        <w:t>:</w:t>
      </w:r>
    </w:p>
    <w:p>
      <w:pPr>
        <w:spacing w:line="119" w:lineRule="exact"/>
        <w:rPr>
          <w:rFonts w:hint="default" w:eastAsia="Arial" w:asciiTheme="majorAscii" w:hAnsiTheme="majorAscii"/>
          <w:color w:val="202122"/>
          <w:sz w:val="22"/>
          <w:szCs w:val="22"/>
        </w:rPr>
      </w:pPr>
    </w:p>
    <w:p>
      <w:pPr>
        <w:spacing w:line="0" w:lineRule="atLeast"/>
        <w:rPr>
          <w:rFonts w:hint="default" w:asciiTheme="majorAscii" w:hAnsiTheme="majorAscii"/>
          <w:color w:val="202122"/>
          <w:sz w:val="22"/>
          <w:szCs w:val="22"/>
        </w:rPr>
      </w:pPr>
      <w:r>
        <w:rPr>
          <w:rFonts w:hint="default" w:asciiTheme="majorAscii" w:hAnsiTheme="majorAscii"/>
          <w:color w:val="202122"/>
          <w:sz w:val="22"/>
          <w:szCs w:val="22"/>
        </w:rPr>
        <w:t>Features of the Version 7 UNIX Bourne shell include:</w:t>
      </w:r>
    </w:p>
    <w:p>
      <w:pPr>
        <w:spacing w:line="282" w:lineRule="exact"/>
        <w:rPr>
          <w:rFonts w:hint="default" w:eastAsia="Arial" w:asciiTheme="majorAscii" w:hAnsiTheme="majorAscii"/>
          <w:color w:val="202122"/>
          <w:sz w:val="22"/>
          <w:szCs w:val="22"/>
        </w:rPr>
      </w:pPr>
    </w:p>
    <w:p>
      <w:pPr>
        <w:numPr>
          <w:ilvl w:val="0"/>
          <w:numId w:val="9"/>
        </w:numPr>
        <w:tabs>
          <w:tab w:val="left" w:pos="1100"/>
        </w:tabs>
        <w:spacing w:line="0" w:lineRule="atLeast"/>
        <w:ind w:left="1100" w:hanging="356"/>
        <w:rPr>
          <w:rFonts w:hint="default" w:eastAsia="Arial" w:asciiTheme="majorAscii" w:hAnsiTheme="majorAscii"/>
          <w:color w:val="202122"/>
          <w:sz w:val="22"/>
          <w:szCs w:val="22"/>
        </w:rPr>
      </w:pPr>
      <w:r>
        <w:rPr>
          <w:rFonts w:hint="default" w:asciiTheme="majorAscii" w:hAnsiTheme="majorAscii"/>
          <w:color w:val="202122"/>
          <w:sz w:val="22"/>
          <w:szCs w:val="22"/>
        </w:rPr>
        <w:t>Scripts can be invoked as commands by using their filename</w:t>
      </w:r>
    </w:p>
    <w:p>
      <w:pPr>
        <w:spacing w:line="23" w:lineRule="exact"/>
        <w:rPr>
          <w:rFonts w:hint="default" w:eastAsia="Arial" w:asciiTheme="majorAscii" w:hAnsiTheme="majorAscii"/>
          <w:color w:val="202122"/>
          <w:sz w:val="22"/>
          <w:szCs w:val="22"/>
        </w:rPr>
      </w:pPr>
    </w:p>
    <w:p>
      <w:pPr>
        <w:numPr>
          <w:ilvl w:val="0"/>
          <w:numId w:val="9"/>
        </w:numPr>
        <w:tabs>
          <w:tab w:val="left" w:pos="1100"/>
        </w:tabs>
        <w:spacing w:line="0" w:lineRule="atLeast"/>
        <w:ind w:left="1100" w:hanging="356"/>
        <w:rPr>
          <w:rFonts w:hint="default" w:eastAsia="Arial" w:asciiTheme="majorAscii" w:hAnsiTheme="majorAscii"/>
          <w:color w:val="202122"/>
          <w:sz w:val="22"/>
          <w:szCs w:val="22"/>
        </w:rPr>
      </w:pPr>
      <w:r>
        <w:rPr>
          <w:rFonts w:hint="default" w:asciiTheme="majorAscii" w:hAnsiTheme="majorAscii"/>
          <w:color w:val="202122"/>
          <w:sz w:val="22"/>
          <w:szCs w:val="22"/>
        </w:rPr>
        <w:t>May be used interactively or non-interactively</w:t>
      </w:r>
    </w:p>
    <w:p>
      <w:pPr>
        <w:spacing w:line="35" w:lineRule="exact"/>
        <w:rPr>
          <w:rFonts w:hint="default" w:eastAsia="Arial" w:asciiTheme="majorAscii" w:hAnsiTheme="majorAscii"/>
          <w:color w:val="202122"/>
          <w:sz w:val="22"/>
          <w:szCs w:val="22"/>
        </w:rPr>
      </w:pPr>
    </w:p>
    <w:p>
      <w:pPr>
        <w:numPr>
          <w:ilvl w:val="0"/>
          <w:numId w:val="9"/>
        </w:numPr>
        <w:tabs>
          <w:tab w:val="left" w:pos="1100"/>
        </w:tabs>
        <w:spacing w:line="0" w:lineRule="atLeast"/>
        <w:ind w:left="1100" w:hanging="356"/>
        <w:rPr>
          <w:rFonts w:hint="default" w:eastAsia="Arial" w:asciiTheme="majorAscii" w:hAnsiTheme="majorAscii"/>
          <w:color w:val="202122"/>
          <w:sz w:val="22"/>
          <w:szCs w:val="22"/>
        </w:rPr>
      </w:pPr>
      <w:r>
        <w:rPr>
          <w:rFonts w:hint="default" w:asciiTheme="majorAscii" w:hAnsiTheme="majorAscii"/>
          <w:color w:val="202122"/>
          <w:sz w:val="22"/>
          <w:szCs w:val="22"/>
        </w:rPr>
        <w:t>Allows both synchronous and asynchronous execution of commands</w:t>
      </w:r>
    </w:p>
    <w:p>
      <w:pPr>
        <w:spacing w:line="25" w:lineRule="exact"/>
        <w:rPr>
          <w:rFonts w:hint="default" w:eastAsia="Arial" w:asciiTheme="majorAscii" w:hAnsiTheme="majorAscii"/>
          <w:color w:val="202122"/>
          <w:sz w:val="22"/>
          <w:szCs w:val="22"/>
        </w:rPr>
      </w:pPr>
    </w:p>
    <w:p>
      <w:pPr>
        <w:numPr>
          <w:ilvl w:val="0"/>
          <w:numId w:val="9"/>
        </w:numPr>
        <w:tabs>
          <w:tab w:val="left" w:pos="1100"/>
        </w:tabs>
        <w:spacing w:line="0" w:lineRule="atLeast"/>
        <w:ind w:left="1100" w:hanging="356"/>
        <w:rPr>
          <w:rFonts w:hint="default" w:eastAsia="Arial" w:asciiTheme="majorAscii" w:hAnsiTheme="majorAscii"/>
          <w:color w:val="202122"/>
          <w:sz w:val="22"/>
          <w:szCs w:val="22"/>
        </w:rPr>
      </w:pPr>
      <w:r>
        <w:rPr>
          <w:rFonts w:hint="default" w:asciiTheme="majorAscii" w:hAnsiTheme="majorAscii"/>
          <w:color w:val="202122"/>
          <w:sz w:val="22"/>
          <w:szCs w:val="22"/>
        </w:rPr>
        <w:t>Supports input and output redirection and pipelines</w:t>
      </w:r>
    </w:p>
    <w:p>
      <w:pPr>
        <w:spacing w:line="23" w:lineRule="exact"/>
        <w:rPr>
          <w:rFonts w:hint="default" w:eastAsia="Arial" w:asciiTheme="majorAscii" w:hAnsiTheme="majorAscii"/>
          <w:color w:val="202122"/>
          <w:sz w:val="22"/>
          <w:szCs w:val="22"/>
        </w:rPr>
      </w:pPr>
    </w:p>
    <w:p>
      <w:pPr>
        <w:numPr>
          <w:ilvl w:val="0"/>
          <w:numId w:val="9"/>
        </w:numPr>
        <w:tabs>
          <w:tab w:val="left" w:pos="1100"/>
        </w:tabs>
        <w:spacing w:line="0" w:lineRule="atLeast"/>
        <w:ind w:left="1100" w:hanging="356"/>
        <w:rPr>
          <w:rFonts w:hint="default" w:eastAsia="Arial" w:asciiTheme="majorAscii" w:hAnsiTheme="majorAscii"/>
          <w:color w:val="202122"/>
          <w:sz w:val="22"/>
          <w:szCs w:val="22"/>
        </w:rPr>
      </w:pPr>
      <w:r>
        <w:rPr>
          <w:rFonts w:hint="default" w:asciiTheme="majorAscii" w:hAnsiTheme="majorAscii"/>
          <w:color w:val="202122"/>
          <w:sz w:val="22"/>
          <w:szCs w:val="22"/>
        </w:rPr>
        <w:t>Provides a set of built-in commands</w:t>
      </w:r>
    </w:p>
    <w:p>
      <w:pPr>
        <w:spacing w:line="0" w:lineRule="atLeast"/>
        <w:rPr>
          <w:rFonts w:hint="default" w:eastAsia="Arial" w:asciiTheme="majorAscii" w:hAnsiTheme="majorAscii"/>
          <w:b/>
          <w:sz w:val="22"/>
          <w:szCs w:val="22"/>
        </w:rPr>
      </w:pPr>
      <w:r>
        <w:rPr>
          <w:rFonts w:hint="default" w:eastAsia="Arial" w:asciiTheme="majorAscii" w:hAnsiTheme="majorAscii"/>
          <w:b/>
          <w:sz w:val="22"/>
          <w:szCs w:val="22"/>
        </w:rPr>
        <w:t>Bash shell :</w:t>
      </w:r>
    </w:p>
    <w:p>
      <w:pPr>
        <w:spacing w:line="56" w:lineRule="exact"/>
        <w:rPr>
          <w:rFonts w:hint="default" w:eastAsia="Times New Roman" w:asciiTheme="majorAscii" w:hAnsiTheme="majorAscii"/>
          <w:sz w:val="22"/>
          <w:szCs w:val="22"/>
        </w:rPr>
      </w:pPr>
    </w:p>
    <w:p>
      <w:pPr>
        <w:spacing w:line="233" w:lineRule="auto"/>
        <w:ind w:right="146"/>
        <w:rPr>
          <w:rFonts w:hint="default" w:asciiTheme="majorAscii" w:hAnsiTheme="majorAscii"/>
          <w:color w:val="202122"/>
          <w:sz w:val="22"/>
          <w:szCs w:val="22"/>
        </w:rPr>
      </w:pPr>
      <w:r>
        <w:rPr>
          <w:rFonts w:hint="default" w:asciiTheme="majorAscii" w:hAnsiTheme="majorAscii"/>
          <w:b/>
          <w:color w:val="202122"/>
          <w:sz w:val="22"/>
          <w:szCs w:val="22"/>
        </w:rPr>
        <w:t xml:space="preserve">Bash </w:t>
      </w:r>
      <w:r>
        <w:rPr>
          <w:rFonts w:hint="default" w:asciiTheme="majorAscii" w:hAnsiTheme="majorAscii"/>
          <w:color w:val="202122"/>
          <w:sz w:val="22"/>
          <w:szCs w:val="22"/>
        </w:rPr>
        <w:t>is a</w:t>
      </w:r>
      <w:r>
        <w:rPr>
          <w:rFonts w:hint="default" w:asciiTheme="majorAscii" w:hAnsiTheme="majorAscii"/>
          <w:b/>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"https://en.wikipedia.org/wiki/Unix_shell" </w:instrText>
      </w:r>
      <w:r>
        <w:rPr>
          <w:rFonts w:hint="default" w:asciiTheme="majorAscii" w:hAnsiTheme="majorAscii"/>
          <w:sz w:val="22"/>
          <w:szCs w:val="22"/>
        </w:rPr>
        <w:fldChar w:fldCharType="separate"/>
      </w:r>
      <w:r>
        <w:rPr>
          <w:rFonts w:hint="default" w:asciiTheme="majorAscii" w:hAnsiTheme="majorAscii"/>
          <w:color w:val="000000"/>
          <w:sz w:val="22"/>
          <w:szCs w:val="22"/>
        </w:rPr>
        <w:t>Unix shell</w:t>
      </w:r>
      <w:r>
        <w:rPr>
          <w:rFonts w:hint="default" w:asciiTheme="majorAscii" w:hAnsiTheme="majorAscii"/>
          <w:b/>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and</w:t>
      </w:r>
      <w:r>
        <w:rPr>
          <w:rFonts w:hint="default" w:asciiTheme="majorAscii" w:hAnsiTheme="majorAscii"/>
          <w:b/>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"https://en.wikipedia.org/wiki/Command_language" </w:instrText>
      </w:r>
      <w:r>
        <w:rPr>
          <w:rFonts w:hint="default" w:asciiTheme="majorAscii" w:hAnsiTheme="majorAscii"/>
          <w:sz w:val="22"/>
          <w:szCs w:val="22"/>
        </w:rPr>
        <w:fldChar w:fldCharType="separate"/>
      </w:r>
      <w:r>
        <w:rPr>
          <w:rFonts w:hint="default" w:asciiTheme="majorAscii" w:hAnsiTheme="majorAscii"/>
          <w:color w:val="000000"/>
          <w:sz w:val="22"/>
          <w:szCs w:val="22"/>
        </w:rPr>
        <w:t>command language</w:t>
      </w:r>
      <w:r>
        <w:rPr>
          <w:rFonts w:hint="default" w:asciiTheme="majorAscii" w:hAnsiTheme="majorAscii"/>
          <w:b/>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written</w:t>
      </w:r>
      <w:r>
        <w:rPr>
          <w:rFonts w:hint="default" w:asciiTheme="majorAscii" w:hAnsiTheme="majorAscii"/>
          <w:b/>
          <w:color w:val="202122"/>
          <w:sz w:val="22"/>
          <w:szCs w:val="22"/>
        </w:rPr>
        <w:t xml:space="preserve"> </w:t>
      </w:r>
      <w:r>
        <w:rPr>
          <w:rFonts w:hint="default" w:asciiTheme="majorAscii" w:hAnsiTheme="majorAscii"/>
          <w:color w:val="202122"/>
          <w:sz w:val="22"/>
          <w:szCs w:val="22"/>
        </w:rPr>
        <w:t>by</w:t>
      </w:r>
      <w:r>
        <w:rPr>
          <w:rFonts w:hint="default" w:asciiTheme="majorAscii" w:hAnsiTheme="majorAscii"/>
          <w:b/>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"https://en.wikipedia.org/wiki/Brian_Fox_(computer_programmer)" </w:instrText>
      </w:r>
      <w:r>
        <w:rPr>
          <w:rFonts w:hint="default" w:asciiTheme="majorAscii" w:hAnsiTheme="majorAscii"/>
          <w:sz w:val="22"/>
          <w:szCs w:val="22"/>
        </w:rPr>
        <w:fldChar w:fldCharType="separate"/>
      </w:r>
      <w:r>
        <w:rPr>
          <w:rFonts w:hint="default" w:asciiTheme="majorAscii" w:hAnsiTheme="majorAscii"/>
          <w:color w:val="000000"/>
          <w:sz w:val="22"/>
          <w:szCs w:val="22"/>
        </w:rPr>
        <w:t>Brian Fox</w:t>
      </w:r>
      <w:r>
        <w:rPr>
          <w:rFonts w:hint="default" w:asciiTheme="majorAscii" w:hAnsiTheme="majorAscii"/>
          <w:b/>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for</w:t>
      </w:r>
      <w:r>
        <w:rPr>
          <w:rFonts w:hint="default" w:asciiTheme="majorAscii" w:hAnsiTheme="majorAscii"/>
          <w:b/>
          <w:color w:val="202122"/>
          <w:sz w:val="22"/>
          <w:szCs w:val="22"/>
        </w:rPr>
        <w:t xml:space="preserve"> </w:t>
      </w:r>
      <w:r>
        <w:rPr>
          <w:rFonts w:hint="default" w:asciiTheme="majorAscii" w:hAnsiTheme="majorAscii"/>
          <w:color w:val="202122"/>
          <w:sz w:val="22"/>
          <w:szCs w:val="22"/>
        </w:rPr>
        <w:t>the</w:t>
      </w:r>
      <w:r>
        <w:rPr>
          <w:rFonts w:hint="default" w:asciiTheme="majorAscii" w:hAnsiTheme="majorAscii"/>
          <w:b/>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"https://en.wikipedia.org/wiki/GNU_Project" </w:instrText>
      </w:r>
      <w:r>
        <w:rPr>
          <w:rFonts w:hint="default" w:asciiTheme="majorAscii" w:hAnsiTheme="majorAscii"/>
          <w:sz w:val="22"/>
          <w:szCs w:val="22"/>
        </w:rPr>
        <w:fldChar w:fldCharType="separate"/>
      </w:r>
      <w:r>
        <w:rPr>
          <w:rFonts w:hint="default" w:asciiTheme="majorAscii" w:hAnsiTheme="majorAscii"/>
          <w:color w:val="000000"/>
          <w:sz w:val="22"/>
          <w:szCs w:val="22"/>
        </w:rPr>
        <w:t>GNU</w:t>
      </w:r>
      <w:r>
        <w:rPr>
          <w:rFonts w:hint="default" w:asciiTheme="majorAscii" w:hAnsiTheme="majorAscii"/>
          <w:sz w:val="22"/>
          <w:szCs w:val="22"/>
        </w:rPr>
        <w:fldChar w:fldCharType="end"/>
      </w:r>
      <w:r>
        <w:rPr>
          <w:rFonts w:hint="default" w:asciiTheme="majorAscii" w:hAnsiTheme="majorAscii"/>
          <w:b/>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"https://en.wikipedia.org/wiki/GNU_Project"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Project </w:t>
      </w:r>
      <w:r>
        <w:rPr>
          <w:rFonts w:hint="default" w:asciiTheme="majorAscii" w:hAnsiTheme="majorAscii"/>
          <w:sz w:val="22"/>
          <w:szCs w:val="22"/>
        </w:rPr>
        <w:fldChar w:fldCharType="end"/>
      </w:r>
      <w:r>
        <w:rPr>
          <w:rFonts w:hint="default" w:asciiTheme="majorAscii" w:hAnsiTheme="majorAscii"/>
          <w:color w:val="202122"/>
          <w:sz w:val="22"/>
          <w:szCs w:val="22"/>
        </w:rPr>
        <w:t>as</w:t>
      </w:r>
      <w:r>
        <w:rPr>
          <w:rFonts w:hint="default" w:asciiTheme="majorAscii" w:hAnsiTheme="majorAscii"/>
          <w:color w:val="000000"/>
          <w:sz w:val="22"/>
          <w:szCs w:val="22"/>
        </w:rPr>
        <w:t xml:space="preserve"> </w:t>
      </w:r>
      <w:r>
        <w:rPr>
          <w:rFonts w:hint="default" w:asciiTheme="majorAscii" w:hAnsiTheme="majorAscii"/>
          <w:color w:val="202122"/>
          <w:sz w:val="22"/>
          <w:szCs w:val="22"/>
        </w:rPr>
        <w:t>a</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"https://en.wikipedia.org/wiki/Free_software"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free software </w:t>
      </w:r>
      <w:r>
        <w:rPr>
          <w:rFonts w:hint="default" w:asciiTheme="majorAscii" w:hAnsiTheme="majorAscii"/>
          <w:sz w:val="22"/>
          <w:szCs w:val="22"/>
        </w:rPr>
        <w:fldChar w:fldCharType="end"/>
      </w:r>
      <w:r>
        <w:rPr>
          <w:rFonts w:hint="default" w:asciiTheme="majorAscii" w:hAnsiTheme="majorAscii"/>
          <w:color w:val="202122"/>
          <w:sz w:val="22"/>
          <w:szCs w:val="22"/>
        </w:rPr>
        <w:t>replacement</w:t>
      </w:r>
      <w:r>
        <w:rPr>
          <w:rFonts w:hint="default" w:asciiTheme="majorAscii" w:hAnsiTheme="majorAscii"/>
          <w:color w:val="000000"/>
          <w:sz w:val="22"/>
          <w:szCs w:val="22"/>
        </w:rPr>
        <w:t xml:space="preserve"> </w:t>
      </w:r>
      <w:r>
        <w:rPr>
          <w:rFonts w:hint="default" w:asciiTheme="majorAscii" w:hAnsiTheme="majorAscii"/>
          <w:color w:val="202122"/>
          <w:sz w:val="22"/>
          <w:szCs w:val="22"/>
        </w:rPr>
        <w:t>for the</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"https://en.wikipedia.org/wiki/Bourne_shell" </w:instrText>
      </w:r>
      <w:r>
        <w:rPr>
          <w:rFonts w:hint="default" w:asciiTheme="majorAscii" w:hAnsiTheme="majorAscii"/>
          <w:sz w:val="22"/>
          <w:szCs w:val="22"/>
        </w:rPr>
        <w:fldChar w:fldCharType="separate"/>
      </w:r>
      <w:r>
        <w:rPr>
          <w:rFonts w:hint="default" w:asciiTheme="majorAscii" w:hAnsiTheme="majorAscii"/>
          <w:color w:val="000000"/>
          <w:sz w:val="22"/>
          <w:szCs w:val="22"/>
        </w:rPr>
        <w:t>Bourne shell</w:t>
      </w:r>
      <w:r>
        <w:rPr>
          <w:rFonts w:hint="default" w:asciiTheme="majorAscii" w:hAnsiTheme="majorAscii"/>
          <w:sz w:val="22"/>
          <w:szCs w:val="22"/>
        </w:rPr>
        <w:fldChar w:fldCharType="end"/>
      </w:r>
      <w:r>
        <w:rPr>
          <w:rFonts w:hint="default" w:asciiTheme="majorAscii" w:hAnsiTheme="majorAscii"/>
          <w:color w:val="202122"/>
          <w:sz w:val="22"/>
          <w:szCs w:val="22"/>
        </w:rPr>
        <w:t>.</w:t>
      </w:r>
      <w:r>
        <w:rPr>
          <w:rFonts w:hint="default" w:asciiTheme="majorAscii" w:hAnsiTheme="majorAscii"/>
          <w:color w:val="000000"/>
          <w:sz w:val="22"/>
          <w:szCs w:val="22"/>
        </w:rPr>
        <w:t xml:space="preserve"> </w:t>
      </w:r>
      <w:r>
        <w:rPr>
          <w:rFonts w:hint="default" w:asciiTheme="majorAscii" w:hAnsiTheme="majorAscii"/>
          <w:color w:val="202122"/>
          <w:sz w:val="22"/>
          <w:szCs w:val="22"/>
        </w:rPr>
        <w:t>First released in</w:t>
      </w:r>
      <w:r>
        <w:rPr>
          <w:rFonts w:hint="default" w:asciiTheme="majorAscii" w:hAnsiTheme="majorAscii"/>
          <w:color w:val="000000"/>
          <w:sz w:val="22"/>
          <w:szCs w:val="22"/>
        </w:rPr>
        <w:t xml:space="preserve"> </w:t>
      </w:r>
      <w:r>
        <w:rPr>
          <w:rFonts w:hint="default" w:asciiTheme="majorAscii" w:hAnsiTheme="majorAscii"/>
          <w:color w:val="202122"/>
          <w:sz w:val="22"/>
          <w:szCs w:val="22"/>
        </w:rPr>
        <w:t xml:space="preserve">1989, it has been used as the default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"https://en.wikipedia.org/wiki/Login" </w:instrText>
      </w:r>
      <w:r>
        <w:rPr>
          <w:rFonts w:hint="default" w:asciiTheme="majorAscii" w:hAnsiTheme="majorAscii"/>
          <w:sz w:val="22"/>
          <w:szCs w:val="22"/>
        </w:rPr>
        <w:fldChar w:fldCharType="separate"/>
      </w:r>
      <w:r>
        <w:rPr>
          <w:rFonts w:hint="default" w:asciiTheme="majorAscii" w:hAnsiTheme="majorAscii"/>
          <w:color w:val="000000"/>
          <w:sz w:val="22"/>
          <w:szCs w:val="22"/>
        </w:rPr>
        <w:t>login</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shell for most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"https://en.wikipedia.org/wiki/Linux" </w:instrText>
      </w:r>
      <w:r>
        <w:rPr>
          <w:rFonts w:hint="default" w:asciiTheme="majorAscii" w:hAnsiTheme="majorAscii"/>
          <w:sz w:val="22"/>
          <w:szCs w:val="22"/>
        </w:rPr>
        <w:fldChar w:fldCharType="separate"/>
      </w:r>
      <w:r>
        <w:rPr>
          <w:rFonts w:hint="default" w:asciiTheme="majorAscii" w:hAnsiTheme="majorAscii"/>
          <w:color w:val="000000"/>
          <w:sz w:val="22"/>
          <w:szCs w:val="22"/>
        </w:rPr>
        <w:t>Linux</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distributions and all releases of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"https://en.wikipedia.org/wiki/Apple_Inc."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Apple's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"https://en.wikipedia.org/wiki/MacOS" </w:instrText>
      </w:r>
      <w:r>
        <w:rPr>
          <w:rFonts w:hint="default" w:asciiTheme="majorAscii" w:hAnsiTheme="majorAscii"/>
          <w:sz w:val="22"/>
          <w:szCs w:val="22"/>
        </w:rPr>
        <w:fldChar w:fldCharType="separate"/>
      </w:r>
      <w:r>
        <w:rPr>
          <w:rFonts w:hint="default" w:asciiTheme="majorAscii" w:hAnsiTheme="majorAscii"/>
          <w:color w:val="202122"/>
          <w:sz w:val="22"/>
          <w:szCs w:val="22"/>
        </w:rPr>
        <w:t xml:space="preserve">macOS </w:t>
      </w:r>
      <w:r>
        <w:rPr>
          <w:rFonts w:hint="default" w:asciiTheme="majorAscii" w:hAnsiTheme="majorAscii"/>
          <w:sz w:val="22"/>
          <w:szCs w:val="22"/>
        </w:rPr>
        <w:fldChar w:fldCharType="end"/>
      </w:r>
      <w:r>
        <w:rPr>
          <w:rFonts w:hint="default" w:asciiTheme="majorAscii" w:hAnsiTheme="majorAscii"/>
          <w:color w:val="202122"/>
          <w:sz w:val="22"/>
          <w:szCs w:val="22"/>
        </w:rPr>
        <w:t xml:space="preserve">prior to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"https://en.wikipedia.org/wiki/MacOS_Catalina" </w:instrText>
      </w:r>
      <w:r>
        <w:rPr>
          <w:rFonts w:hint="default" w:asciiTheme="majorAscii" w:hAnsiTheme="majorAscii"/>
          <w:sz w:val="22"/>
          <w:szCs w:val="22"/>
        </w:rPr>
        <w:fldChar w:fldCharType="separate"/>
      </w:r>
      <w:r>
        <w:rPr>
          <w:rFonts w:hint="default" w:asciiTheme="majorAscii" w:hAnsiTheme="majorAscii"/>
          <w:color w:val="000000"/>
          <w:sz w:val="22"/>
          <w:szCs w:val="22"/>
        </w:rPr>
        <w:t>macOS Catalina</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 Like all Unix shells, it supports filename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"https://en.wikipedia.org/wiki/Glob_(programming)" </w:instrText>
      </w:r>
      <w:r>
        <w:rPr>
          <w:rFonts w:hint="default" w:asciiTheme="majorAscii" w:hAnsiTheme="majorAscii"/>
          <w:sz w:val="22"/>
          <w:szCs w:val="22"/>
        </w:rPr>
        <w:fldChar w:fldCharType="separate"/>
      </w:r>
      <w:r>
        <w:rPr>
          <w:rFonts w:hint="default" w:asciiTheme="majorAscii" w:hAnsiTheme="majorAscii"/>
          <w:color w:val="000000"/>
          <w:sz w:val="22"/>
          <w:szCs w:val="22"/>
        </w:rPr>
        <w:t>globbing</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(wildcard matching),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"https://en.wikipedia.org/wiki/Pipeline_(Unix)"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piping,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"https://en.wikipedia.org/wiki/Here_document" </w:instrText>
      </w:r>
      <w:r>
        <w:rPr>
          <w:rFonts w:hint="default" w:asciiTheme="majorAscii" w:hAnsiTheme="majorAscii"/>
          <w:sz w:val="22"/>
          <w:szCs w:val="22"/>
        </w:rPr>
        <w:fldChar w:fldCharType="separate"/>
      </w:r>
      <w:r>
        <w:rPr>
          <w:rFonts w:hint="default" w:asciiTheme="majorAscii" w:hAnsiTheme="majorAscii"/>
          <w:color w:val="202122"/>
          <w:sz w:val="22"/>
          <w:szCs w:val="22"/>
        </w:rPr>
        <w:t>here</w:t>
      </w:r>
      <w:r>
        <w:rPr>
          <w:rFonts w:hint="default" w:asciiTheme="majorAscii" w:hAnsiTheme="majorAscii"/>
          <w:sz w:val="22"/>
          <w:szCs w:val="22"/>
        </w:rPr>
        <w:fldChar w:fldCharType="end"/>
      </w:r>
      <w:r>
        <w:rPr>
          <w:rFonts w:hint="default" w:asciiTheme="majorAscii" w:hAnsiTheme="majorAscii"/>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"https://en.wikipedia.org/wiki/Here_document" </w:instrText>
      </w:r>
      <w:r>
        <w:rPr>
          <w:rFonts w:hint="default" w:asciiTheme="majorAscii" w:hAnsiTheme="majorAscii"/>
          <w:sz w:val="22"/>
          <w:szCs w:val="22"/>
        </w:rPr>
        <w:fldChar w:fldCharType="separate"/>
      </w:r>
      <w:r>
        <w:rPr>
          <w:rFonts w:hint="default" w:asciiTheme="majorAscii" w:hAnsiTheme="majorAscii"/>
          <w:color w:val="000000"/>
          <w:sz w:val="22"/>
          <w:szCs w:val="22"/>
        </w:rPr>
        <w:t>documents</w:t>
      </w:r>
      <w:r>
        <w:rPr>
          <w:rFonts w:hint="default" w:asciiTheme="majorAscii" w:hAnsiTheme="majorAscii"/>
          <w:sz w:val="22"/>
          <w:szCs w:val="22"/>
        </w:rPr>
        <w:fldChar w:fldCharType="end"/>
      </w:r>
      <w:r>
        <w:rPr>
          <w:rFonts w:hint="default" w:asciiTheme="majorAscii" w:hAnsiTheme="majorAscii"/>
          <w:color w:val="202122"/>
          <w:sz w:val="22"/>
          <w:szCs w:val="22"/>
        </w:rPr>
        <w:t>,</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"https://en.wikipedia.org/wiki/Command_substitution"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command substitution,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"https://en.wikipedia.org/wiki/Variable_(programming)" </w:instrText>
      </w:r>
      <w:r>
        <w:rPr>
          <w:rFonts w:hint="default" w:asciiTheme="majorAscii" w:hAnsiTheme="majorAscii"/>
          <w:sz w:val="22"/>
          <w:szCs w:val="22"/>
        </w:rPr>
        <w:fldChar w:fldCharType="separate"/>
      </w:r>
      <w:r>
        <w:rPr>
          <w:rFonts w:hint="default" w:asciiTheme="majorAscii" w:hAnsiTheme="majorAscii"/>
          <w:color w:val="000000"/>
          <w:sz w:val="22"/>
          <w:szCs w:val="22"/>
        </w:rPr>
        <w:t>variables</w:t>
      </w:r>
      <w:r>
        <w:rPr>
          <w:rFonts w:hint="default" w:asciiTheme="majorAscii" w:hAnsiTheme="majorAscii"/>
          <w:sz w:val="22"/>
          <w:szCs w:val="22"/>
        </w:rPr>
        <w:fldChar w:fldCharType="end"/>
      </w:r>
      <w:r>
        <w:rPr>
          <w:rFonts w:hint="default" w:asciiTheme="majorAscii" w:hAnsiTheme="majorAscii"/>
          <w:color w:val="202122"/>
          <w:sz w:val="22"/>
          <w:szCs w:val="22"/>
        </w:rPr>
        <w:t>,</w:t>
      </w:r>
      <w:r>
        <w:rPr>
          <w:rFonts w:hint="default" w:asciiTheme="majorAscii" w:hAnsiTheme="majorAscii"/>
          <w:color w:val="000000"/>
          <w:sz w:val="22"/>
          <w:szCs w:val="22"/>
        </w:rPr>
        <w:t xml:space="preserve"> </w:t>
      </w:r>
      <w:r>
        <w:rPr>
          <w:rFonts w:hint="default" w:asciiTheme="majorAscii" w:hAnsiTheme="majorAscii"/>
          <w:color w:val="202122"/>
          <w:sz w:val="22"/>
          <w:szCs w:val="22"/>
        </w:rPr>
        <w:t>and</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"https://en.wikipedia.org/wiki/Control_flow" </w:instrText>
      </w:r>
      <w:r>
        <w:rPr>
          <w:rFonts w:hint="default" w:asciiTheme="majorAscii" w:hAnsiTheme="majorAscii"/>
          <w:sz w:val="22"/>
          <w:szCs w:val="22"/>
        </w:rPr>
        <w:fldChar w:fldCharType="separate"/>
      </w:r>
      <w:r>
        <w:rPr>
          <w:rFonts w:hint="default" w:asciiTheme="majorAscii" w:hAnsiTheme="majorAscii"/>
          <w:color w:val="000000"/>
          <w:sz w:val="22"/>
          <w:szCs w:val="22"/>
        </w:rPr>
        <w:t>control</w:t>
      </w:r>
      <w:r>
        <w:rPr>
          <w:rFonts w:hint="default" w:asciiTheme="majorAscii" w:hAnsiTheme="majorAscii"/>
          <w:sz w:val="22"/>
          <w:szCs w:val="22"/>
        </w:rPr>
        <w:fldChar w:fldCharType="end"/>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"https://en.wikipedia.org/wiki/Control_flow"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structures </w:t>
      </w:r>
      <w:r>
        <w:rPr>
          <w:rFonts w:hint="default" w:asciiTheme="majorAscii" w:hAnsiTheme="majorAscii"/>
          <w:sz w:val="22"/>
          <w:szCs w:val="22"/>
        </w:rPr>
        <w:fldChar w:fldCharType="end"/>
      </w:r>
      <w:r>
        <w:rPr>
          <w:rFonts w:hint="default" w:asciiTheme="majorAscii" w:hAnsiTheme="majorAscii"/>
          <w:color w:val="202122"/>
          <w:sz w:val="22"/>
          <w:szCs w:val="22"/>
        </w:rPr>
        <w:t>for</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"https://en.wikipedia.org/wiki/Conditional_(programming)"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condition-testing </w:t>
      </w:r>
      <w:r>
        <w:rPr>
          <w:rFonts w:hint="default" w:asciiTheme="majorAscii" w:hAnsiTheme="majorAscii"/>
          <w:sz w:val="22"/>
          <w:szCs w:val="22"/>
        </w:rPr>
        <w:fldChar w:fldCharType="end"/>
      </w:r>
      <w:r>
        <w:rPr>
          <w:rFonts w:hint="default" w:asciiTheme="majorAscii" w:hAnsiTheme="majorAscii"/>
          <w:color w:val="202122"/>
          <w:sz w:val="22"/>
          <w:szCs w:val="22"/>
        </w:rPr>
        <w:t>and</w:t>
      </w:r>
      <w:r>
        <w:rPr>
          <w:rFonts w:hint="default"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"https://en.wikipedia.org/wiki/Iteration" </w:instrText>
      </w:r>
      <w:r>
        <w:rPr>
          <w:rFonts w:hint="default" w:asciiTheme="majorAscii" w:hAnsiTheme="majorAscii"/>
          <w:sz w:val="22"/>
          <w:szCs w:val="22"/>
        </w:rPr>
        <w:fldChar w:fldCharType="separate"/>
      </w:r>
      <w:r>
        <w:rPr>
          <w:rFonts w:hint="default" w:asciiTheme="majorAscii" w:hAnsiTheme="majorAscii"/>
          <w:color w:val="000000"/>
          <w:sz w:val="22"/>
          <w:szCs w:val="22"/>
        </w:rPr>
        <w:t>iteration</w:t>
      </w:r>
      <w:r>
        <w:rPr>
          <w:rFonts w:hint="default" w:asciiTheme="majorAscii" w:hAnsiTheme="majorAscii"/>
          <w:color w:val="202122"/>
          <w:sz w:val="22"/>
          <w:szCs w:val="22"/>
        </w:rPr>
        <w:t>.</w:t>
      </w:r>
      <w:r>
        <w:rPr>
          <w:rFonts w:hint="default" w:asciiTheme="majorAscii" w:hAnsiTheme="majorAscii"/>
          <w:sz w:val="22"/>
          <w:szCs w:val="22"/>
        </w:rPr>
        <w:fldChar w:fldCharType="end"/>
      </w:r>
    </w:p>
    <w:p>
      <w:pPr>
        <w:spacing w:line="20" w:lineRule="exact"/>
        <w:rPr>
          <w:rFonts w:hint="default" w:asciiTheme="majorAscii" w:hAnsiTheme="majorAscii"/>
          <w:color w:val="000000"/>
          <w:sz w:val="22"/>
          <w:szCs w:val="22"/>
        </w:rPr>
      </w:pPr>
      <w:r>
        <w:rPr>
          <w:rFonts w:hint="default" w:asciiTheme="majorAscii" w:hAnsiTheme="majorAscii"/>
          <w:color w:val="202122"/>
          <w:sz w:val="22"/>
          <w:szCs w:val="22"/>
        </w:rPr>
        <mc:AlternateContent>
          <mc:Choice Requires="wps">
            <w:drawing>
              <wp:anchor distT="0" distB="0" distL="114300" distR="114300" simplePos="0" relativeHeight="251660288" behindDoc="1" locked="0" layoutInCell="1" allowOverlap="1">
                <wp:simplePos x="0" y="0"/>
                <wp:positionH relativeFrom="column">
                  <wp:posOffset>514985</wp:posOffset>
                </wp:positionH>
                <wp:positionV relativeFrom="paragraph">
                  <wp:posOffset>-1104900</wp:posOffset>
                </wp:positionV>
                <wp:extent cx="39370" cy="12700"/>
                <wp:effectExtent l="4445" t="4445" r="6985" b="8255"/>
                <wp:wrapNone/>
                <wp:docPr id="211" name="Rectangles 211"/>
                <wp:cNvGraphicFramePr/>
                <a:graphic xmlns:a="http://schemas.openxmlformats.org/drawingml/2006/main">
                  <a:graphicData uri="http://schemas.microsoft.com/office/word/2010/wordprocessingShape">
                    <wps:wsp>
                      <wps:cNvSpPr/>
                      <wps:spPr>
                        <a:xfrm>
                          <a:off x="0" y="0"/>
                          <a:ext cx="39370" cy="12700"/>
                        </a:xfrm>
                        <a:prstGeom prst="rect">
                          <a:avLst/>
                        </a:prstGeom>
                        <a:solidFill>
                          <a:srgbClr val="202122"/>
                        </a:solidFill>
                        <a:ln w="9525" cap="flat" cmpd="sng">
                          <a:solidFill>
                            <a:srgbClr val="FFFFFF"/>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40.55pt;margin-top:-87pt;height:1pt;width:3.1pt;z-index:-251656192;mso-width-relative:page;mso-height-relative:page;" fillcolor="#202122" filled="t" stroked="t" coordsize="21600,21600" o:gfxdata="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aqCYHYAAAACwEAAA8AAAAAAAAAAQAgAAAAIgAAAGRycy9kb3ducmV2LnhtbFBL&#10;AQIUABQAAAAIAIdO4kBeCBOj9gEAACMEAAAOAAAAAAAAAAEAIAAAACcBAABkcnMvZTJvRG9jLnht&#10;bFBLBQYAAAAABgAGAFkBAACPBQAAAAA=&#10;">
                <v:fill on="t" focussize="0,0"/>
                <v:stroke color="#FFFFFF" joinstyle="miter"/>
                <v:imagedata o:title=""/>
                <o:lock v:ext="edit" aspectratio="f"/>
              </v:rect>
            </w:pict>
          </mc:Fallback>
        </mc:AlternateContent>
      </w:r>
    </w:p>
    <w:p>
      <w:pPr>
        <w:spacing w:line="51" w:lineRule="exact"/>
        <w:rPr>
          <w:rFonts w:hint="default" w:asciiTheme="majorAscii" w:hAnsiTheme="majorAscii"/>
          <w:color w:val="000000"/>
          <w:sz w:val="22"/>
          <w:szCs w:val="22"/>
        </w:rPr>
      </w:pPr>
    </w:p>
    <w:p>
      <w:pPr>
        <w:spacing w:line="233" w:lineRule="auto"/>
        <w:ind w:right="26" w:firstLine="62"/>
        <w:rPr>
          <w:rFonts w:hint="default" w:asciiTheme="majorAscii" w:hAnsiTheme="majorAscii"/>
          <w:sz w:val="22"/>
          <w:szCs w:val="22"/>
        </w:rPr>
      </w:pPr>
      <w:r>
        <w:rPr>
          <w:rFonts w:hint="default" w:asciiTheme="majorAscii" w:hAnsiTheme="majorAscii"/>
          <w:sz w:val="22"/>
          <w:szCs w:val="22"/>
        </w:rPr>
        <w:t>The popularity of sh motivated programmers to develop a shell that was compatible with it, but with several enhancements. Linux systems still offer the sh shell, but "bash" -- the "Bourne-again Shell," based on sh -- has become the new default standard. One attractive feature of bash is its ability to run sh shell scripts unchanged. Shell scripts are complex sets of commands that automate programming and maintenance chores; being able to reuse these scripts saves programmers time.</w:t>
      </w:r>
    </w:p>
    <w:p>
      <w:pPr>
        <w:spacing w:line="9" w:lineRule="exact"/>
        <w:rPr>
          <w:rFonts w:hint="default" w:asciiTheme="majorAscii" w:hAnsiTheme="majorAscii"/>
          <w:color w:val="000000"/>
          <w:sz w:val="22"/>
          <w:szCs w:val="22"/>
        </w:rPr>
      </w:pPr>
    </w:p>
    <w:p>
      <w:pPr>
        <w:spacing w:line="0" w:lineRule="atLeast"/>
        <w:rPr>
          <w:rFonts w:hint="default" w:asciiTheme="majorAscii" w:hAnsiTheme="majorAscii"/>
          <w:sz w:val="22"/>
          <w:szCs w:val="22"/>
        </w:rPr>
      </w:pPr>
      <w:r>
        <w:rPr>
          <w:rFonts w:hint="default" w:asciiTheme="majorAscii" w:hAnsiTheme="majorAscii"/>
          <w:sz w:val="22"/>
          <w:szCs w:val="22"/>
        </w:rPr>
        <w:t>Some supported Features:</w:t>
      </w:r>
    </w:p>
    <w:p>
      <w:pPr>
        <w:spacing w:line="180" w:lineRule="exact"/>
        <w:rPr>
          <w:rFonts w:hint="default" w:asciiTheme="majorAscii" w:hAnsiTheme="majorAscii"/>
          <w:color w:val="000000"/>
          <w:sz w:val="22"/>
          <w:szCs w:val="22"/>
        </w:rPr>
      </w:pPr>
    </w:p>
    <w:p>
      <w:pPr>
        <w:spacing w:line="234" w:lineRule="auto"/>
        <w:ind w:right="6"/>
        <w:rPr>
          <w:rFonts w:hint="default" w:asciiTheme="majorAscii" w:hAnsiTheme="majorAscii"/>
          <w:color w:val="202122"/>
          <w:sz w:val="22"/>
          <w:szCs w:val="22"/>
        </w:rPr>
      </w:pPr>
      <w:r>
        <w:rPr>
          <w:rFonts w:hint="default" w:asciiTheme="majorAscii" w:hAnsiTheme="majorAscii"/>
          <w:color w:val="202122"/>
          <w:sz w:val="22"/>
          <w:szCs w:val="22"/>
        </w:rPr>
        <w:t xml:space="preserve">1.The Bash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"https://en.wikipedia.org/wiki/Command_(computing)" </w:instrText>
      </w:r>
      <w:r>
        <w:rPr>
          <w:rFonts w:hint="default" w:asciiTheme="majorAscii" w:hAnsiTheme="majorAscii"/>
          <w:sz w:val="22"/>
          <w:szCs w:val="22"/>
        </w:rPr>
        <w:fldChar w:fldCharType="separate"/>
      </w:r>
      <w:r>
        <w:rPr>
          <w:rFonts w:hint="default" w:asciiTheme="majorAscii" w:hAnsiTheme="majorAscii"/>
          <w:color w:val="000000"/>
          <w:sz w:val="22"/>
          <w:szCs w:val="22"/>
        </w:rPr>
        <w:t>command</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syntax is a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"https://en.wikipedia.org/wiki/Superset" </w:instrText>
      </w:r>
      <w:r>
        <w:rPr>
          <w:rFonts w:hint="default" w:asciiTheme="majorAscii" w:hAnsiTheme="majorAscii"/>
          <w:sz w:val="22"/>
          <w:szCs w:val="22"/>
        </w:rPr>
        <w:fldChar w:fldCharType="separate"/>
      </w:r>
      <w:r>
        <w:rPr>
          <w:rFonts w:hint="default" w:asciiTheme="majorAscii" w:hAnsiTheme="majorAscii"/>
          <w:color w:val="000000"/>
          <w:sz w:val="22"/>
          <w:szCs w:val="22"/>
        </w:rPr>
        <w:t>superset</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of the Bourne shell command syntax. Bash supports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"https://en.wikipedia.org/wiki/Brace_expansion" </w:instrText>
      </w:r>
      <w:r>
        <w:rPr>
          <w:rFonts w:hint="default" w:asciiTheme="majorAscii" w:hAnsiTheme="majorAscii"/>
          <w:sz w:val="22"/>
          <w:szCs w:val="22"/>
        </w:rPr>
        <w:fldChar w:fldCharType="separate"/>
      </w:r>
      <w:r>
        <w:rPr>
          <w:rFonts w:hint="default" w:asciiTheme="majorAscii" w:hAnsiTheme="majorAscii"/>
          <w:color w:val="000000"/>
          <w:sz w:val="22"/>
          <w:szCs w:val="22"/>
        </w:rPr>
        <w:t xml:space="preserve">brace expansion,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"https://en.wikipedia.org/wiki/Command_line_completion" </w:instrText>
      </w:r>
      <w:r>
        <w:rPr>
          <w:rFonts w:hint="default" w:asciiTheme="majorAscii" w:hAnsiTheme="majorAscii"/>
          <w:sz w:val="22"/>
          <w:szCs w:val="22"/>
        </w:rPr>
        <w:fldChar w:fldCharType="separate"/>
      </w:r>
      <w:r>
        <w:rPr>
          <w:rFonts w:hint="default" w:asciiTheme="majorAscii" w:hAnsiTheme="majorAscii"/>
          <w:color w:val="202122"/>
          <w:sz w:val="22"/>
          <w:szCs w:val="22"/>
        </w:rPr>
        <w:t xml:space="preserve">command </w:t>
      </w:r>
      <w:r>
        <w:rPr>
          <w:rFonts w:hint="default" w:asciiTheme="majorAscii" w:hAnsiTheme="majorAscii"/>
          <w:color w:val="000000"/>
          <w:sz w:val="22"/>
          <w:szCs w:val="22"/>
        </w:rPr>
        <w:t>line completion</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(Programmable Completion), basic debugging and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"https://en.wikipedia.org/wiki/Signal_(IPC)" </w:instrText>
      </w:r>
      <w:r>
        <w:rPr>
          <w:rFonts w:hint="default" w:asciiTheme="majorAscii" w:hAnsiTheme="majorAscii"/>
          <w:sz w:val="22"/>
          <w:szCs w:val="22"/>
        </w:rPr>
        <w:fldChar w:fldCharType="separate"/>
      </w:r>
      <w:r>
        <w:rPr>
          <w:rFonts w:hint="default" w:asciiTheme="majorAscii" w:hAnsiTheme="majorAscii"/>
          <w:color w:val="000000"/>
          <w:sz w:val="22"/>
          <w:szCs w:val="22"/>
        </w:rPr>
        <w:t>signal handling</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(using </w:t>
      </w:r>
      <w:r>
        <w:rPr>
          <w:rFonts w:hint="default" w:asciiTheme="majorAscii" w:hAnsiTheme="majorAscii"/>
          <w:color w:val="000000"/>
          <w:sz w:val="22"/>
          <w:szCs w:val="22"/>
          <w:highlight w:val="white"/>
        </w:rPr>
        <w:t>trap</w:t>
      </w:r>
      <w:r>
        <w:rPr>
          <w:rFonts w:hint="default" w:asciiTheme="majorAscii" w:hAnsiTheme="majorAscii"/>
          <w:color w:val="202122"/>
          <w:sz w:val="22"/>
          <w:szCs w:val="22"/>
        </w:rPr>
        <w:t>) since bash 2.05a among other features.</w:t>
      </w:r>
    </w:p>
    <w:p>
      <w:pPr>
        <w:spacing w:line="20" w:lineRule="exact"/>
        <w:rPr>
          <w:rFonts w:hint="default" w:asciiTheme="majorAscii" w:hAnsiTheme="majorAscii"/>
          <w:color w:val="202122"/>
          <w:sz w:val="22"/>
          <w:szCs w:val="22"/>
        </w:rPr>
      </w:pPr>
      <w:r>
        <w:rPr>
          <w:rFonts w:hint="default" w:asciiTheme="majorAscii" w:hAnsiTheme="majorAscii"/>
          <w:color w:val="202122"/>
          <w:sz w:val="22"/>
          <w:szCs w:val="22"/>
        </w:rPr>
        <w:drawing>
          <wp:anchor distT="0" distB="0" distL="114300" distR="114300" simplePos="0" relativeHeight="251661312" behindDoc="1" locked="0" layoutInCell="1" allowOverlap="1">
            <wp:simplePos x="0" y="0"/>
            <wp:positionH relativeFrom="column">
              <wp:posOffset>4083685</wp:posOffset>
            </wp:positionH>
            <wp:positionV relativeFrom="paragraph">
              <wp:posOffset>-446405</wp:posOffset>
            </wp:positionV>
            <wp:extent cx="318770" cy="234950"/>
            <wp:effectExtent l="0" t="0" r="11430" b="6350"/>
            <wp:wrapNone/>
            <wp:docPr id="212"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98"/>
                    <pic:cNvPicPr>
                      <a:picLocks noChangeAspect="1"/>
                    </pic:cNvPicPr>
                  </pic:nvPicPr>
                  <pic:blipFill>
                    <a:blip r:embed="rId57"/>
                    <a:stretch>
                      <a:fillRect/>
                    </a:stretch>
                  </pic:blipFill>
                  <pic:spPr>
                    <a:xfrm>
                      <a:off x="0" y="0"/>
                      <a:ext cx="318770" cy="234950"/>
                    </a:xfrm>
                    <a:prstGeom prst="rect">
                      <a:avLst/>
                    </a:prstGeom>
                    <a:noFill/>
                    <a:ln>
                      <a:noFill/>
                    </a:ln>
                  </pic:spPr>
                </pic:pic>
              </a:graphicData>
            </a:graphic>
          </wp:anchor>
        </w:drawing>
      </w:r>
    </w:p>
    <w:p>
      <w:pPr>
        <w:spacing w:line="164" w:lineRule="exact"/>
        <w:rPr>
          <w:rFonts w:hint="default" w:asciiTheme="majorAscii" w:hAnsiTheme="majorAscii"/>
          <w:color w:val="202122"/>
          <w:sz w:val="22"/>
          <w:szCs w:val="22"/>
        </w:rPr>
      </w:pPr>
    </w:p>
    <w:p>
      <w:pPr>
        <w:numPr>
          <w:ilvl w:val="0"/>
          <w:numId w:val="10"/>
        </w:numPr>
        <w:tabs>
          <w:tab w:val="left" w:pos="277"/>
        </w:tabs>
        <w:spacing w:line="229" w:lineRule="auto"/>
        <w:ind w:right="66"/>
        <w:jc w:val="both"/>
        <w:rPr>
          <w:rFonts w:hint="default" w:asciiTheme="majorAscii" w:hAnsiTheme="majorAscii"/>
          <w:color w:val="202122"/>
          <w:sz w:val="22"/>
          <w:szCs w:val="22"/>
        </w:rPr>
      </w:pPr>
      <w:r>
        <w:rPr>
          <w:rFonts w:hint="default" w:asciiTheme="majorAscii" w:hAnsiTheme="majorAscii"/>
          <w:color w:val="202122"/>
          <w:sz w:val="22"/>
          <w:szCs w:val="22"/>
        </w:rPr>
        <w:t>Bash can execute the vast majority of Bourne shell scripts without modifica-tion, with the exception of Bourne shell scripts stumbling into fringe syntax be-havior interpreted differently in Bash or attempting to run a system command matching a newer Bash builtin, etc.</w:t>
      </w:r>
    </w:p>
    <w:p>
      <w:pPr>
        <w:spacing w:line="183" w:lineRule="exact"/>
        <w:rPr>
          <w:rFonts w:hint="default" w:asciiTheme="majorAscii" w:hAnsiTheme="majorAscii"/>
          <w:color w:val="202122"/>
          <w:sz w:val="22"/>
          <w:szCs w:val="22"/>
        </w:rPr>
      </w:pPr>
    </w:p>
    <w:p>
      <w:pPr>
        <w:spacing w:line="223" w:lineRule="auto"/>
        <w:ind w:right="66"/>
        <w:rPr>
          <w:rFonts w:hint="default" w:asciiTheme="majorAscii" w:hAnsiTheme="majorAscii"/>
          <w:color w:val="202122"/>
          <w:sz w:val="22"/>
          <w:szCs w:val="22"/>
        </w:rPr>
      </w:pPr>
      <w:r>
        <w:rPr>
          <w:rFonts w:hint="default" w:asciiTheme="majorAscii" w:hAnsiTheme="majorAscii"/>
          <w:color w:val="202122"/>
          <w:sz w:val="22"/>
          <w:szCs w:val="22"/>
        </w:rPr>
        <w:t xml:space="preserve">3.Bash command syntax includes ideas drawn from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"https://en.wikipedia.org/wiki/KornShell" </w:instrText>
      </w:r>
      <w:r>
        <w:rPr>
          <w:rFonts w:hint="default" w:asciiTheme="majorAscii" w:hAnsiTheme="majorAscii"/>
          <w:sz w:val="22"/>
          <w:szCs w:val="22"/>
        </w:rPr>
        <w:fldChar w:fldCharType="separate"/>
      </w:r>
      <w:r>
        <w:rPr>
          <w:rFonts w:hint="default" w:asciiTheme="majorAscii" w:hAnsiTheme="majorAscii"/>
          <w:color w:val="000000"/>
          <w:sz w:val="22"/>
          <w:szCs w:val="22"/>
          <w:u w:val="single"/>
        </w:rPr>
        <w:t>KornShell</w:t>
      </w:r>
      <w:r>
        <w:rPr>
          <w:rFonts w:hint="default" w:asciiTheme="majorAscii" w:hAnsiTheme="majorAscii"/>
          <w:color w:val="202122"/>
          <w:sz w:val="22"/>
          <w:szCs w:val="22"/>
          <w:u w:val="single"/>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(ksh) and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"https://en.wikipedia.org/wiki/C_shell" </w:instrText>
      </w:r>
      <w:r>
        <w:rPr>
          <w:rFonts w:hint="default" w:asciiTheme="majorAscii" w:hAnsiTheme="majorAscii"/>
          <w:sz w:val="22"/>
          <w:szCs w:val="22"/>
        </w:rPr>
        <w:fldChar w:fldCharType="separate"/>
      </w:r>
      <w:r>
        <w:rPr>
          <w:rFonts w:hint="default" w:asciiTheme="majorAscii" w:hAnsiTheme="majorAscii"/>
          <w:color w:val="000000"/>
          <w:sz w:val="22"/>
          <w:szCs w:val="22"/>
        </w:rPr>
        <w:t>C shell</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(csh) such as command line editing,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"https://en.wikipedia.org/wiki/Command_history" </w:instrText>
      </w:r>
      <w:r>
        <w:rPr>
          <w:rFonts w:hint="default" w:asciiTheme="majorAscii" w:hAnsiTheme="majorAscii"/>
          <w:sz w:val="22"/>
          <w:szCs w:val="22"/>
        </w:rPr>
        <w:fldChar w:fldCharType="separate"/>
      </w:r>
      <w:r>
        <w:rPr>
          <w:rFonts w:hint="default" w:asciiTheme="majorAscii" w:hAnsiTheme="majorAscii"/>
          <w:color w:val="000000"/>
          <w:sz w:val="22"/>
          <w:szCs w:val="22"/>
        </w:rPr>
        <w:t>command history</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w:t>
      </w:r>
      <w:r>
        <w:rPr>
          <w:rFonts w:hint="default" w:asciiTheme="majorAscii" w:hAnsiTheme="majorAscii"/>
          <w:color w:val="000000"/>
          <w:sz w:val="22"/>
          <w:szCs w:val="22"/>
          <w:highlight w:val="white"/>
        </w:rPr>
        <w:t>history</w:t>
      </w:r>
      <w:r>
        <w:rPr>
          <w:rFonts w:hint="default" w:asciiTheme="majorAscii" w:hAnsiTheme="majorAscii"/>
          <w:color w:val="202122"/>
          <w:sz w:val="22"/>
          <w:szCs w:val="22"/>
        </w:rPr>
        <w:t xml:space="preserve"> com-</w:t>
      </w:r>
    </w:p>
    <w:p>
      <w:pPr>
        <w:spacing w:line="20" w:lineRule="exact"/>
        <w:rPr>
          <w:rFonts w:hint="default" w:asciiTheme="majorAscii" w:hAnsiTheme="majorAscii"/>
          <w:color w:val="202122"/>
          <w:sz w:val="22"/>
          <w:szCs w:val="22"/>
        </w:rPr>
      </w:pPr>
      <w:r>
        <w:rPr>
          <w:rFonts w:hint="default" w:asciiTheme="majorAscii" w:hAnsiTheme="majorAscii"/>
          <w:color w:val="202122"/>
          <w:sz w:val="22"/>
          <w:szCs w:val="22"/>
        </w:rPr>
        <w:drawing>
          <wp:anchor distT="0" distB="0" distL="114300" distR="114300" simplePos="0" relativeHeight="251662336" behindDoc="1" locked="0" layoutInCell="1" allowOverlap="1">
            <wp:simplePos x="0" y="0"/>
            <wp:positionH relativeFrom="column">
              <wp:posOffset>4759325</wp:posOffset>
            </wp:positionH>
            <wp:positionV relativeFrom="paragraph">
              <wp:posOffset>-221615</wp:posOffset>
            </wp:positionV>
            <wp:extent cx="518160" cy="234950"/>
            <wp:effectExtent l="0" t="0" r="2540" b="6350"/>
            <wp:wrapNone/>
            <wp:docPr id="213"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199"/>
                    <pic:cNvPicPr>
                      <a:picLocks noChangeAspect="1"/>
                    </pic:cNvPicPr>
                  </pic:nvPicPr>
                  <pic:blipFill>
                    <a:blip r:embed="rId58"/>
                    <a:stretch>
                      <a:fillRect/>
                    </a:stretch>
                  </pic:blipFill>
                  <pic:spPr>
                    <a:xfrm>
                      <a:off x="0" y="0"/>
                      <a:ext cx="518160" cy="234950"/>
                    </a:xfrm>
                    <a:prstGeom prst="rect">
                      <a:avLst/>
                    </a:prstGeom>
                    <a:noFill/>
                    <a:ln>
                      <a:noFill/>
                    </a:ln>
                  </pic:spPr>
                </pic:pic>
              </a:graphicData>
            </a:graphic>
          </wp:anchor>
        </w:drawing>
      </w:r>
      <w:r>
        <w:rPr>
          <w:rFonts w:hint="default" w:asciiTheme="majorAscii" w:hAnsiTheme="majorAscii"/>
          <w:color w:val="202122"/>
          <w:sz w:val="22"/>
          <w:szCs w:val="22"/>
        </w:rPr>
        <w:drawing>
          <wp:anchor distT="0" distB="0" distL="114300" distR="114300" simplePos="0" relativeHeight="251663360" behindDoc="1" locked="0" layoutInCell="1" allowOverlap="1">
            <wp:simplePos x="0" y="0"/>
            <wp:positionH relativeFrom="column">
              <wp:posOffset>2454275</wp:posOffset>
            </wp:positionH>
            <wp:positionV relativeFrom="paragraph">
              <wp:posOffset>13970</wp:posOffset>
            </wp:positionV>
            <wp:extent cx="1600200" cy="234950"/>
            <wp:effectExtent l="0" t="0" r="0" b="6350"/>
            <wp:wrapNone/>
            <wp:docPr id="214"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00"/>
                    <pic:cNvPicPr>
                      <a:picLocks noChangeAspect="1"/>
                    </pic:cNvPicPr>
                  </pic:nvPicPr>
                  <pic:blipFill>
                    <a:blip r:embed="rId59"/>
                    <a:stretch>
                      <a:fillRect/>
                    </a:stretch>
                  </pic:blipFill>
                  <pic:spPr>
                    <a:xfrm>
                      <a:off x="0" y="0"/>
                      <a:ext cx="1600200" cy="234950"/>
                    </a:xfrm>
                    <a:prstGeom prst="rect">
                      <a:avLst/>
                    </a:prstGeom>
                    <a:noFill/>
                    <a:ln>
                      <a:noFill/>
                    </a:ln>
                  </pic:spPr>
                </pic:pic>
              </a:graphicData>
            </a:graphic>
          </wp:anchor>
        </w:drawing>
      </w:r>
    </w:p>
    <w:p>
      <w:pPr>
        <w:spacing w:line="47" w:lineRule="exact"/>
        <w:rPr>
          <w:rFonts w:hint="default" w:asciiTheme="majorAscii" w:hAnsiTheme="majorAscii"/>
          <w:color w:val="202122"/>
          <w:sz w:val="22"/>
          <w:szCs w:val="22"/>
        </w:rPr>
      </w:pPr>
    </w:p>
    <w:p>
      <w:pPr>
        <w:spacing w:line="208" w:lineRule="auto"/>
        <w:ind w:right="1006"/>
        <w:rPr>
          <w:rFonts w:hint="default" w:asciiTheme="majorAscii" w:hAnsiTheme="majorAscii"/>
          <w:color w:val="202122"/>
          <w:sz w:val="22"/>
          <w:szCs w:val="22"/>
        </w:rPr>
      </w:pPr>
      <w:r>
        <w:rPr>
          <w:rFonts w:hint="default" w:asciiTheme="majorAscii" w:hAnsiTheme="majorAscii"/>
          <w:color w:val="202122"/>
          <w:sz w:val="22"/>
          <w:szCs w:val="22"/>
        </w:rPr>
        <w:t>mand),</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"https://en.wikipedia.org/wiki/Bash_(Unix_shell)#cite_note-39" </w:instrText>
      </w:r>
      <w:r>
        <w:rPr>
          <w:rFonts w:hint="default" w:asciiTheme="majorAscii" w:hAnsiTheme="majorAscii"/>
          <w:sz w:val="22"/>
          <w:szCs w:val="22"/>
        </w:rPr>
        <w:fldChar w:fldCharType="separate"/>
      </w:r>
      <w:r>
        <w:rPr>
          <w:rFonts w:hint="default" w:asciiTheme="majorAscii" w:hAnsiTheme="majorAscii"/>
          <w:color w:val="0B0080"/>
          <w:sz w:val="22"/>
          <w:szCs w:val="22"/>
          <w:u w:val="single"/>
          <w:vertAlign w:val="superscript"/>
        </w:rPr>
        <w:t>[39]</w:t>
      </w:r>
      <w:r>
        <w:rPr>
          <w:rFonts w:hint="default" w:asciiTheme="majorAscii" w:hAnsiTheme="majorAscii"/>
          <w:color w:val="202122"/>
          <w:sz w:val="22"/>
          <w:szCs w:val="22"/>
          <w:u w:val="single"/>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the directory stack, the </w:t>
      </w:r>
      <w:r>
        <w:rPr>
          <w:rFonts w:hint="default" w:asciiTheme="majorAscii" w:hAnsiTheme="majorAscii"/>
          <w:color w:val="000000"/>
          <w:sz w:val="22"/>
          <w:szCs w:val="22"/>
          <w:highlight w:val="white"/>
        </w:rPr>
        <w:t>$RANDOM</w:t>
      </w:r>
      <w:r>
        <w:rPr>
          <w:rFonts w:hint="default" w:asciiTheme="majorAscii" w:hAnsiTheme="majorAscii"/>
          <w:color w:val="202122"/>
          <w:sz w:val="22"/>
          <w:szCs w:val="22"/>
        </w:rPr>
        <w:t xml:space="preserve"> and </w:t>
      </w:r>
      <w:r>
        <w:rPr>
          <w:rFonts w:hint="default" w:asciiTheme="majorAscii" w:hAnsiTheme="majorAscii"/>
          <w:color w:val="000000"/>
          <w:sz w:val="22"/>
          <w:szCs w:val="22"/>
          <w:highlight w:val="white"/>
        </w:rPr>
        <w:t>$PPID</w:t>
      </w:r>
      <w:r>
        <w:rPr>
          <w:rFonts w:hint="default" w:asciiTheme="majorAscii" w:hAnsiTheme="majorAscii"/>
          <w:color w:val="202122"/>
          <w:sz w:val="22"/>
          <w:szCs w:val="22"/>
        </w:rPr>
        <w:t xml:space="preserve"> variables, and POSIX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"https://en.wikipedia.org/wiki/Command_substitution" </w:instrText>
      </w:r>
      <w:r>
        <w:rPr>
          <w:rFonts w:hint="default" w:asciiTheme="majorAscii" w:hAnsiTheme="majorAscii"/>
          <w:sz w:val="22"/>
          <w:szCs w:val="22"/>
        </w:rPr>
        <w:fldChar w:fldCharType="separate"/>
      </w:r>
      <w:r>
        <w:rPr>
          <w:rFonts w:hint="default" w:asciiTheme="majorAscii" w:hAnsiTheme="majorAscii"/>
          <w:color w:val="000000"/>
          <w:sz w:val="22"/>
          <w:szCs w:val="22"/>
        </w:rPr>
        <w:t>command substitution</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syntax </w:t>
      </w:r>
      <w:r>
        <w:rPr>
          <w:rFonts w:hint="default" w:asciiTheme="majorAscii" w:hAnsiTheme="majorAscii"/>
          <w:color w:val="000000"/>
          <w:sz w:val="22"/>
          <w:szCs w:val="22"/>
          <w:highlight w:val="white"/>
        </w:rPr>
        <w:t>$(…)</w:t>
      </w:r>
      <w:r>
        <w:rPr>
          <w:rFonts w:hint="default" w:asciiTheme="majorAscii" w:hAnsiTheme="majorAscii"/>
          <w:color w:val="202122"/>
          <w:sz w:val="22"/>
          <w:szCs w:val="22"/>
        </w:rPr>
        <w:t>.</w:t>
      </w:r>
    </w:p>
    <w:p>
      <w:pPr>
        <w:spacing w:line="20" w:lineRule="exact"/>
        <w:rPr>
          <w:rFonts w:hint="default" w:eastAsia="Times New Roman" w:asciiTheme="majorAscii" w:hAnsiTheme="majorAscii"/>
          <w:sz w:val="22"/>
          <w:szCs w:val="22"/>
        </w:rPr>
      </w:pPr>
      <w:r>
        <w:rPr>
          <w:rFonts w:hint="default" w:asciiTheme="majorAscii" w:hAnsiTheme="majorAscii"/>
          <w:color w:val="202122"/>
          <w:sz w:val="22"/>
          <w:szCs w:val="22"/>
        </w:rPr>
        <w:drawing>
          <wp:anchor distT="0" distB="0" distL="114300" distR="114300" simplePos="0" relativeHeight="251664384" behindDoc="1" locked="0" layoutInCell="1" allowOverlap="1">
            <wp:simplePos x="0" y="0"/>
            <wp:positionH relativeFrom="column">
              <wp:posOffset>2647950</wp:posOffset>
            </wp:positionH>
            <wp:positionV relativeFrom="paragraph">
              <wp:posOffset>-221615</wp:posOffset>
            </wp:positionV>
            <wp:extent cx="338455" cy="234950"/>
            <wp:effectExtent l="0" t="0" r="4445" b="6350"/>
            <wp:wrapNone/>
            <wp:docPr id="21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01"/>
                    <pic:cNvPicPr>
                      <a:picLocks noChangeAspect="1"/>
                    </pic:cNvPicPr>
                  </pic:nvPicPr>
                  <pic:blipFill>
                    <a:blip r:embed="rId60"/>
                    <a:stretch>
                      <a:fillRect/>
                    </a:stretch>
                  </pic:blipFill>
                  <pic:spPr>
                    <a:xfrm>
                      <a:off x="0" y="0"/>
                      <a:ext cx="338455" cy="234950"/>
                    </a:xfrm>
                    <a:prstGeom prst="rect">
                      <a:avLst/>
                    </a:prstGeom>
                    <a:noFill/>
                    <a:ln>
                      <a:noFill/>
                    </a:ln>
                  </pic:spPr>
                </pic:pic>
              </a:graphicData>
            </a:graphic>
          </wp:anchor>
        </w:drawing>
      </w:r>
    </w:p>
    <w:p>
      <w:pPr>
        <w:spacing w:line="178" w:lineRule="exact"/>
        <w:rPr>
          <w:rFonts w:hint="default" w:eastAsia="Times New Roman" w:asciiTheme="majorAscii" w:hAnsiTheme="majorAscii"/>
          <w:sz w:val="22"/>
          <w:szCs w:val="22"/>
        </w:rPr>
      </w:pPr>
    </w:p>
    <w:p>
      <w:pPr>
        <w:spacing w:line="213" w:lineRule="auto"/>
        <w:ind w:right="226"/>
        <w:rPr>
          <w:rFonts w:hint="default" w:asciiTheme="majorAscii" w:hAnsiTheme="majorAscii"/>
          <w:color w:val="202122"/>
          <w:sz w:val="22"/>
          <w:szCs w:val="22"/>
        </w:rPr>
      </w:pPr>
      <w:r>
        <w:rPr>
          <w:rFonts w:hint="default" w:asciiTheme="majorAscii" w:hAnsiTheme="majorAscii"/>
          <w:color w:val="202122"/>
          <w:sz w:val="22"/>
          <w:szCs w:val="22"/>
        </w:rPr>
        <w:t xml:space="preserve">4.When a user presses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"https://en.wikipedia.org/wiki/Tab_key" </w:instrText>
      </w:r>
      <w:r>
        <w:rPr>
          <w:rFonts w:hint="default" w:asciiTheme="majorAscii" w:hAnsiTheme="majorAscii"/>
          <w:sz w:val="22"/>
          <w:szCs w:val="22"/>
        </w:rPr>
        <w:fldChar w:fldCharType="separate"/>
      </w:r>
      <w:r>
        <w:rPr>
          <w:rFonts w:hint="default" w:asciiTheme="majorAscii" w:hAnsiTheme="majorAscii"/>
          <w:color w:val="000000"/>
          <w:sz w:val="22"/>
          <w:szCs w:val="22"/>
        </w:rPr>
        <w:t>tab key</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within an interactive command-shell, Bash automatically uses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"https://en.wikipedia.org/wiki/Command_line_completion" </w:instrText>
      </w:r>
      <w:r>
        <w:rPr>
          <w:rFonts w:hint="default" w:asciiTheme="majorAscii" w:hAnsiTheme="majorAscii"/>
          <w:sz w:val="22"/>
          <w:szCs w:val="22"/>
        </w:rPr>
        <w:fldChar w:fldCharType="separate"/>
      </w:r>
      <w:r>
        <w:rPr>
          <w:rFonts w:hint="default" w:asciiTheme="majorAscii" w:hAnsiTheme="majorAscii"/>
          <w:color w:val="000000"/>
          <w:sz w:val="22"/>
          <w:szCs w:val="22"/>
        </w:rPr>
        <w:t>command line completion</w:t>
      </w:r>
      <w:r>
        <w:rPr>
          <w:rFonts w:hint="default" w:asciiTheme="majorAscii" w:hAnsiTheme="majorAscii"/>
          <w:sz w:val="22"/>
          <w:szCs w:val="22"/>
        </w:rPr>
        <w:fldChar w:fldCharType="end"/>
      </w:r>
      <w:r>
        <w:rPr>
          <w:rFonts w:hint="default" w:asciiTheme="majorAscii" w:hAnsiTheme="majorAscii"/>
          <w:color w:val="202122"/>
          <w:sz w:val="22"/>
          <w:szCs w:val="22"/>
        </w:rPr>
        <w:t>, since beta version 2.04,</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"https://en.wikipedia.org/wiki/Bash_(Unix_shell)#cite_note-40" </w:instrText>
      </w:r>
      <w:r>
        <w:rPr>
          <w:rFonts w:hint="default" w:asciiTheme="majorAscii" w:hAnsiTheme="majorAscii"/>
          <w:sz w:val="22"/>
          <w:szCs w:val="22"/>
        </w:rPr>
        <w:fldChar w:fldCharType="separate"/>
      </w:r>
      <w:r>
        <w:rPr>
          <w:rFonts w:hint="default" w:asciiTheme="majorAscii" w:hAnsiTheme="majorAscii"/>
          <w:color w:val="0B0080"/>
          <w:sz w:val="22"/>
          <w:szCs w:val="22"/>
          <w:u w:val="single"/>
          <w:vertAlign w:val="superscript"/>
        </w:rPr>
        <w:t>[40]</w:t>
      </w:r>
      <w:r>
        <w:rPr>
          <w:rFonts w:hint="default" w:asciiTheme="majorAscii" w:hAnsiTheme="majorAscii"/>
          <w:color w:val="202122"/>
          <w:sz w:val="22"/>
          <w:szCs w:val="22"/>
          <w:u w:val="single"/>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to match partly typed program names, filenames and variable names.</w:t>
      </w:r>
    </w:p>
    <w:p>
      <w:pPr>
        <w:spacing w:line="181" w:lineRule="exact"/>
        <w:rPr>
          <w:rFonts w:hint="default" w:asciiTheme="majorAscii" w:hAnsiTheme="majorAscii"/>
          <w:color w:val="202122"/>
          <w:sz w:val="22"/>
          <w:szCs w:val="22"/>
        </w:rPr>
      </w:pPr>
    </w:p>
    <w:p>
      <w:pPr>
        <w:spacing w:line="225" w:lineRule="auto"/>
        <w:ind w:right="46"/>
        <w:rPr>
          <w:rFonts w:hint="default" w:asciiTheme="majorAscii" w:hAnsiTheme="majorAscii"/>
          <w:color w:val="202122"/>
          <w:sz w:val="22"/>
          <w:szCs w:val="22"/>
        </w:rPr>
      </w:pPr>
      <w:r>
        <w:rPr>
          <w:rFonts w:hint="default" w:asciiTheme="majorAscii" w:hAnsiTheme="majorAscii"/>
          <w:color w:val="202122"/>
          <w:sz w:val="22"/>
          <w:szCs w:val="22"/>
        </w:rPr>
        <w:t>5.The Bash command-line completion system is very flexible and customizable, and is often packaged with functions that complete arguments and filenames for specific programs and tasks.</w:t>
      </w:r>
    </w:p>
    <w:p>
      <w:pPr>
        <w:spacing w:line="234" w:lineRule="auto"/>
        <w:ind w:right="146"/>
        <w:rPr>
          <w:rFonts w:hint="default" w:asciiTheme="majorAscii" w:hAnsiTheme="majorAscii"/>
          <w:color w:val="202122"/>
          <w:sz w:val="22"/>
          <w:szCs w:val="22"/>
        </w:rPr>
      </w:pPr>
      <w:r>
        <w:rPr>
          <w:rFonts w:hint="default" w:asciiTheme="majorAscii" w:hAnsiTheme="majorAscii"/>
          <w:color w:val="202122"/>
          <w:sz w:val="22"/>
          <w:szCs w:val="22"/>
        </w:rPr>
        <w:t xml:space="preserve">6.Bash's syntax has many extensions lacking in the Bourne shell. Bash can per-form integer calculations ("arithmetic evaluation") without spawning external processes. It uses the </w:t>
      </w:r>
      <w:r>
        <w:rPr>
          <w:rFonts w:hint="default" w:asciiTheme="majorAscii" w:hAnsiTheme="majorAscii"/>
          <w:color w:val="000000"/>
          <w:sz w:val="22"/>
          <w:szCs w:val="22"/>
          <w:highlight w:val="white"/>
        </w:rPr>
        <w:t>((…))</w:t>
      </w:r>
      <w:r>
        <w:rPr>
          <w:rFonts w:hint="default" w:asciiTheme="majorAscii" w:hAnsiTheme="majorAscii"/>
          <w:color w:val="202122"/>
          <w:sz w:val="22"/>
          <w:szCs w:val="22"/>
        </w:rPr>
        <w:t xml:space="preserve"> command and the </w:t>
      </w:r>
      <w:r>
        <w:rPr>
          <w:rFonts w:hint="default" w:asciiTheme="majorAscii" w:hAnsiTheme="majorAscii"/>
          <w:color w:val="000000"/>
          <w:sz w:val="22"/>
          <w:szCs w:val="22"/>
          <w:highlight w:val="white"/>
        </w:rPr>
        <w:t>$((…))</w:t>
      </w:r>
      <w:r>
        <w:rPr>
          <w:rFonts w:hint="default" w:asciiTheme="majorAscii" w:hAnsiTheme="majorAscii"/>
          <w:color w:val="202122"/>
          <w:sz w:val="22"/>
          <w:szCs w:val="22"/>
        </w:rPr>
        <w:t xml:space="preserve"> variable syntax for this purpose. Its syntax simplifies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"https://en.wikipedia.org/wiki/Redirection_(computing)" </w:instrText>
      </w:r>
      <w:r>
        <w:rPr>
          <w:rFonts w:hint="default" w:asciiTheme="majorAscii" w:hAnsiTheme="majorAscii"/>
          <w:sz w:val="22"/>
          <w:szCs w:val="22"/>
        </w:rPr>
        <w:fldChar w:fldCharType="separate"/>
      </w:r>
      <w:r>
        <w:rPr>
          <w:rFonts w:hint="default" w:asciiTheme="majorAscii" w:hAnsiTheme="majorAscii"/>
          <w:color w:val="000000"/>
          <w:sz w:val="22"/>
          <w:szCs w:val="22"/>
        </w:rPr>
        <w:t>I/O redirection</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For example, it can redi-</w:t>
      </w:r>
    </w:p>
    <w:p>
      <w:pPr>
        <w:spacing w:line="20" w:lineRule="exact"/>
        <w:rPr>
          <w:rFonts w:hint="default" w:eastAsia="Times New Roman" w:asciiTheme="majorAscii" w:hAnsiTheme="majorAscii"/>
          <w:sz w:val="22"/>
          <w:szCs w:val="22"/>
        </w:rPr>
      </w:pPr>
      <w:r>
        <w:rPr>
          <w:rFonts w:hint="default" w:asciiTheme="majorAscii" w:hAnsiTheme="majorAscii"/>
          <w:color w:val="202122"/>
          <w:sz w:val="22"/>
          <w:szCs w:val="22"/>
        </w:rPr>
        <w:drawing>
          <wp:anchor distT="0" distB="0" distL="114300" distR="114300" simplePos="0" relativeHeight="251665408" behindDoc="1" locked="0" layoutInCell="1" allowOverlap="1">
            <wp:simplePos x="0" y="0"/>
            <wp:positionH relativeFrom="column">
              <wp:posOffset>1582420</wp:posOffset>
            </wp:positionH>
            <wp:positionV relativeFrom="paragraph">
              <wp:posOffset>-447040</wp:posOffset>
            </wp:positionV>
            <wp:extent cx="358140" cy="234950"/>
            <wp:effectExtent l="0" t="0" r="10160" b="6350"/>
            <wp:wrapNone/>
            <wp:docPr id="217"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02"/>
                    <pic:cNvPicPr>
                      <a:picLocks noChangeAspect="1"/>
                    </pic:cNvPicPr>
                  </pic:nvPicPr>
                  <pic:blipFill>
                    <a:blip r:embed="rId61"/>
                    <a:stretch>
                      <a:fillRect/>
                    </a:stretch>
                  </pic:blipFill>
                  <pic:spPr>
                    <a:xfrm>
                      <a:off x="0" y="0"/>
                      <a:ext cx="358140" cy="234950"/>
                    </a:xfrm>
                    <a:prstGeom prst="rect">
                      <a:avLst/>
                    </a:prstGeom>
                    <a:noFill/>
                    <a:ln>
                      <a:noFill/>
                    </a:ln>
                  </pic:spPr>
                </pic:pic>
              </a:graphicData>
            </a:graphic>
          </wp:anchor>
        </w:drawing>
      </w:r>
      <w:r>
        <w:rPr>
          <w:rFonts w:hint="default" w:asciiTheme="majorAscii" w:hAnsiTheme="majorAscii"/>
          <w:color w:val="202122"/>
          <w:sz w:val="22"/>
          <w:szCs w:val="22"/>
        </w:rPr>
        <w:drawing>
          <wp:anchor distT="0" distB="0" distL="114300" distR="114300" simplePos="0" relativeHeight="251666432" behindDoc="1" locked="0" layoutInCell="1" allowOverlap="1">
            <wp:simplePos x="0" y="0"/>
            <wp:positionH relativeFrom="column">
              <wp:posOffset>3340100</wp:posOffset>
            </wp:positionH>
            <wp:positionV relativeFrom="paragraph">
              <wp:posOffset>-447040</wp:posOffset>
            </wp:positionV>
            <wp:extent cx="448310" cy="234950"/>
            <wp:effectExtent l="0" t="0" r="8890" b="6350"/>
            <wp:wrapNone/>
            <wp:docPr id="218"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03"/>
                    <pic:cNvPicPr>
                      <a:picLocks noChangeAspect="1"/>
                    </pic:cNvPicPr>
                  </pic:nvPicPr>
                  <pic:blipFill>
                    <a:blip r:embed="rId62"/>
                    <a:stretch>
                      <a:fillRect/>
                    </a:stretch>
                  </pic:blipFill>
                  <pic:spPr>
                    <a:xfrm>
                      <a:off x="0" y="0"/>
                      <a:ext cx="448310" cy="234950"/>
                    </a:xfrm>
                    <a:prstGeom prst="rect">
                      <a:avLst/>
                    </a:prstGeom>
                    <a:noFill/>
                    <a:ln>
                      <a:noFill/>
                    </a:ln>
                  </pic:spPr>
                </pic:pic>
              </a:graphicData>
            </a:graphic>
          </wp:anchor>
        </w:drawing>
      </w:r>
    </w:p>
    <w:p>
      <w:pPr>
        <w:spacing w:line="44" w:lineRule="exact"/>
        <w:rPr>
          <w:rFonts w:hint="default" w:eastAsia="Times New Roman" w:asciiTheme="majorAscii" w:hAnsiTheme="majorAscii"/>
          <w:sz w:val="22"/>
          <w:szCs w:val="22"/>
        </w:rPr>
      </w:pPr>
    </w:p>
    <w:p>
      <w:pPr>
        <w:spacing w:line="235" w:lineRule="auto"/>
        <w:ind w:right="166"/>
        <w:rPr>
          <w:rFonts w:hint="default" w:asciiTheme="majorAscii" w:hAnsiTheme="majorAscii"/>
          <w:color w:val="202122"/>
          <w:sz w:val="22"/>
          <w:szCs w:val="22"/>
        </w:rPr>
      </w:pPr>
      <w:r>
        <w:rPr>
          <w:rFonts w:hint="default" w:asciiTheme="majorAscii" w:hAnsiTheme="majorAscii"/>
          <w:color w:val="202122"/>
          <w:sz w:val="22"/>
          <w:szCs w:val="22"/>
        </w:rPr>
        <w:t xml:space="preserve">rect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"https://en.wikipedia.org/wiki/Standard_out" </w:instrText>
      </w:r>
      <w:r>
        <w:rPr>
          <w:rFonts w:hint="default" w:asciiTheme="majorAscii" w:hAnsiTheme="majorAscii"/>
          <w:sz w:val="22"/>
          <w:szCs w:val="22"/>
        </w:rPr>
        <w:fldChar w:fldCharType="separate"/>
      </w:r>
      <w:r>
        <w:rPr>
          <w:rFonts w:hint="default" w:asciiTheme="majorAscii" w:hAnsiTheme="majorAscii"/>
          <w:color w:val="000000"/>
          <w:sz w:val="22"/>
          <w:szCs w:val="22"/>
        </w:rPr>
        <w:t>standard output</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(stdout) and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"https://en.wikipedia.org/wiki/Standard_error_stream" </w:instrText>
      </w:r>
      <w:r>
        <w:rPr>
          <w:rFonts w:hint="default" w:asciiTheme="majorAscii" w:hAnsiTheme="majorAscii"/>
          <w:sz w:val="22"/>
          <w:szCs w:val="22"/>
        </w:rPr>
        <w:fldChar w:fldCharType="separate"/>
      </w:r>
      <w:r>
        <w:rPr>
          <w:rFonts w:hint="default" w:asciiTheme="majorAscii" w:hAnsiTheme="majorAscii"/>
          <w:color w:val="000000"/>
          <w:sz w:val="22"/>
          <w:szCs w:val="22"/>
        </w:rPr>
        <w:t>standard error</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(stderr) at the same time us-ing the </w:t>
      </w:r>
      <w:r>
        <w:rPr>
          <w:rFonts w:hint="default" w:asciiTheme="majorAscii" w:hAnsiTheme="majorAscii"/>
          <w:color w:val="000000"/>
          <w:sz w:val="22"/>
          <w:szCs w:val="22"/>
          <w:highlight w:val="white"/>
        </w:rPr>
        <w:t>&amp;&gt;</w:t>
      </w:r>
      <w:r>
        <w:rPr>
          <w:rFonts w:hint="default" w:asciiTheme="majorAscii" w:hAnsiTheme="majorAscii"/>
          <w:color w:val="202122"/>
          <w:sz w:val="22"/>
          <w:szCs w:val="22"/>
        </w:rPr>
        <w:t xml:space="preserve"> operator. This is simpler to type than the Bourne shell equivalent '</w:t>
      </w:r>
      <w:r>
        <w:rPr>
          <w:rFonts w:hint="default" w:asciiTheme="majorAscii" w:hAnsiTheme="majorAscii"/>
          <w:color w:val="000000"/>
          <w:sz w:val="22"/>
          <w:szCs w:val="22"/>
          <w:highlight w:val="white"/>
        </w:rPr>
        <w:t>command &gt; file 2&gt;&amp;1</w:t>
      </w:r>
      <w:r>
        <w:rPr>
          <w:rFonts w:hint="default" w:asciiTheme="majorAscii" w:hAnsiTheme="majorAscii"/>
          <w:color w:val="202122"/>
          <w:sz w:val="22"/>
          <w:szCs w:val="22"/>
        </w:rPr>
        <w:t>'.</w:t>
      </w:r>
    </w:p>
    <w:p>
      <w:pPr>
        <w:spacing w:line="20" w:lineRule="exact"/>
        <w:rPr>
          <w:rFonts w:hint="default" w:eastAsia="Times New Roman" w:asciiTheme="majorAscii" w:hAnsiTheme="majorAscii"/>
          <w:sz w:val="22"/>
          <w:szCs w:val="22"/>
        </w:rPr>
      </w:pPr>
      <w:r>
        <w:rPr>
          <w:rFonts w:hint="default" w:asciiTheme="majorAscii" w:hAnsiTheme="majorAscii"/>
          <w:color w:val="202122"/>
          <w:sz w:val="22"/>
          <w:szCs w:val="22"/>
        </w:rPr>
        <w:drawing>
          <wp:anchor distT="0" distB="0" distL="114300" distR="114300" simplePos="0" relativeHeight="251667456" behindDoc="1" locked="0" layoutInCell="1" allowOverlap="1">
            <wp:simplePos x="0" y="0"/>
            <wp:positionH relativeFrom="column">
              <wp:posOffset>40005</wp:posOffset>
            </wp:positionH>
            <wp:positionV relativeFrom="paragraph">
              <wp:posOffset>-455930</wp:posOffset>
            </wp:positionV>
            <wp:extent cx="1567180" cy="471170"/>
            <wp:effectExtent l="0" t="0" r="7620" b="11430"/>
            <wp:wrapNone/>
            <wp:docPr id="21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04"/>
                    <pic:cNvPicPr>
                      <a:picLocks noChangeAspect="1"/>
                    </pic:cNvPicPr>
                  </pic:nvPicPr>
                  <pic:blipFill>
                    <a:blip r:embed="rId63"/>
                    <a:stretch>
                      <a:fillRect/>
                    </a:stretch>
                  </pic:blipFill>
                  <pic:spPr>
                    <a:xfrm>
                      <a:off x="0" y="0"/>
                      <a:ext cx="1567180" cy="471170"/>
                    </a:xfrm>
                    <a:prstGeom prst="rect">
                      <a:avLst/>
                    </a:prstGeom>
                    <a:noFill/>
                    <a:ln>
                      <a:noFill/>
                    </a:ln>
                  </pic:spPr>
                </pic:pic>
              </a:graphicData>
            </a:graphic>
          </wp:anchor>
        </w:drawing>
      </w:r>
      <w:r>
        <w:rPr>
          <w:rFonts w:hint="default" w:asciiTheme="majorAscii" w:hAnsiTheme="majorAscii"/>
          <w:color w:val="202122"/>
          <w:sz w:val="22"/>
          <w:szCs w:val="22"/>
        </w:rPr>
        <w:drawing>
          <wp:anchor distT="0" distB="0" distL="114300" distR="114300" simplePos="0" relativeHeight="251668480" behindDoc="1" locked="0" layoutInCell="1" allowOverlap="1">
            <wp:simplePos x="0" y="0"/>
            <wp:positionH relativeFrom="column">
              <wp:posOffset>3397885</wp:posOffset>
            </wp:positionH>
            <wp:positionV relativeFrom="paragraph">
              <wp:posOffset>92075</wp:posOffset>
            </wp:positionV>
            <wp:extent cx="1819910" cy="234950"/>
            <wp:effectExtent l="0" t="0" r="8890" b="6350"/>
            <wp:wrapNone/>
            <wp:docPr id="216"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05"/>
                    <pic:cNvPicPr>
                      <a:picLocks noChangeAspect="1"/>
                    </pic:cNvPicPr>
                  </pic:nvPicPr>
                  <pic:blipFill>
                    <a:blip r:embed="rId64"/>
                    <a:stretch>
                      <a:fillRect/>
                    </a:stretch>
                  </pic:blipFill>
                  <pic:spPr>
                    <a:xfrm>
                      <a:off x="0" y="0"/>
                      <a:ext cx="1819910" cy="234950"/>
                    </a:xfrm>
                    <a:prstGeom prst="rect">
                      <a:avLst/>
                    </a:prstGeom>
                    <a:noFill/>
                    <a:ln>
                      <a:noFill/>
                    </a:ln>
                  </pic:spPr>
                </pic:pic>
              </a:graphicData>
            </a:graphic>
          </wp:anchor>
        </w:drawing>
      </w:r>
    </w:p>
    <w:p>
      <w:pPr>
        <w:spacing w:line="196" w:lineRule="exact"/>
        <w:rPr>
          <w:rFonts w:hint="default" w:eastAsia="Times New Roman" w:asciiTheme="majorAscii" w:hAnsiTheme="majorAscii"/>
          <w:sz w:val="22"/>
          <w:szCs w:val="22"/>
        </w:rPr>
      </w:pPr>
    </w:p>
    <w:p>
      <w:pPr>
        <w:spacing w:line="237" w:lineRule="auto"/>
        <w:ind w:right="166"/>
        <w:rPr>
          <w:rFonts w:hint="default" w:asciiTheme="majorAscii" w:hAnsiTheme="majorAscii"/>
          <w:color w:val="202122"/>
          <w:sz w:val="22"/>
          <w:szCs w:val="22"/>
        </w:rPr>
      </w:pPr>
      <w:r>
        <w:rPr>
          <w:rFonts w:hint="default" w:asciiTheme="majorAscii" w:hAnsiTheme="majorAscii"/>
          <w:color w:val="202122"/>
          <w:sz w:val="22"/>
          <w:szCs w:val="22"/>
        </w:rPr>
        <w:t xml:space="preserve">7.Bash supports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"https://en.wikipedia.org/wiki/Process_substitution" </w:instrText>
      </w:r>
      <w:r>
        <w:rPr>
          <w:rFonts w:hint="default" w:asciiTheme="majorAscii" w:hAnsiTheme="majorAscii"/>
          <w:sz w:val="22"/>
          <w:szCs w:val="22"/>
        </w:rPr>
        <w:fldChar w:fldCharType="separate"/>
      </w:r>
      <w:r>
        <w:rPr>
          <w:rFonts w:hint="default" w:asciiTheme="majorAscii" w:hAnsiTheme="majorAscii"/>
          <w:color w:val="000000"/>
          <w:sz w:val="22"/>
          <w:szCs w:val="22"/>
        </w:rPr>
        <w:t>process substitution</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 xml:space="preserve">using the </w:t>
      </w:r>
      <w:r>
        <w:rPr>
          <w:rFonts w:hint="default" w:asciiTheme="majorAscii" w:hAnsiTheme="majorAscii"/>
          <w:color w:val="000000"/>
          <w:sz w:val="22"/>
          <w:szCs w:val="22"/>
          <w:highlight w:val="white"/>
        </w:rPr>
        <w:t>&lt;(command)</w:t>
      </w:r>
      <w:r>
        <w:rPr>
          <w:rFonts w:hint="default" w:asciiTheme="majorAscii" w:hAnsiTheme="majorAscii"/>
          <w:color w:val="202122"/>
          <w:sz w:val="22"/>
          <w:szCs w:val="22"/>
        </w:rPr>
        <w:t xml:space="preserve"> and </w:t>
      </w:r>
      <w:r>
        <w:rPr>
          <w:rFonts w:hint="default" w:asciiTheme="majorAscii" w:hAnsiTheme="majorAscii"/>
          <w:color w:val="000000"/>
          <w:sz w:val="22"/>
          <w:szCs w:val="22"/>
          <w:highlight w:val="white"/>
        </w:rPr>
        <w:t>&gt;(com-mand)</w:t>
      </w:r>
      <w:r>
        <w:rPr>
          <w:rFonts w:hint="default" w:asciiTheme="majorAscii" w:hAnsiTheme="majorAscii"/>
          <w:color w:val="202122"/>
          <w:sz w:val="22"/>
          <w:szCs w:val="22"/>
        </w:rPr>
        <w:t>syntax, which substitutes the output of (or input to) a command where</w:t>
      </w:r>
      <w:r>
        <w:rPr>
          <w:rFonts w:hint="default" w:asciiTheme="majorAscii" w:hAnsiTheme="majorAscii"/>
          <w:color w:val="000000"/>
          <w:sz w:val="22"/>
          <w:szCs w:val="22"/>
          <w:highlight w:val="white"/>
        </w:rPr>
        <w:t xml:space="preserve"> </w:t>
      </w:r>
      <w:r>
        <w:rPr>
          <w:rFonts w:hint="default" w:asciiTheme="majorAscii" w:hAnsiTheme="majorAscii"/>
          <w:color w:val="202122"/>
          <w:sz w:val="22"/>
          <w:szCs w:val="22"/>
        </w:rPr>
        <w:t xml:space="preserve">a filename is normally used. (This is implemented through </w:t>
      </w:r>
      <w:r>
        <w:rPr>
          <w:rFonts w:hint="default" w:asciiTheme="majorAscii" w:hAnsiTheme="majorAscii"/>
          <w:i/>
          <w:color w:val="202122"/>
          <w:sz w:val="22"/>
          <w:szCs w:val="22"/>
        </w:rPr>
        <w:t>/proc/fd/</w:t>
      </w:r>
      <w:r>
        <w:rPr>
          <w:rFonts w:hint="default" w:asciiTheme="majorAscii" w:hAnsiTheme="majorAscii"/>
          <w:color w:val="202122"/>
          <w:sz w:val="22"/>
          <w:szCs w:val="22"/>
        </w:rPr>
        <w:t xml:space="preserve"> unnamed pipes on systems that support that, or via temporary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"https://en.wikipedia.org/wiki/Named_pipe" </w:instrText>
      </w:r>
      <w:r>
        <w:rPr>
          <w:rFonts w:hint="default" w:asciiTheme="majorAscii" w:hAnsiTheme="majorAscii"/>
          <w:sz w:val="22"/>
          <w:szCs w:val="22"/>
        </w:rPr>
        <w:fldChar w:fldCharType="separate"/>
      </w:r>
      <w:r>
        <w:rPr>
          <w:rFonts w:hint="default" w:asciiTheme="majorAscii" w:hAnsiTheme="majorAscii"/>
          <w:color w:val="000000"/>
          <w:sz w:val="22"/>
          <w:szCs w:val="22"/>
        </w:rPr>
        <w:t>named pipes</w:t>
      </w:r>
      <w:r>
        <w:rPr>
          <w:rFonts w:hint="default" w:asciiTheme="majorAscii" w:hAnsiTheme="majorAscii"/>
          <w:color w:val="202122"/>
          <w:sz w:val="22"/>
          <w:szCs w:val="22"/>
        </w:rPr>
        <w:t xml:space="preserve"> </w:t>
      </w:r>
      <w:r>
        <w:rPr>
          <w:rFonts w:hint="default" w:asciiTheme="majorAscii" w:hAnsiTheme="majorAscii"/>
          <w:sz w:val="22"/>
          <w:szCs w:val="22"/>
        </w:rPr>
        <w:fldChar w:fldCharType="end"/>
      </w:r>
      <w:r>
        <w:rPr>
          <w:rFonts w:hint="default" w:asciiTheme="majorAscii" w:hAnsiTheme="majorAscii"/>
          <w:color w:val="202122"/>
          <w:sz w:val="22"/>
          <w:szCs w:val="22"/>
        </w:rPr>
        <w:t>where nec-essary).</w:t>
      </w:r>
    </w:p>
    <w:p>
      <w:pPr>
        <w:spacing w:line="20" w:lineRule="exact"/>
        <w:rPr>
          <w:rFonts w:hint="default" w:eastAsia="Times New Roman" w:asciiTheme="majorAscii" w:hAnsiTheme="majorAscii"/>
          <w:sz w:val="22"/>
          <w:szCs w:val="22"/>
        </w:rPr>
      </w:pPr>
      <w:r>
        <w:rPr>
          <w:rFonts w:hint="default" w:asciiTheme="majorAscii" w:hAnsiTheme="majorAscii"/>
          <w:color w:val="202122"/>
          <w:sz w:val="22"/>
          <w:szCs w:val="22"/>
        </w:rPr>
        <w:drawing>
          <wp:anchor distT="0" distB="0" distL="114300" distR="114300" simplePos="0" relativeHeight="251669504" behindDoc="1" locked="0" layoutInCell="1" allowOverlap="1">
            <wp:simplePos x="0" y="0"/>
            <wp:positionH relativeFrom="column">
              <wp:posOffset>0</wp:posOffset>
            </wp:positionH>
            <wp:positionV relativeFrom="paragraph">
              <wp:posOffset>-879475</wp:posOffset>
            </wp:positionV>
            <wp:extent cx="487680" cy="234950"/>
            <wp:effectExtent l="0" t="0" r="7620" b="6350"/>
            <wp:wrapNone/>
            <wp:docPr id="220"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06"/>
                    <pic:cNvPicPr>
                      <a:picLocks noChangeAspect="1"/>
                    </pic:cNvPicPr>
                  </pic:nvPicPr>
                  <pic:blipFill>
                    <a:blip r:embed="rId65"/>
                    <a:stretch>
                      <a:fillRect/>
                    </a:stretch>
                  </pic:blipFill>
                  <pic:spPr>
                    <a:xfrm>
                      <a:off x="0" y="0"/>
                      <a:ext cx="487680" cy="234950"/>
                    </a:xfrm>
                    <a:prstGeom prst="rect">
                      <a:avLst/>
                    </a:prstGeom>
                    <a:noFill/>
                    <a:ln>
                      <a:noFill/>
                    </a:ln>
                  </pic:spPr>
                </pic:pic>
              </a:graphicData>
            </a:graphic>
          </wp:anchor>
        </w:drawing>
      </w:r>
    </w:p>
    <w:p>
      <w:pPr>
        <w:spacing w:line="200" w:lineRule="exact"/>
        <w:rPr>
          <w:rFonts w:hint="default" w:eastAsia="Times New Roman" w:asciiTheme="majorAscii" w:hAnsiTheme="majorAscii"/>
          <w:sz w:val="22"/>
          <w:szCs w:val="22"/>
        </w:rPr>
      </w:pPr>
    </w:p>
    <w:p>
      <w:pPr>
        <w:spacing w:line="200" w:lineRule="exact"/>
        <w:rPr>
          <w:rFonts w:hint="default" w:eastAsia="Times New Roman" w:asciiTheme="majorAscii" w:hAnsiTheme="majorAscii"/>
          <w:sz w:val="22"/>
          <w:szCs w:val="22"/>
        </w:rPr>
      </w:pPr>
    </w:p>
    <w:p>
      <w:pPr>
        <w:spacing w:line="330" w:lineRule="exact"/>
        <w:rPr>
          <w:rFonts w:hint="default" w:eastAsia="Times New Roman" w:asciiTheme="majorAscii" w:hAnsiTheme="majorAscii"/>
          <w:sz w:val="22"/>
          <w:szCs w:val="22"/>
        </w:rPr>
      </w:pPr>
    </w:p>
    <w:p>
      <w:pPr>
        <w:spacing w:line="0" w:lineRule="atLeast"/>
        <w:rPr>
          <w:rFonts w:hint="default" w:eastAsia="Arial" w:asciiTheme="majorAscii" w:hAnsiTheme="majorAscii"/>
          <w:b/>
          <w:sz w:val="22"/>
          <w:szCs w:val="22"/>
        </w:rPr>
      </w:pPr>
      <w:r>
        <w:rPr>
          <w:rFonts w:hint="default" w:eastAsia="Arial" w:asciiTheme="majorAscii" w:hAnsiTheme="majorAscii"/>
          <w:b/>
          <w:sz w:val="22"/>
          <w:szCs w:val="22"/>
        </w:rPr>
        <w:t>C shell :</w:t>
      </w:r>
    </w:p>
    <w:p>
      <w:pPr>
        <w:spacing w:line="125" w:lineRule="exact"/>
        <w:rPr>
          <w:rFonts w:hint="default" w:eastAsia="Times New Roman" w:asciiTheme="majorAscii" w:hAnsiTheme="majorAscii"/>
          <w:sz w:val="22"/>
          <w:szCs w:val="22"/>
        </w:rPr>
      </w:pPr>
    </w:p>
    <w:p>
      <w:pPr>
        <w:spacing w:line="238" w:lineRule="auto"/>
        <w:ind w:right="6"/>
        <w:rPr>
          <w:rFonts w:hint="default" w:eastAsia="Arial" w:asciiTheme="majorAscii" w:hAnsiTheme="majorAscii"/>
          <w:color w:val="0B0080"/>
          <w:sz w:val="22"/>
          <w:szCs w:val="22"/>
          <w:u w:val="single"/>
        </w:rPr>
      </w:pPr>
      <w:r>
        <w:rPr>
          <w:rFonts w:hint="default" w:eastAsia="Arial" w:asciiTheme="majorAscii" w:hAnsiTheme="majorAscii"/>
          <w:color w:val="202122"/>
          <w:sz w:val="22"/>
          <w:szCs w:val="22"/>
        </w:rPr>
        <w:t xml:space="preserve">The </w:t>
      </w:r>
      <w:r>
        <w:rPr>
          <w:rFonts w:hint="default" w:eastAsia="Arial" w:asciiTheme="majorAscii" w:hAnsiTheme="majorAscii"/>
          <w:b/>
          <w:color w:val="202122"/>
          <w:sz w:val="22"/>
          <w:szCs w:val="22"/>
        </w:rPr>
        <w:t>C shell</w:t>
      </w:r>
      <w:r>
        <w:rPr>
          <w:rFonts w:hint="default" w:eastAsia="Arial" w:asciiTheme="majorAscii" w:hAnsiTheme="majorAscii"/>
          <w:color w:val="202122"/>
          <w:sz w:val="22"/>
          <w:szCs w:val="22"/>
        </w:rPr>
        <w:t xml:space="preserve"> (</w:t>
      </w:r>
      <w:r>
        <w:rPr>
          <w:rFonts w:hint="default" w:eastAsia="Arial" w:asciiTheme="majorAscii" w:hAnsiTheme="majorAscii"/>
          <w:b/>
          <w:color w:val="202122"/>
          <w:sz w:val="22"/>
          <w:szCs w:val="22"/>
        </w:rPr>
        <w:t>csh</w:t>
      </w:r>
      <w:r>
        <w:rPr>
          <w:rFonts w:hint="default" w:eastAsia="Arial" w:asciiTheme="majorAscii" w:hAnsiTheme="majorAscii"/>
          <w:color w:val="202122"/>
          <w:sz w:val="22"/>
          <w:szCs w:val="22"/>
        </w:rPr>
        <w:t xml:space="preserve"> or the improved version</w:t>
      </w:r>
      <w:r>
        <w:rPr>
          <w:rFonts w:hint="default" w:eastAsia="Arial" w:asciiTheme="majorAscii" w:hAnsiTheme="majorAscii"/>
          <w:color w:val="000000"/>
          <w:sz w:val="22"/>
          <w:szCs w:val="22"/>
        </w:rPr>
        <w:t>,</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"https://en.wikipedia.org/wiki/Tcsh" </w:instrText>
      </w:r>
      <w:r>
        <w:rPr>
          <w:rFonts w:hint="default" w:asciiTheme="majorAscii" w:hAnsiTheme="majorAscii"/>
          <w:sz w:val="22"/>
          <w:szCs w:val="22"/>
        </w:rPr>
        <w:fldChar w:fldCharType="separate"/>
      </w:r>
      <w:r>
        <w:rPr>
          <w:rFonts w:hint="default" w:eastAsia="Arial" w:asciiTheme="majorAscii" w:hAnsiTheme="majorAscii"/>
          <w:b/>
          <w:color w:val="000000"/>
          <w:sz w:val="22"/>
          <w:szCs w:val="22"/>
          <w:u w:val="single"/>
        </w:rPr>
        <w:t>tcsh</w:t>
      </w:r>
      <w:r>
        <w:rPr>
          <w:rFonts w:hint="default" w:eastAsia="Arial" w:asciiTheme="majorAscii" w:hAnsiTheme="majorAscii"/>
          <w:color w:val="202122"/>
          <w:sz w:val="22"/>
          <w:szCs w:val="22"/>
          <w:u w:val="single"/>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is a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"https://en.wikipedia.org/wiki/Unix_shell"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Unix shell</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created by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"https://en.wikipedia.org/wiki/Bill_Joy" </w:instrText>
      </w:r>
      <w:r>
        <w:rPr>
          <w:rFonts w:hint="default" w:asciiTheme="majorAscii" w:hAnsiTheme="majorAscii"/>
          <w:sz w:val="22"/>
          <w:szCs w:val="22"/>
        </w:rPr>
        <w:fldChar w:fldCharType="separate"/>
      </w:r>
      <w:r>
        <w:rPr>
          <w:rFonts w:hint="default" w:eastAsia="Arial" w:asciiTheme="majorAscii" w:hAnsiTheme="majorAscii"/>
          <w:color w:val="0B0080"/>
          <w:sz w:val="22"/>
          <w:szCs w:val="22"/>
        </w:rPr>
        <w:t>Bill Joy</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while he was a graduate student at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"https://en.wikipedia.org/wiki/University_of_California,_Berkeley"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University of California, Berkeley</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in the late 1970s. It has been widely distributed, beginning with the 2BSD release of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"https://en.wikipedia.org/wiki/Berkeley_Software_Distribution"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Berkeley Software Distribution</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(BSD) which Joy first distributed in 1978. Other early contributors to the ideas or the code were Michael Ubell,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"https://en.wikipedia.org/wiki/Eric_Allman"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Eric Allman</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Mike O'Brien and Jim Kulp.</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"https://en.wikipedia.org/wiki/C_shell#cite_note-4" </w:instrText>
      </w:r>
      <w:r>
        <w:rPr>
          <w:rFonts w:hint="default" w:asciiTheme="majorAscii" w:hAnsiTheme="majorAscii"/>
          <w:sz w:val="22"/>
          <w:szCs w:val="22"/>
        </w:rPr>
        <w:fldChar w:fldCharType="separate"/>
      </w:r>
      <w:r>
        <w:rPr>
          <w:rFonts w:hint="default" w:eastAsia="Arial" w:asciiTheme="majorAscii" w:hAnsiTheme="majorAscii"/>
          <w:color w:val="0B0080"/>
          <w:sz w:val="22"/>
          <w:szCs w:val="22"/>
          <w:u w:val="single"/>
        </w:rPr>
        <w:t>[4]</w:t>
      </w:r>
      <w:r>
        <w:rPr>
          <w:rFonts w:hint="default" w:asciiTheme="majorAscii" w:hAnsiTheme="majorAscii"/>
          <w:sz w:val="22"/>
          <w:szCs w:val="22"/>
        </w:rPr>
        <w:fldChar w:fldCharType="end"/>
      </w:r>
    </w:p>
    <w:p>
      <w:pPr>
        <w:spacing w:line="130" w:lineRule="exact"/>
        <w:rPr>
          <w:rFonts w:hint="default" w:eastAsia="Arial" w:asciiTheme="majorAscii" w:hAnsiTheme="majorAscii"/>
          <w:color w:val="202122"/>
          <w:sz w:val="22"/>
          <w:szCs w:val="22"/>
        </w:rPr>
      </w:pPr>
    </w:p>
    <w:p>
      <w:pPr>
        <w:spacing w:line="238" w:lineRule="auto"/>
        <w:ind w:right="12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The C shell is a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"https://en.wikipedia.org/wiki/Command-line_interpreter"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command processor</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typically run in a text window, allowing the user to type commands. The C shell can also read commands from a file, called a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"https://en.wikipedia.org/wiki/Shell_script"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script</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Like all Unix shells, it supports filename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"https://en.wikipedia.org/wiki/Wildcard_character"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 xml:space="preserve">wildcarding,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"https://en.wikipedia.org/wiki/Pipeline_(Unix)" </w:instrText>
      </w:r>
      <w:r>
        <w:rPr>
          <w:rFonts w:hint="default" w:asciiTheme="majorAscii" w:hAnsiTheme="majorAscii"/>
          <w:sz w:val="22"/>
          <w:szCs w:val="22"/>
        </w:rPr>
        <w:fldChar w:fldCharType="separate"/>
      </w:r>
      <w:r>
        <w:rPr>
          <w:rFonts w:hint="default" w:eastAsia="Arial" w:asciiTheme="majorAscii" w:hAnsiTheme="majorAscii"/>
          <w:color w:val="202122"/>
          <w:sz w:val="22"/>
          <w:szCs w:val="22"/>
        </w:rPr>
        <w:t xml:space="preserve">piping,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"https://en.wikipedia.org/wiki/Here_document"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 xml:space="preserve">here documents,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"https://en.wikipedia.org/wiki/Command_substitution" </w:instrText>
      </w:r>
      <w:r>
        <w:rPr>
          <w:rFonts w:hint="default" w:asciiTheme="majorAscii" w:hAnsiTheme="majorAscii"/>
          <w:sz w:val="22"/>
          <w:szCs w:val="22"/>
        </w:rPr>
        <w:fldChar w:fldCharType="separate"/>
      </w:r>
      <w:r>
        <w:rPr>
          <w:rFonts w:hint="default" w:eastAsia="Arial" w:asciiTheme="majorAscii" w:hAnsiTheme="majorAscii"/>
          <w:color w:val="202122"/>
          <w:sz w:val="22"/>
          <w:szCs w:val="22"/>
        </w:rPr>
        <w:t>command</w:t>
      </w:r>
      <w:r>
        <w:rPr>
          <w:rFonts w:hint="default" w:asciiTheme="majorAscii" w:hAnsiTheme="majorAscii"/>
          <w:sz w:val="22"/>
          <w:szCs w:val="22"/>
        </w:rPr>
        <w:fldChar w:fldCharType="end"/>
      </w:r>
    </w:p>
    <w:p>
      <w:pPr>
        <w:spacing w:line="6" w:lineRule="exact"/>
        <w:rPr>
          <w:rFonts w:hint="default" w:eastAsia="Arial" w:asciiTheme="majorAscii" w:hAnsiTheme="majorAscii"/>
          <w:color w:val="202122"/>
          <w:sz w:val="22"/>
          <w:szCs w:val="22"/>
        </w:rPr>
      </w:pPr>
    </w:p>
    <w:p>
      <w:pPr>
        <w:spacing w:line="238" w:lineRule="auto"/>
        <w:ind w:right="166"/>
        <w:rPr>
          <w:rFonts w:hint="default" w:eastAsia="Arial" w:asciiTheme="majorAscii" w:hAnsiTheme="majorAscii"/>
          <w:color w:val="202122"/>
          <w:sz w:val="22"/>
          <w:szCs w:val="22"/>
        </w:rPr>
      </w:pP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"https://en.wikipedia.org/wiki/Command_substitution" </w:instrText>
      </w:r>
      <w:r>
        <w:rPr>
          <w:rFonts w:hint="default" w:asciiTheme="majorAscii" w:hAnsiTheme="majorAscii"/>
          <w:sz w:val="22"/>
          <w:szCs w:val="22"/>
        </w:rPr>
        <w:fldChar w:fldCharType="separate"/>
      </w:r>
      <w:r>
        <w:rPr>
          <w:rFonts w:hint="default" w:eastAsia="Arial" w:asciiTheme="majorAscii" w:hAnsiTheme="majorAscii"/>
          <w:sz w:val="22"/>
          <w:szCs w:val="22"/>
        </w:rPr>
        <w:t>substitution</w:t>
      </w:r>
      <w:r>
        <w:rPr>
          <w:rFonts w:hint="default" w:eastAsia="Arial" w:asciiTheme="majorAscii" w:hAnsiTheme="majorAscii"/>
          <w:color w:val="202122"/>
          <w:sz w:val="22"/>
          <w:szCs w:val="22"/>
        </w:rPr>
        <w:t>,</w:t>
      </w:r>
      <w:r>
        <w:rPr>
          <w:rFonts w:hint="default" w:eastAsia="Arial" w:asciiTheme="majorAscii" w:hAnsiTheme="majorAscii"/>
          <w:sz w:val="22"/>
          <w:szCs w:val="22"/>
        </w:rPr>
        <w:t xml:space="preserve"> </w:t>
      </w:r>
      <w:r>
        <w:rPr>
          <w:rFonts w:hint="default" w:asciiTheme="majorAscii" w:hAnsiTheme="majorAscii"/>
          <w:sz w:val="22"/>
          <w:szCs w:val="22"/>
        </w:rPr>
        <w:fldChar w:fldCharType="end"/>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"https://en.wikipedia.org/wiki/Variable_(programming)" </w:instrText>
      </w:r>
      <w:r>
        <w:rPr>
          <w:rFonts w:hint="default" w:asciiTheme="majorAscii" w:hAnsiTheme="majorAscii"/>
          <w:sz w:val="22"/>
          <w:szCs w:val="22"/>
        </w:rPr>
        <w:fldChar w:fldCharType="separate"/>
      </w:r>
      <w:r>
        <w:rPr>
          <w:rFonts w:hint="default" w:eastAsia="Arial" w:asciiTheme="majorAscii" w:hAnsiTheme="majorAscii"/>
          <w:sz w:val="22"/>
          <w:szCs w:val="22"/>
        </w:rPr>
        <w:t xml:space="preserve">variables </w:t>
      </w:r>
      <w:r>
        <w:rPr>
          <w:rFonts w:hint="default" w:asciiTheme="majorAscii" w:hAnsiTheme="majorAscii"/>
          <w:sz w:val="22"/>
          <w:szCs w:val="22"/>
        </w:rPr>
        <w:fldChar w:fldCharType="end"/>
      </w:r>
      <w:r>
        <w:rPr>
          <w:rFonts w:hint="default" w:eastAsia="Arial" w:asciiTheme="majorAscii" w:hAnsiTheme="majorAscii"/>
          <w:color w:val="202122"/>
          <w:sz w:val="22"/>
          <w:szCs w:val="22"/>
        </w:rPr>
        <w:t>and</w:t>
      </w:r>
      <w:r>
        <w:rPr>
          <w:rFonts w:hint="default" w:eastAsia="Arial" w:asciiTheme="majorAscii" w:hAnsiTheme="majorAscii"/>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"https://en.wikipedia.org/wiki/Control_flow" </w:instrText>
      </w:r>
      <w:r>
        <w:rPr>
          <w:rFonts w:hint="default" w:asciiTheme="majorAscii" w:hAnsiTheme="majorAscii"/>
          <w:sz w:val="22"/>
          <w:szCs w:val="22"/>
        </w:rPr>
        <w:fldChar w:fldCharType="separate"/>
      </w:r>
      <w:r>
        <w:rPr>
          <w:rFonts w:hint="default" w:eastAsia="Arial" w:asciiTheme="majorAscii" w:hAnsiTheme="majorAscii"/>
          <w:sz w:val="22"/>
          <w:szCs w:val="22"/>
        </w:rPr>
        <w:t xml:space="preserve">control structures </w:t>
      </w:r>
      <w:r>
        <w:rPr>
          <w:rFonts w:hint="default" w:asciiTheme="majorAscii" w:hAnsiTheme="majorAscii"/>
          <w:sz w:val="22"/>
          <w:szCs w:val="22"/>
        </w:rPr>
        <w:fldChar w:fldCharType="end"/>
      </w:r>
      <w:r>
        <w:rPr>
          <w:rFonts w:hint="default" w:eastAsia="Arial" w:asciiTheme="majorAscii" w:hAnsiTheme="majorAscii"/>
          <w:color w:val="202122"/>
          <w:sz w:val="22"/>
          <w:szCs w:val="22"/>
        </w:rPr>
        <w:t>for</w:t>
      </w:r>
      <w:r>
        <w:rPr>
          <w:rFonts w:hint="default" w:eastAsia="Arial" w:asciiTheme="majorAscii" w:hAnsiTheme="majorAscii"/>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"https://en.wikipedia.org/wiki/Conditional_(programming)" </w:instrText>
      </w:r>
      <w:r>
        <w:rPr>
          <w:rFonts w:hint="default" w:asciiTheme="majorAscii" w:hAnsiTheme="majorAscii"/>
          <w:sz w:val="22"/>
          <w:szCs w:val="22"/>
        </w:rPr>
        <w:fldChar w:fldCharType="separate"/>
      </w:r>
      <w:r>
        <w:rPr>
          <w:rFonts w:hint="default" w:eastAsia="Arial" w:asciiTheme="majorAscii" w:hAnsiTheme="majorAscii"/>
          <w:sz w:val="22"/>
          <w:szCs w:val="22"/>
        </w:rPr>
        <w:t xml:space="preserve">condition-testing </w:t>
      </w:r>
      <w:r>
        <w:rPr>
          <w:rFonts w:hint="default" w:asciiTheme="majorAscii" w:hAnsiTheme="majorAscii"/>
          <w:sz w:val="22"/>
          <w:szCs w:val="22"/>
        </w:rPr>
        <w:fldChar w:fldCharType="end"/>
      </w:r>
      <w:r>
        <w:rPr>
          <w:rFonts w:hint="default" w:eastAsia="Arial" w:asciiTheme="majorAscii" w:hAnsiTheme="majorAscii"/>
          <w:color w:val="202122"/>
          <w:sz w:val="22"/>
          <w:szCs w:val="22"/>
        </w:rPr>
        <w:t>and</w:t>
      </w:r>
      <w:r>
        <w:rPr>
          <w:rFonts w:hint="default" w:eastAsia="Arial" w:asciiTheme="majorAscii" w:hAnsiTheme="majorAscii"/>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"https://en.wikipedia.org/wiki/Iteration" </w:instrText>
      </w:r>
      <w:r>
        <w:rPr>
          <w:rFonts w:hint="default" w:asciiTheme="majorAscii" w:hAnsiTheme="majorAscii"/>
          <w:sz w:val="22"/>
          <w:szCs w:val="22"/>
        </w:rPr>
        <w:fldChar w:fldCharType="separate"/>
      </w:r>
      <w:r>
        <w:rPr>
          <w:rFonts w:hint="default" w:eastAsia="Arial" w:asciiTheme="majorAscii" w:hAnsiTheme="majorAscii"/>
          <w:sz w:val="22"/>
          <w:szCs w:val="22"/>
        </w:rPr>
        <w:t xml:space="preserve">iteration. </w:t>
      </w:r>
      <w:r>
        <w:rPr>
          <w:rFonts w:hint="default" w:asciiTheme="majorAscii" w:hAnsiTheme="majorAscii"/>
          <w:sz w:val="22"/>
          <w:szCs w:val="22"/>
        </w:rPr>
        <w:fldChar w:fldCharType="end"/>
      </w:r>
      <w:r>
        <w:rPr>
          <w:rFonts w:hint="default" w:eastAsia="Arial" w:asciiTheme="majorAscii" w:hAnsiTheme="majorAscii"/>
          <w:color w:val="202122"/>
          <w:sz w:val="22"/>
          <w:szCs w:val="22"/>
        </w:rPr>
        <w:t>What</w:t>
      </w:r>
      <w:r>
        <w:rPr>
          <w:rFonts w:hint="default" w:eastAsia="Arial" w:asciiTheme="majorAscii" w:hAnsiTheme="majorAscii"/>
          <w:sz w:val="22"/>
          <w:szCs w:val="22"/>
        </w:rPr>
        <w:t xml:space="preserve"> </w:t>
      </w:r>
      <w:r>
        <w:rPr>
          <w:rFonts w:hint="default" w:eastAsia="Arial" w:asciiTheme="majorAscii" w:hAnsiTheme="majorAscii"/>
          <w:color w:val="202122"/>
          <w:sz w:val="22"/>
          <w:szCs w:val="22"/>
        </w:rPr>
        <w:t xml:space="preserve">differentiated the C shell from others, especially in the 1980s, were its interactive features and overall style. Its new features made it easier and faster to use. The overall style of the language looked more like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"https://en.wikipedia.org/wiki/C_(programming_language)" </w:instrText>
      </w:r>
      <w:r>
        <w:rPr>
          <w:rFonts w:hint="default" w:asciiTheme="majorAscii" w:hAnsiTheme="majorAscii"/>
          <w:sz w:val="22"/>
          <w:szCs w:val="22"/>
        </w:rPr>
        <w:fldChar w:fldCharType="separate"/>
      </w:r>
      <w:r>
        <w:rPr>
          <w:rFonts w:hint="default" w:eastAsia="Arial" w:asciiTheme="majorAscii" w:hAnsiTheme="majorAscii"/>
          <w:color w:val="0B0080"/>
          <w:sz w:val="22"/>
          <w:szCs w:val="22"/>
          <w:u w:val="single"/>
        </w:rPr>
        <w:t>C</w:t>
      </w:r>
      <w:r>
        <w:rPr>
          <w:rFonts w:hint="default" w:eastAsia="Arial" w:asciiTheme="majorAscii" w:hAnsiTheme="majorAscii"/>
          <w:color w:val="202122"/>
          <w:sz w:val="22"/>
          <w:szCs w:val="22"/>
          <w:u w:val="single"/>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and was seen as more readable.</w:t>
      </w:r>
    </w:p>
    <w:p>
      <w:pPr>
        <w:spacing w:line="398" w:lineRule="exact"/>
        <w:rPr>
          <w:rFonts w:hint="default" w:eastAsia="Arial"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Design objectives and features:</w:t>
      </w:r>
    </w:p>
    <w:p>
      <w:pPr>
        <w:spacing w:line="7" w:lineRule="exact"/>
        <w:rPr>
          <w:rFonts w:hint="default" w:eastAsia="Arial" w:asciiTheme="majorAscii" w:hAnsiTheme="majorAscii"/>
          <w:sz w:val="22"/>
          <w:szCs w:val="22"/>
        </w:rPr>
      </w:pPr>
    </w:p>
    <w:p>
      <w:pPr>
        <w:spacing w:line="235" w:lineRule="auto"/>
        <w:ind w:right="14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The main design objectives for the C shell were that it should look more like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"https://en.wikipedia.org/wiki/C_(programming_language)"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C programming</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"https://en.wikipedia.org/wiki/C_(programming_language)"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 xml:space="preserve">language </w:t>
      </w:r>
      <w:r>
        <w:rPr>
          <w:rFonts w:hint="default" w:asciiTheme="majorAscii" w:hAnsiTheme="majorAscii"/>
          <w:sz w:val="22"/>
          <w:szCs w:val="22"/>
        </w:rPr>
        <w:fldChar w:fldCharType="end"/>
      </w:r>
      <w:r>
        <w:rPr>
          <w:rFonts w:hint="default" w:eastAsia="Arial" w:asciiTheme="majorAscii" w:hAnsiTheme="majorAscii"/>
          <w:color w:val="202122"/>
          <w:sz w:val="22"/>
          <w:szCs w:val="22"/>
        </w:rPr>
        <w:t>and</w:t>
      </w:r>
      <w:r>
        <w:rPr>
          <w:rFonts w:hint="default" w:eastAsia="Arial" w:asciiTheme="majorAscii" w:hAnsiTheme="majorAscii"/>
          <w:color w:val="000000"/>
          <w:sz w:val="22"/>
          <w:szCs w:val="22"/>
        </w:rPr>
        <w:t xml:space="preserve"> </w:t>
      </w:r>
      <w:r>
        <w:rPr>
          <w:rFonts w:hint="default" w:eastAsia="Arial" w:asciiTheme="majorAscii" w:hAnsiTheme="majorAscii"/>
          <w:color w:val="202122"/>
          <w:sz w:val="22"/>
          <w:szCs w:val="22"/>
        </w:rPr>
        <w:t>that it should be better for interactive use.</w:t>
      </w:r>
    </w:p>
    <w:p>
      <w:pPr>
        <w:spacing w:line="1"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Improvements for interactive use:</w:t>
      </w:r>
    </w:p>
    <w:p>
      <w:pPr>
        <w:spacing w:line="129" w:lineRule="exact"/>
        <w:rPr>
          <w:rFonts w:hint="default" w:eastAsia="Times New Roman" w:asciiTheme="majorAscii" w:hAnsiTheme="majorAscii"/>
          <w:sz w:val="22"/>
          <w:szCs w:val="22"/>
        </w:rPr>
      </w:pPr>
    </w:p>
    <w:p>
      <w:pPr>
        <w:spacing w:line="238" w:lineRule="auto"/>
        <w:ind w:right="10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The second objective was that the C shell should be better for interactive use. It introduced nu-merous new features that made it easier, faster and more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"https://en.wikipedia.org/wiki/User-friendly"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friendly</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to use by typing commands at a terminal. Users could get things done with a lot fewer keystrokes and it ran faster. The most significant of these new features were the history and editing mechanisms, aliases, directory stacks, tilde notation, cdpath, job control, and path hashing. These new features proved very popular, and many of them have since been copied by other Unix shells.</w:t>
      </w:r>
    </w:p>
    <w:p>
      <w:pPr>
        <w:spacing w:line="125"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History</w:t>
      </w:r>
    </w:p>
    <w:p>
      <w:pPr>
        <w:spacing w:line="126" w:lineRule="exact"/>
        <w:rPr>
          <w:rFonts w:hint="default" w:eastAsia="Times New Roman" w:asciiTheme="majorAscii" w:hAnsiTheme="majorAscii"/>
          <w:sz w:val="22"/>
          <w:szCs w:val="22"/>
        </w:rPr>
      </w:pPr>
    </w:p>
    <w:p>
      <w:pPr>
        <w:spacing w:line="230" w:lineRule="auto"/>
        <w:ind w:left="720" w:right="206"/>
        <w:rPr>
          <w:rFonts w:hint="default" w:eastAsia="Arial" w:asciiTheme="majorAscii" w:hAnsiTheme="majorAscii"/>
          <w:color w:val="202122"/>
          <w:sz w:val="22"/>
          <w:szCs w:val="22"/>
        </w:rPr>
      </w:pPr>
      <w:r>
        <w:rPr>
          <w:rFonts w:hint="default" w:eastAsia="Arial" w:asciiTheme="majorAscii" w:hAnsiTheme="majorAscii"/>
          <w:color w:val="202122"/>
          <w:sz w:val="22"/>
          <w:szCs w:val="22"/>
        </w:rPr>
        <w:t>History allows users to recall previous commands and rerun them by typing only a few quick keystrokes. For example, two exclamation marks, "</w:t>
      </w:r>
      <w:r>
        <w:rPr>
          <w:rFonts w:hint="default" w:eastAsia="Courier New" w:asciiTheme="majorAscii" w:hAnsiTheme="majorAscii"/>
          <w:color w:val="000000"/>
          <w:sz w:val="22"/>
          <w:szCs w:val="22"/>
          <w:highlight w:val="white"/>
        </w:rPr>
        <w:t>!!</w:t>
      </w:r>
      <w:r>
        <w:rPr>
          <w:rFonts w:hint="default" w:eastAsia="Arial" w:asciiTheme="majorAscii" w:hAnsiTheme="majorAscii"/>
          <w:color w:val="202122"/>
          <w:sz w:val="22"/>
          <w:szCs w:val="22"/>
        </w:rPr>
        <w:t>", typed as a command and</w:t>
      </w:r>
    </w:p>
    <w:p>
      <w:pPr>
        <w:spacing w:line="20" w:lineRule="exact"/>
        <w:rPr>
          <w:rFonts w:hint="default" w:eastAsia="Times New Roman" w:asciiTheme="majorAscii" w:hAnsiTheme="majorAscii"/>
          <w:sz w:val="22"/>
          <w:szCs w:val="22"/>
        </w:rPr>
      </w:pPr>
      <w:r>
        <w:rPr>
          <w:rFonts w:hint="default" w:eastAsia="Arial" w:asciiTheme="majorAscii" w:hAnsiTheme="majorAscii"/>
          <w:color w:val="202122"/>
          <w:sz w:val="22"/>
          <w:szCs w:val="22"/>
        </w:rPr>
        <w:drawing>
          <wp:anchor distT="0" distB="0" distL="114300" distR="114300" simplePos="0" relativeHeight="251670528" behindDoc="1" locked="0" layoutInCell="1" allowOverlap="1">
            <wp:simplePos x="0" y="0"/>
            <wp:positionH relativeFrom="column">
              <wp:posOffset>3810635</wp:posOffset>
            </wp:positionH>
            <wp:positionV relativeFrom="paragraph">
              <wp:posOffset>-134620</wp:posOffset>
            </wp:positionV>
            <wp:extent cx="170815" cy="152400"/>
            <wp:effectExtent l="0" t="0" r="6985" b="0"/>
            <wp:wrapNone/>
            <wp:docPr id="21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07"/>
                    <pic:cNvPicPr>
                      <a:picLocks noChangeAspect="1"/>
                    </pic:cNvPicPr>
                  </pic:nvPicPr>
                  <pic:blipFill>
                    <a:blip r:embed="rId66"/>
                    <a:stretch>
                      <a:fillRect/>
                    </a:stretch>
                  </pic:blipFill>
                  <pic:spPr>
                    <a:xfrm>
                      <a:off x="0" y="0"/>
                      <a:ext cx="170815" cy="152400"/>
                    </a:xfrm>
                    <a:prstGeom prst="rect">
                      <a:avLst/>
                    </a:prstGeom>
                    <a:noFill/>
                    <a:ln>
                      <a:noFill/>
                    </a:ln>
                  </pic:spPr>
                </pic:pic>
              </a:graphicData>
            </a:graphic>
          </wp:anchor>
        </w:drawing>
      </w:r>
    </w:p>
    <w:p>
      <w:pPr>
        <w:spacing w:line="11" w:lineRule="exact"/>
        <w:rPr>
          <w:rFonts w:hint="default" w:eastAsia="Times New Roman" w:asciiTheme="majorAscii" w:hAnsiTheme="majorAscii"/>
          <w:sz w:val="22"/>
          <w:szCs w:val="22"/>
        </w:rPr>
      </w:pPr>
    </w:p>
    <w:p>
      <w:pPr>
        <w:spacing w:line="0" w:lineRule="atLeast"/>
        <w:ind w:left="720"/>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referred to as </w:t>
      </w:r>
      <w:r>
        <w:rPr>
          <w:rFonts w:hint="default" w:eastAsia="Arial" w:asciiTheme="majorAscii" w:hAnsiTheme="majorAscii"/>
          <w:i/>
          <w:color w:val="202122"/>
          <w:sz w:val="22"/>
          <w:szCs w:val="22"/>
        </w:rPr>
        <w:t>"bang, bang,"</w:t>
      </w:r>
      <w:r>
        <w:rPr>
          <w:rFonts w:hint="default" w:eastAsia="Arial" w:asciiTheme="majorAscii" w:hAnsiTheme="majorAscii"/>
          <w:color w:val="202122"/>
          <w:sz w:val="22"/>
          <w:szCs w:val="22"/>
        </w:rPr>
        <w:t>cause the immediately preceding command to run. Other</w:t>
      </w:r>
    </w:p>
    <w:p>
      <w:pPr>
        <w:spacing w:line="245" w:lineRule="auto"/>
        <w:ind w:left="720" w:right="66"/>
        <w:rPr>
          <w:rFonts w:hint="default" w:eastAsia="Arial" w:asciiTheme="majorAscii" w:hAnsiTheme="majorAscii"/>
          <w:color w:val="202122"/>
          <w:sz w:val="22"/>
          <w:szCs w:val="22"/>
        </w:rPr>
      </w:pPr>
      <w:r>
        <w:rPr>
          <w:rFonts w:hint="default" w:eastAsia="Arial" w:asciiTheme="majorAscii" w:hAnsiTheme="majorAscii"/>
          <w:color w:val="202122"/>
          <w:sz w:val="22"/>
          <w:szCs w:val="22"/>
        </w:rPr>
        <w:t>short keystroke combinations, e.g., "</w:t>
      </w:r>
      <w:r>
        <w:rPr>
          <w:rFonts w:hint="default" w:eastAsia="Courier New" w:asciiTheme="majorAscii" w:hAnsiTheme="majorAscii"/>
          <w:color w:val="000000"/>
          <w:sz w:val="22"/>
          <w:szCs w:val="22"/>
          <w:highlight w:val="white"/>
        </w:rPr>
        <w:t>!$</w:t>
      </w:r>
      <w:r>
        <w:rPr>
          <w:rFonts w:hint="default" w:eastAsia="Arial" w:asciiTheme="majorAscii" w:hAnsiTheme="majorAscii"/>
          <w:color w:val="202122"/>
          <w:sz w:val="22"/>
          <w:szCs w:val="22"/>
        </w:rPr>
        <w:t>" to mean just the last argument of the previous command, allow bits and pieces of previous commands to be pasted together and edited to form a new command.</w:t>
      </w:r>
    </w:p>
    <w:p>
      <w:pPr>
        <w:spacing w:line="20" w:lineRule="exact"/>
        <w:rPr>
          <w:rFonts w:hint="default" w:eastAsia="Times New Roman" w:asciiTheme="majorAscii" w:hAnsiTheme="majorAscii"/>
          <w:sz w:val="22"/>
          <w:szCs w:val="22"/>
        </w:rPr>
      </w:pPr>
      <w:r>
        <w:rPr>
          <w:rFonts w:hint="default" w:eastAsia="Arial" w:asciiTheme="majorAscii" w:hAnsiTheme="majorAscii"/>
          <w:color w:val="202122"/>
          <w:sz w:val="22"/>
          <w:szCs w:val="22"/>
        </w:rPr>
        <w:drawing>
          <wp:anchor distT="0" distB="0" distL="114300" distR="114300" simplePos="0" relativeHeight="251671552" behindDoc="1" locked="0" layoutInCell="1" allowOverlap="1">
            <wp:simplePos x="0" y="0"/>
            <wp:positionH relativeFrom="column">
              <wp:posOffset>2602230</wp:posOffset>
            </wp:positionH>
            <wp:positionV relativeFrom="paragraph">
              <wp:posOffset>-464820</wp:posOffset>
            </wp:positionV>
            <wp:extent cx="170815" cy="152400"/>
            <wp:effectExtent l="0" t="0" r="6985" b="0"/>
            <wp:wrapNone/>
            <wp:docPr id="224"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8"/>
                    <pic:cNvPicPr>
                      <a:picLocks noChangeAspect="1"/>
                    </pic:cNvPicPr>
                  </pic:nvPicPr>
                  <pic:blipFill>
                    <a:blip r:embed="rId66"/>
                    <a:stretch>
                      <a:fillRect/>
                    </a:stretch>
                  </pic:blipFill>
                  <pic:spPr>
                    <a:xfrm>
                      <a:off x="0" y="0"/>
                      <a:ext cx="170815" cy="152400"/>
                    </a:xfrm>
                    <a:prstGeom prst="rect">
                      <a:avLst/>
                    </a:prstGeom>
                    <a:noFill/>
                    <a:ln>
                      <a:noFill/>
                    </a:ln>
                  </pic:spPr>
                </pic:pic>
              </a:graphicData>
            </a:graphic>
          </wp:anchor>
        </w:drawing>
      </w: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Editing operators</w:t>
      </w:r>
    </w:p>
    <w:p>
      <w:pPr>
        <w:spacing w:line="32" w:lineRule="exact"/>
        <w:rPr>
          <w:rFonts w:hint="default" w:eastAsia="Times New Roman" w:asciiTheme="majorAscii" w:hAnsiTheme="majorAscii"/>
          <w:sz w:val="22"/>
          <w:szCs w:val="22"/>
        </w:rPr>
      </w:pPr>
    </w:p>
    <w:p>
      <w:pPr>
        <w:spacing w:line="237" w:lineRule="auto"/>
        <w:ind w:left="720" w:right="186"/>
        <w:rPr>
          <w:rFonts w:hint="default" w:eastAsia="Arial" w:asciiTheme="majorAscii" w:hAnsiTheme="majorAscii"/>
          <w:color w:val="202122"/>
          <w:sz w:val="22"/>
          <w:szCs w:val="22"/>
        </w:rPr>
      </w:pPr>
      <w:r>
        <w:rPr>
          <w:rFonts w:hint="default" w:eastAsia="Arial" w:asciiTheme="majorAscii" w:hAnsiTheme="majorAscii"/>
          <w:color w:val="202122"/>
          <w:sz w:val="22"/>
          <w:szCs w:val="22"/>
        </w:rPr>
        <w:t>Editing can be done not only on the text of a previous command, but also on variable substitutions. Operators range from simple string search/replace to parsing a pathname to extract a specific segment.</w:t>
      </w:r>
    </w:p>
    <w:p>
      <w:pPr>
        <w:spacing w:line="26"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Aliases</w:t>
      </w:r>
    </w:p>
    <w:p>
      <w:pPr>
        <w:spacing w:line="30" w:lineRule="exact"/>
        <w:rPr>
          <w:rFonts w:hint="default" w:eastAsia="Times New Roman" w:asciiTheme="majorAscii" w:hAnsiTheme="majorAscii"/>
          <w:sz w:val="22"/>
          <w:szCs w:val="22"/>
        </w:rPr>
      </w:pPr>
    </w:p>
    <w:p>
      <w:pPr>
        <w:spacing w:line="238" w:lineRule="auto"/>
        <w:ind w:left="720" w:right="326"/>
        <w:rPr>
          <w:rFonts w:hint="default" w:eastAsia="Arial" w:asciiTheme="majorAscii" w:hAnsiTheme="majorAscii"/>
          <w:color w:val="202122"/>
          <w:sz w:val="22"/>
          <w:szCs w:val="22"/>
        </w:rPr>
      </w:pPr>
      <w:r>
        <w:rPr>
          <w:rFonts w:hint="default" w:eastAsia="Arial" w:asciiTheme="majorAscii" w:hAnsiTheme="majorAscii"/>
          <w:color w:val="202122"/>
          <w:sz w:val="22"/>
          <w:szCs w:val="22"/>
        </w:rPr>
        <w:t>Aliases allow the user to type the name of an alias and have the C shell expand it internally into whatever set of words the user has defined. For many simple situations, aliases run faster and are more convenient than scripts.</w:t>
      </w:r>
    </w:p>
    <w:p>
      <w:pPr>
        <w:spacing w:line="24"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Directory stack</w:t>
      </w:r>
    </w:p>
    <w:p>
      <w:pPr>
        <w:spacing w:line="32" w:lineRule="exact"/>
        <w:rPr>
          <w:rFonts w:hint="default" w:eastAsia="Times New Roman" w:asciiTheme="majorAscii" w:hAnsiTheme="majorAscii"/>
          <w:sz w:val="22"/>
          <w:szCs w:val="22"/>
        </w:rPr>
      </w:pPr>
    </w:p>
    <w:p>
      <w:pPr>
        <w:spacing w:line="236" w:lineRule="auto"/>
        <w:ind w:left="720" w:right="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The directory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"https://en.wikipedia.org/wiki/Stack_(data_structure)"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stack</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allows the user to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"https://en.wikipedia.org/wiki/Pushd_and_popd"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push or pop</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"https://en.wikipedia.org/wiki/Current_working_directory"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current working directory</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making it easier to jump back and forth between different places in the filesystem.</w:t>
      </w:r>
    </w:p>
    <w:p>
      <w:pPr>
        <w:spacing w:line="24" w:lineRule="exact"/>
        <w:rPr>
          <w:rFonts w:hint="default" w:eastAsia="Arial" w:asciiTheme="majorAscii" w:hAnsiTheme="majorAscii"/>
          <w:color w:val="202122"/>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Tilde notation</w:t>
      </w:r>
    </w:p>
    <w:p>
      <w:pPr>
        <w:spacing w:line="30" w:lineRule="exact"/>
        <w:rPr>
          <w:rFonts w:hint="default" w:eastAsia="Arial" w:asciiTheme="majorAscii" w:hAnsiTheme="majorAscii"/>
          <w:color w:val="202122"/>
          <w:sz w:val="22"/>
          <w:szCs w:val="22"/>
        </w:rPr>
      </w:pPr>
    </w:p>
    <w:p>
      <w:pPr>
        <w:spacing w:line="230" w:lineRule="auto"/>
        <w:ind w:left="720" w:right="62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Tilde notation offers a shorthand way of specifying pathnames relative to </w:t>
      </w:r>
      <w:r>
        <w:rPr>
          <w:rFonts w:hint="default" w:eastAsia="Arial" w:asciiTheme="majorAscii" w:hAnsiTheme="majorAscii"/>
          <w:color w:val="000000"/>
          <w:sz w:val="22"/>
          <w:szCs w:val="22"/>
        </w:rPr>
        <w:t xml:space="preserve">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"https://en.wikipedia.org/wiki/Home_directory"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home</w:t>
      </w:r>
      <w:r>
        <w:rPr>
          <w:rFonts w:hint="default" w:asciiTheme="majorAscii" w:hAnsiTheme="majorAscii"/>
          <w:sz w:val="22"/>
          <w:szCs w:val="22"/>
        </w:rPr>
        <w:fldChar w:fldCharType="end"/>
      </w:r>
      <w:r>
        <w:rPr>
          <w:rFonts w:hint="default" w:eastAsia="Arial" w:asciiTheme="majorAscii" w:hAnsiTheme="majorAscii"/>
          <w:color w:val="000000"/>
          <w:sz w:val="22"/>
          <w:szCs w:val="22"/>
        </w:rPr>
        <w:t xml:space="preserv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"https://en.wikipedia.org/wiki/Home_directory"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 xml:space="preserve">directory </w:t>
      </w:r>
      <w:r>
        <w:rPr>
          <w:rFonts w:hint="default" w:asciiTheme="majorAscii" w:hAnsiTheme="majorAscii"/>
          <w:sz w:val="22"/>
          <w:szCs w:val="22"/>
        </w:rPr>
        <w:fldChar w:fldCharType="end"/>
      </w:r>
      <w:r>
        <w:rPr>
          <w:rFonts w:hint="default" w:eastAsia="Arial" w:asciiTheme="majorAscii" w:hAnsiTheme="majorAscii"/>
          <w:color w:val="202122"/>
          <w:sz w:val="22"/>
          <w:szCs w:val="22"/>
        </w:rPr>
        <w:t>using</w:t>
      </w:r>
      <w:r>
        <w:rPr>
          <w:rFonts w:hint="default" w:eastAsia="Arial" w:asciiTheme="majorAscii" w:hAnsiTheme="majorAscii"/>
          <w:color w:val="000000"/>
          <w:sz w:val="22"/>
          <w:szCs w:val="22"/>
        </w:rPr>
        <w:t xml:space="preserve"> </w:t>
      </w:r>
      <w:r>
        <w:rPr>
          <w:rFonts w:hint="default" w:eastAsia="Arial" w:asciiTheme="majorAscii" w:hAnsiTheme="majorAscii"/>
          <w:color w:val="202122"/>
          <w:sz w:val="22"/>
          <w:szCs w:val="22"/>
        </w:rPr>
        <w:t>the "</w:t>
      </w:r>
      <w:r>
        <w:rPr>
          <w:rFonts w:hint="default" w:eastAsia="Courier New" w:asciiTheme="majorAscii" w:hAnsiTheme="majorAscii"/>
          <w:color w:val="000000"/>
          <w:sz w:val="22"/>
          <w:szCs w:val="22"/>
          <w:highlight w:val="white"/>
        </w:rPr>
        <w:t>~</w:t>
      </w:r>
      <w:r>
        <w:rPr>
          <w:rFonts w:hint="default" w:eastAsia="Arial" w:asciiTheme="majorAscii" w:hAnsiTheme="majorAscii"/>
          <w:color w:val="202122"/>
          <w:sz w:val="22"/>
          <w:szCs w:val="22"/>
        </w:rPr>
        <w:t>" character.</w:t>
      </w:r>
    </w:p>
    <w:p>
      <w:pPr>
        <w:spacing w:line="20" w:lineRule="exact"/>
        <w:rPr>
          <w:rFonts w:hint="default" w:eastAsia="Times New Roman" w:asciiTheme="majorAscii" w:hAnsiTheme="majorAscii"/>
          <w:sz w:val="22"/>
          <w:szCs w:val="22"/>
        </w:rPr>
      </w:pPr>
      <w:r>
        <w:rPr>
          <w:rFonts w:hint="default" w:eastAsia="Arial" w:asciiTheme="majorAscii" w:hAnsiTheme="majorAscii"/>
          <w:color w:val="202122"/>
          <w:sz w:val="22"/>
          <w:szCs w:val="22"/>
        </w:rPr>
        <w:drawing>
          <wp:anchor distT="0" distB="0" distL="114300" distR="114300" simplePos="0" relativeHeight="251672576" behindDoc="1" locked="0" layoutInCell="1" allowOverlap="1">
            <wp:simplePos x="0" y="0"/>
            <wp:positionH relativeFrom="column">
              <wp:posOffset>1632585</wp:posOffset>
            </wp:positionH>
            <wp:positionV relativeFrom="paragraph">
              <wp:posOffset>-134620</wp:posOffset>
            </wp:positionV>
            <wp:extent cx="94615" cy="152400"/>
            <wp:effectExtent l="0" t="0" r="6985" b="0"/>
            <wp:wrapNone/>
            <wp:docPr id="22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09"/>
                    <pic:cNvPicPr>
                      <a:picLocks noChangeAspect="1"/>
                    </pic:cNvPicPr>
                  </pic:nvPicPr>
                  <pic:blipFill>
                    <a:blip r:embed="rId67"/>
                    <a:stretch>
                      <a:fillRect/>
                    </a:stretch>
                  </pic:blipFill>
                  <pic:spPr>
                    <a:xfrm>
                      <a:off x="0" y="0"/>
                      <a:ext cx="94615" cy="152400"/>
                    </a:xfrm>
                    <a:prstGeom prst="rect">
                      <a:avLst/>
                    </a:prstGeom>
                    <a:noFill/>
                    <a:ln>
                      <a:noFill/>
                    </a:ln>
                  </pic:spPr>
                </pic:pic>
              </a:graphicData>
            </a:graphic>
          </wp:anchor>
        </w:drawing>
      </w:r>
    </w:p>
    <w:p>
      <w:pPr>
        <w:spacing w:line="38"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Filename completion</w:t>
      </w:r>
    </w:p>
    <w:p>
      <w:pPr>
        <w:spacing w:line="30" w:lineRule="exact"/>
        <w:rPr>
          <w:rFonts w:hint="default" w:eastAsia="Times New Roman" w:asciiTheme="majorAscii" w:hAnsiTheme="majorAscii"/>
          <w:sz w:val="22"/>
          <w:szCs w:val="22"/>
        </w:rPr>
      </w:pPr>
    </w:p>
    <w:p>
      <w:pPr>
        <w:spacing w:line="236" w:lineRule="auto"/>
        <w:ind w:left="720" w:right="16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"https://en.wikipedia.org/wiki/Esc_key"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escape key</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can be used interactively to show possible completions of a filename at the end of the current command line.</w:t>
      </w:r>
    </w:p>
    <w:p>
      <w:pPr>
        <w:spacing w:line="27"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Cdpath</w:t>
      </w:r>
    </w:p>
    <w:p>
      <w:pPr>
        <w:spacing w:line="30" w:lineRule="exact"/>
        <w:rPr>
          <w:rFonts w:hint="default" w:eastAsia="Times New Roman" w:asciiTheme="majorAscii" w:hAnsiTheme="majorAscii"/>
          <w:sz w:val="22"/>
          <w:szCs w:val="22"/>
        </w:rPr>
      </w:pPr>
    </w:p>
    <w:p>
      <w:pPr>
        <w:spacing w:line="245" w:lineRule="auto"/>
        <w:ind w:left="720" w:right="6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Cdpath extends the notion of a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"https://en.wikipedia.org/wiki/PATH_(variable)"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search path</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to the </w:t>
      </w:r>
      <w:r>
        <w:rPr>
          <w:rFonts w:hint="default" w:eastAsia="Courier New" w:asciiTheme="majorAscii" w:hAnsiTheme="majorAscii"/>
          <w:color w:val="000000"/>
          <w:sz w:val="22"/>
          <w:szCs w:val="22"/>
          <w:highlight w:val="white"/>
        </w:rPr>
        <w:t>cd</w:t>
      </w:r>
      <w:r>
        <w:rPr>
          <w:rFonts w:hint="default" w:eastAsia="Arial" w:asciiTheme="majorAscii" w:hAnsiTheme="majorAscii"/>
          <w:color w:val="202122"/>
          <w:sz w:val="22"/>
          <w:szCs w:val="22"/>
        </w:rPr>
        <w:t xml:space="preserve"> (change directory) command: If the specified directory isn't in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"https://en.wikipedia.org/wiki/Current_directory"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current directory</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csh will try to find it in the cdpath directories.</w:t>
      </w:r>
    </w:p>
    <w:p>
      <w:pPr>
        <w:spacing w:line="20" w:lineRule="exact"/>
        <w:rPr>
          <w:rFonts w:hint="default" w:eastAsia="Times New Roman" w:asciiTheme="majorAscii" w:hAnsiTheme="majorAscii"/>
          <w:sz w:val="22"/>
          <w:szCs w:val="22"/>
        </w:rPr>
      </w:pPr>
      <w:r>
        <w:rPr>
          <w:rFonts w:hint="default" w:eastAsia="Arial" w:asciiTheme="majorAscii" w:hAnsiTheme="majorAscii"/>
          <w:color w:val="202122"/>
          <w:sz w:val="22"/>
          <w:szCs w:val="22"/>
        </w:rPr>
        <w:drawing>
          <wp:anchor distT="0" distB="0" distL="114300" distR="114300" simplePos="0" relativeHeight="251673600" behindDoc="1" locked="0" layoutInCell="1" allowOverlap="1">
            <wp:simplePos x="0" y="0"/>
            <wp:positionH relativeFrom="column">
              <wp:posOffset>3417570</wp:posOffset>
            </wp:positionH>
            <wp:positionV relativeFrom="paragraph">
              <wp:posOffset>-464820</wp:posOffset>
            </wp:positionV>
            <wp:extent cx="168910" cy="152400"/>
            <wp:effectExtent l="0" t="0" r="8890" b="0"/>
            <wp:wrapNone/>
            <wp:docPr id="222"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10"/>
                    <pic:cNvPicPr>
                      <a:picLocks noChangeAspect="1"/>
                    </pic:cNvPicPr>
                  </pic:nvPicPr>
                  <pic:blipFill>
                    <a:blip r:embed="rId66"/>
                    <a:stretch>
                      <a:fillRect/>
                    </a:stretch>
                  </pic:blipFill>
                  <pic:spPr>
                    <a:xfrm>
                      <a:off x="0" y="0"/>
                      <a:ext cx="168910" cy="152400"/>
                    </a:xfrm>
                    <a:prstGeom prst="rect">
                      <a:avLst/>
                    </a:prstGeom>
                    <a:noFill/>
                    <a:ln>
                      <a:noFill/>
                    </a:ln>
                  </pic:spPr>
                </pic:pic>
              </a:graphicData>
            </a:graphic>
          </wp:anchor>
        </w:drawing>
      </w:r>
    </w:p>
    <w:p>
      <w:pPr>
        <w:spacing w:line="1"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Job control</w:t>
      </w:r>
    </w:p>
    <w:p>
      <w:pPr>
        <w:spacing w:line="30" w:lineRule="exact"/>
        <w:rPr>
          <w:rFonts w:hint="default" w:eastAsia="Times New Roman" w:asciiTheme="majorAscii" w:hAnsiTheme="majorAscii"/>
          <w:sz w:val="22"/>
          <w:szCs w:val="22"/>
        </w:rPr>
      </w:pPr>
    </w:p>
    <w:p>
      <w:pPr>
        <w:spacing w:line="235" w:lineRule="auto"/>
        <w:ind w:left="720" w:right="26"/>
        <w:jc w:val="both"/>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Well into the 1980s, most users only had simple character-mode terminals that precluded multiple windows, so they could only work on one task at a time. The C shell's job control allowed the user to suspend the current activity and create a new instance of the C shell, called a job, by typing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"https://en.wikipedia.org/wiki/Control-Z" </w:instrText>
      </w:r>
      <w:r>
        <w:rPr>
          <w:rFonts w:hint="default" w:asciiTheme="majorAscii" w:hAnsiTheme="majorAscii"/>
          <w:sz w:val="22"/>
          <w:szCs w:val="22"/>
        </w:rPr>
        <w:fldChar w:fldCharType="separate"/>
      </w:r>
      <w:r>
        <w:rPr>
          <w:rFonts w:hint="default" w:eastAsia="Courier New" w:asciiTheme="majorAscii" w:hAnsiTheme="majorAscii"/>
          <w:color w:val="0B0080"/>
          <w:sz w:val="22"/>
          <w:szCs w:val="22"/>
          <w:highlight w:val="white"/>
          <w:u w:val="single"/>
        </w:rPr>
        <w:t>^Z</w:t>
      </w:r>
      <w:r>
        <w:rPr>
          <w:rFonts w:hint="default" w:asciiTheme="majorAscii" w:hAnsiTheme="majorAscii"/>
          <w:sz w:val="22"/>
          <w:szCs w:val="22"/>
        </w:rPr>
        <w:fldChar w:fldCharType="end"/>
      </w:r>
      <w:r>
        <w:rPr>
          <w:rFonts w:hint="default" w:eastAsia="Arial" w:asciiTheme="majorAscii" w:hAnsiTheme="majorAscii"/>
          <w:color w:val="202122"/>
          <w:sz w:val="22"/>
          <w:szCs w:val="22"/>
        </w:rPr>
        <w:t>. The user could then switch back and forth between jobs using</w:t>
      </w:r>
    </w:p>
    <w:p>
      <w:pPr>
        <w:spacing w:line="20" w:lineRule="exact"/>
        <w:rPr>
          <w:rFonts w:hint="default" w:eastAsia="Times New Roman" w:asciiTheme="majorAscii" w:hAnsiTheme="majorAscii"/>
          <w:sz w:val="22"/>
          <w:szCs w:val="22"/>
        </w:rPr>
      </w:pPr>
      <w:r>
        <w:rPr>
          <w:rFonts w:hint="default" w:eastAsia="Arial" w:asciiTheme="majorAscii" w:hAnsiTheme="majorAscii"/>
          <w:color w:val="202122"/>
          <w:sz w:val="22"/>
          <w:szCs w:val="22"/>
        </w:rPr>
        <w:drawing>
          <wp:anchor distT="0" distB="0" distL="114300" distR="114300" simplePos="0" relativeHeight="251674624" behindDoc="1" locked="0" layoutInCell="1" allowOverlap="1">
            <wp:simplePos x="0" y="0"/>
            <wp:positionH relativeFrom="column">
              <wp:posOffset>1779270</wp:posOffset>
            </wp:positionH>
            <wp:positionV relativeFrom="paragraph">
              <wp:posOffset>-135255</wp:posOffset>
            </wp:positionV>
            <wp:extent cx="170815" cy="152400"/>
            <wp:effectExtent l="0" t="0" r="6985" b="0"/>
            <wp:wrapNone/>
            <wp:docPr id="223"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11"/>
                    <pic:cNvPicPr>
                      <a:picLocks noChangeAspect="1"/>
                    </pic:cNvPicPr>
                  </pic:nvPicPr>
                  <pic:blipFill>
                    <a:blip r:embed="rId66"/>
                    <a:stretch>
                      <a:fillRect/>
                    </a:stretch>
                  </pic:blipFill>
                  <pic:spPr>
                    <a:xfrm>
                      <a:off x="0" y="0"/>
                      <a:ext cx="170815" cy="152400"/>
                    </a:xfrm>
                    <a:prstGeom prst="rect">
                      <a:avLst/>
                    </a:prstGeom>
                    <a:noFill/>
                    <a:ln>
                      <a:noFill/>
                    </a:ln>
                  </pic:spPr>
                </pic:pic>
              </a:graphicData>
            </a:graphic>
          </wp:anchor>
        </w:drawing>
      </w:r>
    </w:p>
    <w:p>
      <w:pPr>
        <w:spacing w:line="20" w:lineRule="exact"/>
        <w:rPr>
          <w:rFonts w:hint="default" w:eastAsia="Times New Roman" w:asciiTheme="majorAscii" w:hAnsiTheme="majorAscii"/>
          <w:sz w:val="22"/>
          <w:szCs w:val="22"/>
        </w:rPr>
      </w:pPr>
    </w:p>
    <w:p>
      <w:pPr>
        <w:spacing w:line="237" w:lineRule="auto"/>
        <w:ind w:left="720" w:right="226"/>
        <w:rPr>
          <w:rFonts w:hint="default" w:eastAsia="Arial" w:asciiTheme="majorAscii" w:hAnsiTheme="majorAscii"/>
          <w:color w:val="000000"/>
          <w:sz w:val="22"/>
          <w:szCs w:val="22"/>
        </w:rPr>
      </w:pPr>
      <w:r>
        <w:rPr>
          <w:rFonts w:hint="default" w:eastAsia="Arial" w:asciiTheme="majorAscii" w:hAnsiTheme="majorAscii"/>
          <w:color w:val="202122"/>
          <w:sz w:val="22"/>
          <w:szCs w:val="22"/>
        </w:rPr>
        <w:t xml:space="preserve">the </w:t>
      </w:r>
      <w:r>
        <w:rPr>
          <w:rFonts w:hint="default" w:eastAsia="Courier New" w:asciiTheme="majorAscii" w:hAnsiTheme="majorAscii"/>
          <w:color w:val="202122"/>
          <w:sz w:val="22"/>
          <w:szCs w:val="22"/>
        </w:rPr>
        <w:t>fg</w:t>
      </w:r>
      <w:r>
        <w:rPr>
          <w:rFonts w:hint="default" w:eastAsia="Arial" w:asciiTheme="majorAscii" w:hAnsiTheme="majorAscii"/>
          <w:color w:val="202122"/>
          <w:sz w:val="22"/>
          <w:szCs w:val="22"/>
        </w:rPr>
        <w:t xml:space="preserve"> command. The active job was said to be in the foreground. Other jobs were said to be either suspended (stopped) or running in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"https://en.wikipedia.org/wiki/Background_process"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background.</w:t>
      </w:r>
      <w:r>
        <w:rPr>
          <w:rFonts w:hint="default" w:asciiTheme="majorAscii" w:hAnsiTheme="majorAscii"/>
          <w:sz w:val="22"/>
          <w:szCs w:val="22"/>
        </w:rPr>
        <w:fldChar w:fldCharType="end"/>
      </w:r>
    </w:p>
    <w:p>
      <w:pPr>
        <w:spacing w:line="24" w:lineRule="exact"/>
        <w:rPr>
          <w:rFonts w:hint="default" w:eastAsia="Times New Roman" w:asciiTheme="majorAscii" w:hAnsiTheme="majorAscii"/>
          <w:sz w:val="22"/>
          <w:szCs w:val="22"/>
        </w:rPr>
      </w:pPr>
    </w:p>
    <w:p>
      <w:pPr>
        <w:spacing w:line="0" w:lineRule="atLeast"/>
        <w:rPr>
          <w:rFonts w:hint="default" w:eastAsia="Arial" w:asciiTheme="majorAscii" w:hAnsiTheme="majorAscii"/>
          <w:sz w:val="22"/>
          <w:szCs w:val="22"/>
        </w:rPr>
      </w:pPr>
      <w:r>
        <w:rPr>
          <w:rFonts w:hint="default" w:eastAsia="Arial" w:asciiTheme="majorAscii" w:hAnsiTheme="majorAscii"/>
          <w:sz w:val="22"/>
          <w:szCs w:val="22"/>
        </w:rPr>
        <w:t>Path hashing</w:t>
      </w:r>
    </w:p>
    <w:p>
      <w:pPr>
        <w:spacing w:line="32" w:lineRule="exact"/>
        <w:rPr>
          <w:rFonts w:hint="default" w:eastAsia="Times New Roman" w:asciiTheme="majorAscii" w:hAnsiTheme="majorAscii"/>
          <w:sz w:val="22"/>
          <w:szCs w:val="22"/>
        </w:rPr>
      </w:pPr>
    </w:p>
    <w:p>
      <w:pPr>
        <w:spacing w:line="271" w:lineRule="auto"/>
        <w:ind w:right="286"/>
        <w:rPr>
          <w:rFonts w:hint="default" w:eastAsia="Arial" w:asciiTheme="majorAscii" w:hAnsiTheme="majorAscii"/>
          <w:color w:val="202122"/>
          <w:sz w:val="22"/>
          <w:szCs w:val="22"/>
        </w:rPr>
      </w:pPr>
      <w:r>
        <w:rPr>
          <w:rFonts w:hint="default" w:eastAsia="Arial" w:asciiTheme="majorAscii" w:hAnsiTheme="majorAscii"/>
          <w:color w:val="202122"/>
          <w:sz w:val="22"/>
          <w:szCs w:val="22"/>
        </w:rPr>
        <w:t xml:space="preserve">Path hashing speeds up the C shell's search for executable files. Rather than performing a filesystem call in each path directory, one at a time, until it either finds the file or runs out of possibilities, the C shell consults an internal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"https://en.wikipedia.org/wiki/Hash_table" </w:instrText>
      </w:r>
      <w:r>
        <w:rPr>
          <w:rFonts w:hint="default" w:asciiTheme="majorAscii" w:hAnsiTheme="majorAscii"/>
          <w:sz w:val="22"/>
          <w:szCs w:val="22"/>
        </w:rPr>
        <w:fldChar w:fldCharType="separate"/>
      </w:r>
      <w:r>
        <w:rPr>
          <w:rFonts w:hint="default" w:eastAsia="Arial" w:asciiTheme="majorAscii" w:hAnsiTheme="majorAscii"/>
          <w:color w:val="000000"/>
          <w:sz w:val="22"/>
          <w:szCs w:val="22"/>
        </w:rPr>
        <w:t>hash table</w:t>
      </w:r>
      <w:r>
        <w:rPr>
          <w:rFonts w:hint="default" w:eastAsia="Arial" w:asciiTheme="majorAscii" w:hAnsiTheme="majorAscii"/>
          <w:color w:val="202122"/>
          <w:sz w:val="22"/>
          <w:szCs w:val="22"/>
        </w:rPr>
        <w:t xml:space="preserve"> </w:t>
      </w:r>
      <w:r>
        <w:rPr>
          <w:rFonts w:hint="default" w:asciiTheme="majorAscii" w:hAnsiTheme="majorAscii"/>
          <w:sz w:val="22"/>
          <w:szCs w:val="22"/>
        </w:rPr>
        <w:fldChar w:fldCharType="end"/>
      </w:r>
      <w:r>
        <w:rPr>
          <w:rFonts w:hint="default" w:eastAsia="Arial" w:asciiTheme="majorAscii" w:hAnsiTheme="majorAscii"/>
          <w:color w:val="202122"/>
          <w:sz w:val="22"/>
          <w:szCs w:val="22"/>
        </w:rPr>
        <w:t xml:space="preserve">built by scanning the path directories. That table can usually tell the C shell where to find the file (if it exists) without having to search and can be refreshed with the </w:t>
      </w:r>
      <w:r>
        <w:rPr>
          <w:rFonts w:hint="default" w:eastAsia="Courier New" w:asciiTheme="majorAscii" w:hAnsiTheme="majorAscii"/>
          <w:color w:val="000000"/>
          <w:sz w:val="22"/>
          <w:szCs w:val="22"/>
          <w:highlight w:val="white"/>
        </w:rPr>
        <w:t>rehash</w:t>
      </w:r>
      <w:r>
        <w:rPr>
          <w:rFonts w:hint="default" w:eastAsia="Arial" w:asciiTheme="majorAscii" w:hAnsiTheme="majorAscii"/>
          <w:color w:val="202122"/>
          <w:sz w:val="22"/>
          <w:szCs w:val="22"/>
        </w:rPr>
        <w:t xml:space="preserve"> command.</w:t>
      </w:r>
    </w:p>
    <w:p>
      <w:pPr>
        <w:spacing w:after="0" w:line="0" w:lineRule="atLeast"/>
        <w:ind w:firstLine="2531" w:firstLineChars="1150"/>
        <w:rPr>
          <w:rFonts w:hint="default" w:asciiTheme="majorAscii" w:hAnsiTheme="majorAscii"/>
          <w:b/>
          <w:sz w:val="22"/>
          <w:szCs w:val="22"/>
          <w:u w:val="single"/>
        </w:rPr>
      </w:pPr>
    </w:p>
    <w:p>
      <w:pPr>
        <w:spacing w:after="0" w:line="0" w:lineRule="atLeast"/>
        <w:ind w:firstLine="2531" w:firstLineChars="1150"/>
        <w:rPr>
          <w:rFonts w:hint="default" w:asciiTheme="majorAscii" w:hAnsiTheme="majorAscii"/>
          <w:b/>
          <w:sz w:val="22"/>
          <w:szCs w:val="22"/>
          <w:u w:val="single"/>
        </w:rPr>
      </w:pPr>
    </w:p>
    <w:p>
      <w:pPr>
        <w:spacing w:after="0" w:line="0" w:lineRule="atLeast"/>
        <w:ind w:firstLine="2531" w:firstLineChars="1150"/>
        <w:rPr>
          <w:rFonts w:hint="default" w:asciiTheme="majorAscii" w:hAnsiTheme="majorAscii"/>
          <w:b/>
          <w:sz w:val="22"/>
          <w:szCs w:val="22"/>
          <w:u w:val="single"/>
        </w:rPr>
      </w:pPr>
    </w:p>
    <w:p>
      <w:pPr>
        <w:spacing w:line="0" w:lineRule="atLeast"/>
        <w:ind w:left="4620"/>
        <w:rPr>
          <w:rFonts w:hint="default" w:asciiTheme="majorAscii" w:hAnsiTheme="majorAscii"/>
          <w:b/>
          <w:sz w:val="22"/>
          <w:szCs w:val="22"/>
          <w:u w:val="single"/>
        </w:rPr>
      </w:pPr>
    </w:p>
    <w:p>
      <w:pPr>
        <w:spacing w:line="0" w:lineRule="atLeast"/>
        <w:ind w:left="4620"/>
        <w:rPr>
          <w:rFonts w:hint="default" w:asciiTheme="majorAscii" w:hAnsiTheme="majorAscii"/>
          <w:b/>
          <w:sz w:val="22"/>
          <w:szCs w:val="22"/>
          <w:u w:val="single"/>
        </w:rPr>
      </w:pPr>
    </w:p>
    <w:p>
      <w:pPr>
        <w:spacing w:line="0" w:lineRule="atLeast"/>
        <w:ind w:left="4620"/>
        <w:rPr>
          <w:rFonts w:hint="default" w:asciiTheme="majorAscii" w:hAnsiTheme="majorAscii"/>
          <w:b/>
          <w:sz w:val="22"/>
          <w:szCs w:val="22"/>
          <w:u w:val="single"/>
        </w:rPr>
      </w:pPr>
    </w:p>
    <w:p>
      <w:pPr>
        <w:spacing w:line="0" w:lineRule="atLeast"/>
        <w:rPr>
          <w:rFonts w:hint="default" w:asciiTheme="majorAscii" w:hAnsiTheme="majorAscii"/>
          <w:b/>
          <w:sz w:val="22"/>
          <w:szCs w:val="22"/>
          <w:u w:val="single"/>
        </w:rPr>
      </w:pPr>
    </w:p>
    <w:p>
      <w:pPr>
        <w:shd w:val="clear" w:color="auto" w:fill="FFFFFF"/>
        <w:spacing w:after="0" w:line="240" w:lineRule="auto"/>
        <w:jc w:val="center"/>
        <w:outlineLvl w:val="1"/>
        <w:rPr>
          <w:rFonts w:ascii="Helvetica" w:hAnsi="Helvetica" w:eastAsia="Times New Roman" w:cs="Helvetica"/>
          <w:b/>
          <w:bCs/>
          <w:sz w:val="24"/>
          <w:szCs w:val="24"/>
        </w:rPr>
      </w:pPr>
      <w:r>
        <w:rPr>
          <w:b/>
          <w:sz w:val="32"/>
          <w:szCs w:val="32"/>
          <w:u w:val="single"/>
        </w:rPr>
        <w:t>EXPERIMENT NO: 1(d)</w:t>
      </w:r>
    </w:p>
    <w:p>
      <w:pPr>
        <w:shd w:val="clear" w:color="auto" w:fill="FFFFFF"/>
        <w:spacing w:after="0" w:line="240" w:lineRule="auto"/>
        <w:outlineLvl w:val="1"/>
        <w:rPr>
          <w:rFonts w:ascii="Helvetica" w:hAnsi="Helvetica" w:eastAsia="Times New Roman" w:cs="Helvetica"/>
          <w:b/>
          <w:bCs/>
          <w:sz w:val="24"/>
          <w:szCs w:val="24"/>
        </w:rPr>
      </w:pPr>
    </w:p>
    <w:p>
      <w:pPr>
        <w:shd w:val="clear" w:color="auto" w:fill="FFFFFF"/>
        <w:spacing w:after="0" w:line="240" w:lineRule="auto"/>
        <w:outlineLvl w:val="1"/>
        <w:rPr>
          <w:rFonts w:ascii="Helvetica" w:hAnsi="Helvetica" w:eastAsia="Times New Roman" w:cs="Helvetica"/>
          <w:bCs/>
          <w:sz w:val="24"/>
          <w:szCs w:val="24"/>
        </w:rPr>
      </w:pPr>
      <w:r>
        <w:rPr>
          <w:rFonts w:ascii="Helvetica" w:hAnsi="Helvetica" w:eastAsia="Times New Roman" w:cs="Helvetica"/>
          <w:b/>
          <w:bCs/>
          <w:sz w:val="24"/>
          <w:szCs w:val="24"/>
        </w:rPr>
        <w:t xml:space="preserve">AIM </w:t>
      </w:r>
      <w:r>
        <w:rPr>
          <w:rFonts w:ascii="Helvetica" w:hAnsi="Helvetica" w:eastAsia="Times New Roman" w:cs="Helvetica"/>
          <w:bCs/>
          <w:sz w:val="24"/>
          <w:szCs w:val="24"/>
        </w:rPr>
        <w:t>:Study of Unix/Linux file system (tree structure)</w:t>
      </w:r>
    </w:p>
    <w:p>
      <w:pPr>
        <w:shd w:val="clear" w:color="auto" w:fill="FFFFFF"/>
        <w:spacing w:after="0" w:line="240" w:lineRule="auto"/>
        <w:outlineLvl w:val="1"/>
        <w:rPr>
          <w:rFonts w:ascii="Helvetica" w:hAnsi="Helvetica" w:eastAsia="Times New Roman" w:cs="Helvetica"/>
          <w:bCs/>
          <w:sz w:val="24"/>
          <w:szCs w:val="24"/>
        </w:rPr>
      </w:pPr>
    </w:p>
    <w:p>
      <w:pPr>
        <w:shd w:val="clear" w:color="auto" w:fill="FFFFFF"/>
        <w:spacing w:after="0" w:line="240" w:lineRule="auto"/>
        <w:outlineLvl w:val="1"/>
        <w:rPr>
          <w:rFonts w:ascii="Helvetica" w:hAnsi="Helvetica" w:eastAsia="Times New Roman" w:cs="Helvetica"/>
          <w:b/>
          <w:bCs/>
          <w:color w:val="34495E"/>
          <w:sz w:val="24"/>
          <w:szCs w:val="24"/>
        </w:rPr>
      </w:pPr>
      <w:r>
        <w:rPr>
          <w:rFonts w:ascii="Helvetica" w:hAnsi="Helvetica" w:eastAsia="Times New Roman" w:cs="Helvetica"/>
          <w:b/>
          <w:bCs/>
          <w:sz w:val="24"/>
          <w:szCs w:val="24"/>
        </w:rPr>
        <w:t>DESCRIPTION:</w:t>
      </w:r>
    </w:p>
    <w:p>
      <w:pPr>
        <w:shd w:val="clear" w:color="auto" w:fill="FFFFFF"/>
        <w:spacing w:after="0" w:line="240" w:lineRule="auto"/>
        <w:rPr>
          <w:rFonts w:ascii="Helvetica" w:hAnsi="Helvetica" w:eastAsia="Times New Roman" w:cs="Helvetica"/>
          <w:color w:val="34495E"/>
        </w:rPr>
      </w:pPr>
      <w:r>
        <w:rPr>
          <w:rFonts w:ascii="Helvetica" w:hAnsi="Helvetica" w:eastAsia="Times New Roman" w:cs="Helvetica"/>
        </w:rPr>
        <w:t>A file system is a logical collection of files on a partition or disk UNIX uses a hierarchical file system structure, much like an upside-down tree, with root (/) at the base of the file system and all other directories spreading from there.</w:t>
      </w:r>
    </w:p>
    <w:p>
      <w:pPr>
        <w:shd w:val="clear" w:color="auto" w:fill="FFFFFF"/>
        <w:spacing w:after="0" w:line="240" w:lineRule="auto"/>
        <w:rPr>
          <w:rFonts w:ascii="Helvetica" w:hAnsi="Helvetica" w:eastAsia="Times New Roman" w:cs="Helvetica"/>
          <w:color w:val="34495E"/>
          <w:sz w:val="14"/>
          <w:szCs w:val="14"/>
        </w:rPr>
      </w:pPr>
      <w:r>
        <w:rPr>
          <w:rFonts w:ascii="Helvetica" w:hAnsi="Helvetica" w:eastAsia="Times New Roman" w:cs="Helvetica"/>
          <w:sz w:val="14"/>
          <w:szCs w:val="14"/>
          <w:lang w:eastAsia="en-IN"/>
        </w:rPr>
        <w:drawing>
          <wp:inline distT="0" distB="0" distL="0" distR="0">
            <wp:extent cx="5716270" cy="2979420"/>
            <wp:effectExtent l="0" t="0" r="11430" b="5080"/>
            <wp:docPr id="30" name="Picture 30" descr="https://www.goeduhub.com/?qa=blob&amp;qa_blobid=1154957118209461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www.goeduhub.com/?qa=blob&amp;qa_blobid=11549571182094615759"/>
                    <pic:cNvPicPr>
                      <a:picLocks noChangeAspect="1" noChangeArrowheads="1"/>
                    </pic:cNvPicPr>
                  </pic:nvPicPr>
                  <pic:blipFill>
                    <a:blip r:embed="rId68" cstate="print"/>
                    <a:srcRect/>
                    <a:stretch>
                      <a:fillRect/>
                    </a:stretch>
                  </pic:blipFill>
                  <pic:spPr>
                    <a:xfrm>
                      <a:off x="0" y="0"/>
                      <a:ext cx="5716270" cy="2979420"/>
                    </a:xfrm>
                    <a:prstGeom prst="rect">
                      <a:avLst/>
                    </a:prstGeom>
                    <a:noFill/>
                    <a:ln w="9525">
                      <a:noFill/>
                      <a:miter lim="800000"/>
                      <a:headEnd/>
                      <a:tailEnd/>
                    </a:ln>
                  </pic:spPr>
                </pic:pic>
              </a:graphicData>
            </a:graphic>
          </wp:inline>
        </w:drawing>
      </w:r>
    </w:p>
    <w:p>
      <w:pPr>
        <w:shd w:val="clear" w:color="auto" w:fill="FFFFFF"/>
        <w:spacing w:after="0" w:line="240" w:lineRule="auto"/>
        <w:rPr>
          <w:rFonts w:ascii="Helvetica" w:hAnsi="Helvetica" w:eastAsia="Times New Roman" w:cs="Helvetica"/>
          <w:color w:val="34495E"/>
        </w:rPr>
      </w:pPr>
      <w:r>
        <w:rPr>
          <w:rFonts w:ascii="Helvetica" w:hAnsi="Helvetica" w:eastAsia="Times New Roman" w:cs="Helvetica"/>
        </w:rPr>
        <w:t>A UNIX filesystem is a collection of files and directories that has the following properties :</w:t>
      </w:r>
    </w:p>
    <w:p>
      <w:pPr>
        <w:numPr>
          <w:ilvl w:val="0"/>
          <w:numId w:val="11"/>
        </w:numPr>
        <w:shd w:val="clear" w:color="auto" w:fill="FFFFFF"/>
        <w:spacing w:after="0" w:line="240" w:lineRule="auto"/>
        <w:ind w:left="354"/>
        <w:jc w:val="both"/>
        <w:rPr>
          <w:rFonts w:ascii="Helvetica" w:hAnsi="Helvetica" w:eastAsia="Times New Roman" w:cs="Helvetica"/>
          <w:color w:val="34495E"/>
        </w:rPr>
      </w:pPr>
      <w:r>
        <w:rPr>
          <w:rFonts w:ascii="Helvetica" w:hAnsi="Helvetica" w:eastAsia="Times New Roman" w:cs="Helvetica"/>
        </w:rPr>
        <w:t>It has a root directory (/) that contains other files and directories. </w:t>
      </w:r>
    </w:p>
    <w:p>
      <w:pPr>
        <w:numPr>
          <w:ilvl w:val="0"/>
          <w:numId w:val="11"/>
        </w:numPr>
        <w:shd w:val="clear" w:color="auto" w:fill="FFFFFF"/>
        <w:spacing w:after="0" w:line="240" w:lineRule="auto"/>
        <w:ind w:left="354"/>
        <w:jc w:val="both"/>
        <w:rPr>
          <w:rFonts w:ascii="Helvetica" w:hAnsi="Helvetica" w:eastAsia="Times New Roman" w:cs="Helvetica"/>
          <w:color w:val="34495E"/>
        </w:rPr>
      </w:pPr>
      <w:r>
        <w:rPr>
          <w:rFonts w:ascii="Helvetica" w:hAnsi="Helvetica" w:eastAsia="Times New Roman" w:cs="Helvetica"/>
        </w:rPr>
        <w:t>Each file or directory is uniquely identified by its name, the directory in which it resides, and a unique identifier, typically called an inode. </w:t>
      </w:r>
    </w:p>
    <w:p>
      <w:pPr>
        <w:numPr>
          <w:ilvl w:val="0"/>
          <w:numId w:val="12"/>
        </w:numPr>
        <w:shd w:val="clear" w:color="auto" w:fill="FFFFFF"/>
        <w:spacing w:after="0" w:line="240" w:lineRule="auto"/>
        <w:ind w:left="354"/>
        <w:jc w:val="both"/>
        <w:rPr>
          <w:rFonts w:ascii="Helvetica" w:hAnsi="Helvetica" w:eastAsia="Times New Roman" w:cs="Helvetica"/>
          <w:color w:val="34495E"/>
        </w:rPr>
      </w:pPr>
      <w:r>
        <w:rPr>
          <w:rFonts w:ascii="Helvetica" w:hAnsi="Helvetica" w:eastAsia="Times New Roman" w:cs="Helvetica"/>
        </w:rPr>
        <w:t> By convention, the root directory has an inode number of 2 and the lost+found directory has an inode number of 3. Inode numbers 0 and 1 are not used. File inode numbers can be seen by specifying the -i option to ls command. </w:t>
      </w:r>
    </w:p>
    <w:p>
      <w:pPr>
        <w:numPr>
          <w:ilvl w:val="0"/>
          <w:numId w:val="12"/>
        </w:numPr>
        <w:shd w:val="clear" w:color="auto" w:fill="FFFFFF"/>
        <w:spacing w:after="0" w:line="240" w:lineRule="auto"/>
        <w:ind w:left="354"/>
        <w:jc w:val="both"/>
        <w:rPr>
          <w:rFonts w:ascii="Helvetica" w:hAnsi="Helvetica" w:eastAsia="Times New Roman" w:cs="Helvetica"/>
          <w:color w:val="34495E"/>
        </w:rPr>
      </w:pPr>
      <w:r>
        <w:rPr>
          <w:rFonts w:ascii="Helvetica" w:hAnsi="Helvetica" w:eastAsia="Times New Roman" w:cs="Helvetica"/>
        </w:rPr>
        <w:t>It is self contained. There are no dependencies between one filesystem and any other. </w:t>
      </w:r>
    </w:p>
    <w:p>
      <w:pPr>
        <w:shd w:val="clear" w:color="auto" w:fill="FFFFFF"/>
        <w:spacing w:after="44" w:line="240" w:lineRule="auto"/>
        <w:jc w:val="both"/>
        <w:rPr>
          <w:rFonts w:ascii="Helvetica" w:hAnsi="Helvetica" w:eastAsia="Times New Roman" w:cs="Helvetica"/>
        </w:rPr>
      </w:pPr>
      <w:r>
        <w:rPr>
          <w:rFonts w:ascii="Helvetica" w:hAnsi="Helvetica" w:eastAsia="Times New Roman" w:cs="Helvetica"/>
        </w:rPr>
        <w:t xml:space="preserve">The directories have specific purposes and generally hold the same types of information for easily locating files. </w:t>
      </w:r>
    </w:p>
    <w:p>
      <w:pPr>
        <w:shd w:val="clear" w:color="auto" w:fill="FFFFFF"/>
        <w:spacing w:after="44" w:line="240" w:lineRule="auto"/>
        <w:jc w:val="both"/>
        <w:rPr>
          <w:rFonts w:ascii="Helvetica" w:hAnsi="Helvetica" w:eastAsia="Times New Roman" w:cs="Helvetica"/>
        </w:rPr>
      </w:pPr>
      <w:r>
        <w:rPr>
          <w:rFonts w:ascii="Helvetica" w:hAnsi="Helvetica" w:eastAsia="Times New Roman" w:cs="Helvetica"/>
        </w:rPr>
        <w:t>Following are the directories that exist on the major versions of Unix  :</w:t>
      </w:r>
    </w:p>
    <w:p>
      <w:pPr>
        <w:shd w:val="clear" w:color="auto" w:fill="FFFFFF"/>
        <w:spacing w:after="44" w:line="240" w:lineRule="auto"/>
        <w:jc w:val="both"/>
        <w:rPr>
          <w:rFonts w:ascii="Helvetica" w:hAnsi="Helvetica" w:eastAsia="Times New Roman" w:cs="Helvetica"/>
        </w:rPr>
      </w:pPr>
    </w:p>
    <w:tbl>
      <w:tblPr>
        <w:tblStyle w:val="4"/>
        <w:tblW w:w="850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204"/>
        <w:gridCol w:w="729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b/>
              </w:rPr>
            </w:pPr>
            <w:r>
              <w:rPr>
                <w:rFonts w:ascii="Helvetica" w:hAnsi="Helvetica" w:eastAsia="Times New Roman" w:cs="Helvetica"/>
                <w:b/>
              </w:rPr>
              <w:t>Directory </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b/>
              </w:rPr>
            </w:pPr>
            <w:r>
              <w:rPr>
                <w:rFonts w:ascii="Helvetica" w:hAnsi="Helvetica" w:eastAsia="Times New Roman" w:cs="Helvetica"/>
                <w:b/>
              </w:rPr>
              <w:t>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This is the root directory which should contain only the directories needed at the top level of the file structure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/bin</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This is where the executable files are located. They are available to all user.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/dev</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These are device drivers.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/etc</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Supervisor directory commands, configuration files, disk configuration files, valid user lists, groups, ethernet, hosts, where to send critical messages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/lib</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Contains shared library files and sometimes other kernel-related files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/boot</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Contains files for booting the system.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/home</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Contains the home directory for users and other accounts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/mnt</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Used to mount other temporary file systems, such as cdrom and floppy for the CDROM drive and floppy diskette drive, respectively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32" w:hRule="atLeast"/>
        </w:trPr>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/proc</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color w:val="34495E"/>
              </w:rPr>
            </w:pPr>
            <w:r>
              <w:rPr>
                <w:rFonts w:ascii="Helvetica" w:hAnsi="Helvetica" w:eastAsia="Times New Roman" w:cs="Helvetica"/>
              </w:rPr>
              <w:t>Contains all processes marked as a file by process number or other information that is dynamic to the system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32" w:hRule="atLeast"/>
        </w:trPr>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/tmp</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Holds temporary files used between system boots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0" w:type="dxa"/>
            <w:left w:w="0" w:type="dxa"/>
            <w:bottom w:w="0" w:type="dxa"/>
            <w:right w:w="0" w:type="dxa"/>
          </w:tblCellMar>
        </w:tblPrEx>
        <w:trPr>
          <w:trHeight w:val="832" w:hRule="atLeast"/>
        </w:trPr>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/user</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Used for miscellaneous purposes, or can be used by many users. Includes administrative commands, shared files, library files, and others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32" w:hRule="atLeast"/>
        </w:trPr>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/var</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Typically contains variable-length files such as log and print files and any other type of file that may contain a variable amount of data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832" w:hRule="atLeast"/>
        </w:trPr>
        <w:tc>
          <w:tcPr>
            <w:tcW w:w="0" w:type="auto"/>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/sbin</w:t>
            </w:r>
          </w:p>
        </w:tc>
        <w:tc>
          <w:tcPr>
            <w:tcW w:w="7382" w:type="dxa"/>
            <w:tcBorders>
              <w:top w:val="single" w:color="E0E0E0" w:sz="4" w:space="0"/>
              <w:left w:val="single" w:color="E0E0E0" w:sz="4" w:space="0"/>
              <w:bottom w:val="single" w:color="E0E0E0" w:sz="4" w:space="0"/>
              <w:right w:val="single" w:color="E0E0E0" w:sz="4" w:space="0"/>
            </w:tcBorders>
            <w:shd w:val="clear" w:color="auto" w:fill="FFFFFF"/>
            <w:tcMar>
              <w:top w:w="88" w:type="dxa"/>
              <w:left w:w="88" w:type="dxa"/>
              <w:bottom w:w="88" w:type="dxa"/>
              <w:right w:w="88" w:type="dxa"/>
            </w:tcMar>
            <w:vAlign w:val="center"/>
          </w:tcPr>
          <w:p>
            <w:pPr>
              <w:spacing w:after="0" w:line="240" w:lineRule="auto"/>
              <w:jc w:val="both"/>
              <w:rPr>
                <w:rFonts w:ascii="Helvetica" w:hAnsi="Helvetica" w:eastAsia="Times New Roman" w:cs="Helvetica"/>
              </w:rPr>
            </w:pPr>
            <w:r>
              <w:rPr>
                <w:rFonts w:ascii="Helvetica" w:hAnsi="Helvetica" w:eastAsia="Times New Roman" w:cs="Helvetica"/>
              </w:rPr>
              <w:t>Contains binary (executable) files, usually for system administration. For example fdisk and ifconfig utlities.</w:t>
            </w:r>
          </w:p>
        </w:tc>
      </w:tr>
    </w:tbl>
    <w:p>
      <w:pPr>
        <w:spacing w:line="0" w:lineRule="atLeast"/>
        <w:ind w:left="880"/>
        <w:rPr>
          <w:rFonts w:hint="default" w:asciiTheme="majorAscii" w:hAnsiTheme="majorAscii"/>
          <w:b/>
          <w:sz w:val="22"/>
          <w:szCs w:val="22"/>
          <w:u w:val="single"/>
        </w:rPr>
      </w:pPr>
    </w:p>
    <w:p>
      <w:pPr>
        <w:spacing w:line="0" w:lineRule="atLeast"/>
        <w:ind w:left="880"/>
        <w:rPr>
          <w:rFonts w:hint="default" w:asciiTheme="majorAscii" w:hAnsiTheme="majorAscii"/>
          <w:b/>
          <w:sz w:val="22"/>
          <w:szCs w:val="22"/>
          <w:u w:val="single"/>
        </w:rPr>
      </w:pPr>
    </w:p>
    <w:p>
      <w:pPr>
        <w:spacing w:line="0" w:lineRule="atLeast"/>
        <w:ind w:left="880"/>
        <w:rPr>
          <w:rFonts w:hint="default" w:asciiTheme="majorAscii" w:hAnsiTheme="majorAscii"/>
          <w:b/>
          <w:sz w:val="22"/>
          <w:szCs w:val="22"/>
          <w:u w:val="single"/>
        </w:rPr>
      </w:pPr>
    </w:p>
    <w:p>
      <w:pPr>
        <w:spacing w:line="0" w:lineRule="atLeast"/>
        <w:ind w:left="880"/>
        <w:rPr>
          <w:rFonts w:hint="default" w:asciiTheme="majorAscii" w:hAnsiTheme="majorAscii"/>
          <w:b/>
          <w:sz w:val="22"/>
          <w:szCs w:val="22"/>
          <w:u w:val="single"/>
        </w:rPr>
      </w:pPr>
    </w:p>
    <w:p>
      <w:pPr>
        <w:spacing w:line="0" w:lineRule="atLeast"/>
        <w:ind w:left="880"/>
        <w:rPr>
          <w:rFonts w:hint="default" w:asciiTheme="majorAscii" w:hAnsiTheme="majorAscii"/>
          <w:b/>
          <w:sz w:val="22"/>
          <w:szCs w:val="22"/>
          <w:u w:val="single"/>
        </w:rPr>
      </w:pPr>
    </w:p>
    <w:p>
      <w:pPr>
        <w:spacing w:line="0" w:lineRule="atLeast"/>
        <w:rPr>
          <w:rFonts w:hint="default" w:asciiTheme="majorAscii" w:hAnsiTheme="majorAscii"/>
          <w:b/>
          <w:sz w:val="22"/>
          <w:szCs w:val="22"/>
          <w:u w:val="single"/>
        </w:rPr>
      </w:pPr>
    </w:p>
    <w:p>
      <w:pPr>
        <w:bidi w:val="0"/>
        <w:ind w:firstLine="2971" w:firstLineChars="1350"/>
        <w:rPr>
          <w:rFonts w:hint="default"/>
          <w:b/>
          <w:bCs/>
        </w:rPr>
      </w:pPr>
      <w:r>
        <w:rPr>
          <w:rFonts w:hint="default"/>
          <w:b/>
          <w:bCs/>
        </w:rPr>
        <w:t>EXPERIMENT NO: 1 (e)</w:t>
      </w:r>
    </w:p>
    <w:p>
      <w:pPr>
        <w:spacing w:line="241" w:lineRule="exact"/>
        <w:rPr>
          <w:rFonts w:hint="default" w:eastAsia="Times New Roman" w:asciiTheme="majorAscii" w:hAnsiTheme="majorAscii"/>
          <w:sz w:val="22"/>
          <w:szCs w:val="22"/>
        </w:rPr>
      </w:pPr>
    </w:p>
    <w:p>
      <w:pPr>
        <w:spacing w:line="0" w:lineRule="atLeast"/>
        <w:ind w:left="60"/>
        <w:rPr>
          <w:rFonts w:hint="default" w:eastAsia="Arial" w:asciiTheme="majorAscii" w:hAnsiTheme="majorAscii"/>
          <w:sz w:val="22"/>
          <w:szCs w:val="22"/>
        </w:rPr>
      </w:pPr>
      <w:r>
        <w:rPr>
          <w:rFonts w:hint="default" w:asciiTheme="majorAscii" w:hAnsiTheme="majorAscii"/>
          <w:sz w:val="22"/>
          <w:szCs w:val="22"/>
        </w:rPr>
        <w:t xml:space="preserve">AIM :  </w:t>
      </w:r>
      <w:r>
        <w:rPr>
          <w:rFonts w:hint="default" w:eastAsia="Arial" w:asciiTheme="majorAscii" w:hAnsiTheme="majorAscii"/>
          <w:sz w:val="22"/>
          <w:szCs w:val="22"/>
        </w:rPr>
        <w:t>Study of .bashrc,/etc/bashrc and Environment variables.</w:t>
      </w:r>
    </w:p>
    <w:p>
      <w:pPr>
        <w:spacing w:line="4" w:lineRule="exact"/>
        <w:rPr>
          <w:rFonts w:hint="default" w:eastAsia="Times New Roman" w:asciiTheme="majorAscii" w:hAnsiTheme="majorAscii"/>
          <w:sz w:val="22"/>
          <w:szCs w:val="22"/>
        </w:rPr>
      </w:pPr>
    </w:p>
    <w:p>
      <w:pPr>
        <w:spacing w:line="0" w:lineRule="atLeast"/>
        <w:ind w:left="60"/>
        <w:rPr>
          <w:rFonts w:hint="default" w:eastAsia="Arial" w:asciiTheme="majorAscii" w:hAnsiTheme="majorAscii"/>
          <w:sz w:val="22"/>
          <w:szCs w:val="22"/>
        </w:rPr>
      </w:pPr>
      <w:r>
        <w:rPr>
          <w:rFonts w:hint="default" w:eastAsia="Arial" w:asciiTheme="majorAscii" w:hAnsiTheme="majorAscii"/>
          <w:sz w:val="22"/>
          <w:szCs w:val="22"/>
        </w:rPr>
        <w:t>The /etc/bashrc is executed for both interactive and non-interactive</w:t>
      </w:r>
    </w:p>
    <w:p>
      <w:pPr>
        <w:spacing w:line="85" w:lineRule="exact"/>
        <w:rPr>
          <w:rFonts w:hint="default" w:eastAsia="Times New Roman" w:asciiTheme="majorAscii" w:hAnsiTheme="majorAscii"/>
          <w:sz w:val="22"/>
          <w:szCs w:val="22"/>
        </w:rPr>
      </w:pPr>
    </w:p>
    <w:p>
      <w:pPr>
        <w:spacing w:line="243" w:lineRule="auto"/>
        <w:ind w:left="60" w:right="26"/>
        <w:rPr>
          <w:rFonts w:hint="default" w:eastAsia="Arial" w:asciiTheme="majorAscii" w:hAnsiTheme="majorAscii"/>
          <w:sz w:val="22"/>
          <w:szCs w:val="22"/>
        </w:rPr>
      </w:pPr>
      <w:r>
        <w:rPr>
          <w:rFonts w:hint="default" w:eastAsia="Arial" w:asciiTheme="majorAscii" w:hAnsiTheme="majorAscii"/>
          <w:sz w:val="22"/>
          <w:szCs w:val="22"/>
        </w:rPr>
        <w:t>shells. /etc/bashrc or /etc/bash.bashrc is the systemwide bash per-interactive-shell startup file. Is is used system wide functions and aliases. However, environment stuff goes in /etc/profile file.the /etc/profile is executed only for interactive shells</w:t>
      </w:r>
    </w:p>
    <w:p>
      <w:pPr>
        <w:spacing w:line="9" w:lineRule="exact"/>
        <w:rPr>
          <w:rFonts w:hint="default" w:eastAsia="Times New Roman" w:asciiTheme="majorAscii" w:hAnsiTheme="majorAscii"/>
          <w:sz w:val="22"/>
          <w:szCs w:val="22"/>
        </w:rPr>
      </w:pPr>
    </w:p>
    <w:p>
      <w:pPr>
        <w:spacing w:line="235" w:lineRule="auto"/>
        <w:ind w:left="60" w:right="6"/>
        <w:rPr>
          <w:rFonts w:hint="default" w:eastAsia="Arial" w:asciiTheme="majorAscii" w:hAnsiTheme="majorAscii"/>
          <w:sz w:val="22"/>
          <w:szCs w:val="22"/>
        </w:rPr>
      </w:pPr>
      <w:r>
        <w:rPr>
          <w:rFonts w:hint="default" w:eastAsia="Arial" w:asciiTheme="majorAscii" w:hAnsiTheme="majorAscii"/>
          <w:sz w:val="22"/>
          <w:szCs w:val="22"/>
        </w:rPr>
        <w:t>.bashrc is a shell script that Bash runs whenever it is started interactively. It initializes an interactive shell session.</w:t>
      </w:r>
    </w:p>
    <w:p>
      <w:pPr>
        <w:spacing w:line="1" w:lineRule="exact"/>
        <w:rPr>
          <w:rFonts w:hint="default" w:eastAsia="Times New Roman" w:asciiTheme="majorAscii" w:hAnsiTheme="majorAscii"/>
          <w:sz w:val="22"/>
          <w:szCs w:val="22"/>
        </w:rPr>
      </w:pPr>
    </w:p>
    <w:p>
      <w:pPr>
        <w:spacing w:line="0" w:lineRule="atLeast"/>
        <w:ind w:left="60"/>
        <w:rPr>
          <w:rFonts w:hint="default" w:eastAsia="Arial" w:asciiTheme="majorAscii" w:hAnsiTheme="majorAscii"/>
          <w:sz w:val="22"/>
          <w:szCs w:val="22"/>
        </w:rPr>
      </w:pPr>
      <w:r>
        <w:rPr>
          <w:rFonts w:hint="default" w:eastAsia="Arial" w:asciiTheme="majorAscii" w:hAnsiTheme="majorAscii"/>
          <w:sz w:val="22"/>
          <w:szCs w:val="22"/>
        </w:rPr>
        <w:t>.bashrc runs on every interactive shell launch.</w:t>
      </w:r>
    </w:p>
    <w:p>
      <w:pPr>
        <w:spacing w:line="0" w:lineRule="atLeast"/>
        <w:ind w:left="60"/>
        <w:rPr>
          <w:rFonts w:hint="default" w:eastAsia="Arial" w:asciiTheme="majorAscii" w:hAnsiTheme="majorAscii"/>
          <w:sz w:val="22"/>
          <w:szCs w:val="22"/>
        </w:rPr>
      </w:pPr>
      <w:r>
        <w:rPr>
          <w:rFonts w:hint="default" w:eastAsia="Arial" w:asciiTheme="majorAscii" w:hAnsiTheme="majorAscii"/>
          <w:sz w:val="22"/>
          <w:szCs w:val="22"/>
        </w:rPr>
        <w:t>Following is the partial list of important environment variables :-</w:t>
      </w:r>
    </w:p>
    <w:p>
      <w:pPr>
        <w:spacing w:line="11" w:lineRule="exact"/>
        <w:rPr>
          <w:rFonts w:hint="default" w:eastAsia="Times New Roman" w:asciiTheme="majorAscii" w:hAnsiTheme="majorAscii"/>
          <w:sz w:val="22"/>
          <w:szCs w:val="22"/>
        </w:rPr>
      </w:pPr>
    </w:p>
    <w:p>
      <w:pPr>
        <w:numPr>
          <w:ilvl w:val="0"/>
          <w:numId w:val="13"/>
        </w:numPr>
        <w:tabs>
          <w:tab w:val="left" w:pos="360"/>
        </w:tabs>
        <w:spacing w:line="235" w:lineRule="auto"/>
        <w:ind w:left="360" w:right="6"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DISPLAY : </w:t>
      </w:r>
      <w:r>
        <w:rPr>
          <w:rFonts w:hint="default" w:eastAsia="Arial" w:asciiTheme="majorAscii" w:hAnsiTheme="majorAscii"/>
          <w:sz w:val="22"/>
          <w:szCs w:val="22"/>
        </w:rPr>
        <w:t>Contains the identifier for the display that X11 programs should use by</w:t>
      </w:r>
      <w:r>
        <w:rPr>
          <w:rFonts w:hint="default" w:eastAsia="Arial" w:asciiTheme="majorAscii" w:hAnsiTheme="majorAscii"/>
          <w:b/>
          <w:sz w:val="22"/>
          <w:szCs w:val="22"/>
        </w:rPr>
        <w:t xml:space="preserve"> </w:t>
      </w:r>
      <w:r>
        <w:rPr>
          <w:rFonts w:hint="default" w:eastAsia="Arial" w:asciiTheme="majorAscii" w:hAnsiTheme="majorAscii"/>
          <w:sz w:val="22"/>
          <w:szCs w:val="22"/>
        </w:rPr>
        <w:t>default.</w:t>
      </w:r>
    </w:p>
    <w:p>
      <w:pPr>
        <w:spacing w:line="11" w:lineRule="exact"/>
        <w:rPr>
          <w:rFonts w:hint="default" w:eastAsia="Arial" w:asciiTheme="majorAscii" w:hAnsiTheme="majorAscii"/>
          <w:color w:val="34495E"/>
          <w:sz w:val="22"/>
          <w:szCs w:val="22"/>
        </w:rPr>
      </w:pPr>
    </w:p>
    <w:p>
      <w:pPr>
        <w:numPr>
          <w:ilvl w:val="0"/>
          <w:numId w:val="13"/>
        </w:numPr>
        <w:tabs>
          <w:tab w:val="left" w:pos="360"/>
        </w:tabs>
        <w:spacing w:line="235" w:lineRule="auto"/>
        <w:ind w:left="360" w:right="6"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HOME : </w:t>
      </w:r>
      <w:r>
        <w:rPr>
          <w:rFonts w:hint="default" w:eastAsia="Arial" w:asciiTheme="majorAscii" w:hAnsiTheme="majorAscii"/>
          <w:sz w:val="22"/>
          <w:szCs w:val="22"/>
        </w:rPr>
        <w:t>Indicates the home directory of the current user: the default argument for</w:t>
      </w:r>
      <w:r>
        <w:rPr>
          <w:rFonts w:hint="default" w:eastAsia="Arial" w:asciiTheme="majorAscii" w:hAnsiTheme="majorAscii"/>
          <w:b/>
          <w:sz w:val="22"/>
          <w:szCs w:val="22"/>
        </w:rPr>
        <w:t xml:space="preserve"> </w:t>
      </w:r>
      <w:r>
        <w:rPr>
          <w:rFonts w:hint="default" w:eastAsia="Arial" w:asciiTheme="majorAscii" w:hAnsiTheme="majorAscii"/>
          <w:sz w:val="22"/>
          <w:szCs w:val="22"/>
        </w:rPr>
        <w:t>the cd built-in command.</w:t>
      </w:r>
    </w:p>
    <w:p>
      <w:pPr>
        <w:spacing w:line="11" w:lineRule="exact"/>
        <w:rPr>
          <w:rFonts w:hint="default" w:eastAsia="Arial" w:asciiTheme="majorAscii" w:hAnsiTheme="majorAscii"/>
          <w:color w:val="34495E"/>
          <w:sz w:val="22"/>
          <w:szCs w:val="22"/>
        </w:rPr>
      </w:pPr>
    </w:p>
    <w:p>
      <w:pPr>
        <w:numPr>
          <w:ilvl w:val="0"/>
          <w:numId w:val="13"/>
        </w:numPr>
        <w:tabs>
          <w:tab w:val="left" w:pos="360"/>
        </w:tabs>
        <w:spacing w:line="235" w:lineRule="auto"/>
        <w:ind w:left="360" w:right="6"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IFS : </w:t>
      </w:r>
      <w:r>
        <w:rPr>
          <w:rFonts w:hint="default" w:eastAsia="Arial" w:asciiTheme="majorAscii" w:hAnsiTheme="majorAscii"/>
          <w:sz w:val="22"/>
          <w:szCs w:val="22"/>
        </w:rPr>
        <w:t>Indicates the Internal Field Separator that is used by the parser for word split-ting after expansion.</w:t>
      </w:r>
    </w:p>
    <w:p>
      <w:pPr>
        <w:spacing w:line="11" w:lineRule="exact"/>
        <w:rPr>
          <w:rFonts w:hint="default" w:eastAsia="Arial" w:asciiTheme="majorAscii" w:hAnsiTheme="majorAscii"/>
          <w:color w:val="34495E"/>
          <w:sz w:val="22"/>
          <w:szCs w:val="22"/>
        </w:rPr>
      </w:pPr>
    </w:p>
    <w:p>
      <w:pPr>
        <w:numPr>
          <w:ilvl w:val="0"/>
          <w:numId w:val="13"/>
        </w:numPr>
        <w:tabs>
          <w:tab w:val="left" w:pos="360"/>
        </w:tabs>
        <w:spacing w:line="236" w:lineRule="auto"/>
        <w:ind w:left="360" w:right="6" w:hanging="360"/>
        <w:jc w:val="both"/>
        <w:rPr>
          <w:rFonts w:hint="default" w:eastAsia="Arial" w:asciiTheme="majorAscii" w:hAnsiTheme="majorAscii"/>
          <w:color w:val="34495E"/>
          <w:sz w:val="22"/>
          <w:szCs w:val="22"/>
        </w:rPr>
      </w:pPr>
      <w:r>
        <w:rPr>
          <w:rFonts w:hint="default" w:eastAsia="Arial" w:asciiTheme="majorAscii" w:hAnsiTheme="majorAscii"/>
          <w:b/>
          <w:sz w:val="22"/>
          <w:szCs w:val="22"/>
        </w:rPr>
        <w:t xml:space="preserve">LANG : </w:t>
      </w:r>
      <w:r>
        <w:rPr>
          <w:rFonts w:hint="default" w:eastAsia="Arial" w:asciiTheme="majorAscii" w:hAnsiTheme="majorAscii"/>
          <w:sz w:val="22"/>
          <w:szCs w:val="22"/>
        </w:rPr>
        <w:t>LANG expands to the default system locale; LC_ALL can be used to over-ride this. For example, if its value is pt_BR, then the language is set to (Brazilian) Portuguese and the locale to Brazil.</w:t>
      </w:r>
    </w:p>
    <w:p>
      <w:pPr>
        <w:spacing w:line="13" w:lineRule="exact"/>
        <w:rPr>
          <w:rFonts w:hint="default" w:eastAsia="Arial" w:asciiTheme="majorAscii" w:hAnsiTheme="majorAscii"/>
          <w:color w:val="34495E"/>
          <w:sz w:val="22"/>
          <w:szCs w:val="22"/>
        </w:rPr>
      </w:pPr>
    </w:p>
    <w:p>
      <w:pPr>
        <w:numPr>
          <w:ilvl w:val="0"/>
          <w:numId w:val="13"/>
        </w:numPr>
        <w:tabs>
          <w:tab w:val="left" w:pos="360"/>
        </w:tabs>
        <w:spacing w:line="237" w:lineRule="auto"/>
        <w:ind w:left="360" w:right="6" w:hanging="360"/>
        <w:jc w:val="both"/>
        <w:rPr>
          <w:rFonts w:hint="default" w:eastAsia="Arial" w:asciiTheme="majorAscii" w:hAnsiTheme="majorAscii"/>
          <w:color w:val="34495E"/>
          <w:sz w:val="22"/>
          <w:szCs w:val="22"/>
        </w:rPr>
      </w:pPr>
      <w:r>
        <w:rPr>
          <w:rFonts w:hint="default" w:eastAsia="Arial" w:asciiTheme="majorAscii" w:hAnsiTheme="majorAscii"/>
          <w:b/>
          <w:sz w:val="22"/>
          <w:szCs w:val="22"/>
        </w:rPr>
        <w:t xml:space="preserve">LD_LIBRARY_PATH : </w:t>
      </w:r>
      <w:r>
        <w:rPr>
          <w:rFonts w:hint="default" w:eastAsia="Arial" w:asciiTheme="majorAscii" w:hAnsiTheme="majorAscii"/>
          <w:sz w:val="22"/>
          <w:szCs w:val="22"/>
        </w:rPr>
        <w:t>On many Unix systems with a dynamic linker, contains a</w:t>
      </w:r>
      <w:r>
        <w:rPr>
          <w:rFonts w:hint="default" w:eastAsia="Arial" w:asciiTheme="majorAscii" w:hAnsiTheme="majorAscii"/>
          <w:b/>
          <w:sz w:val="22"/>
          <w:szCs w:val="22"/>
        </w:rPr>
        <w:t xml:space="preserve"> </w:t>
      </w:r>
      <w:r>
        <w:rPr>
          <w:rFonts w:hint="default" w:eastAsia="Arial" w:asciiTheme="majorAscii" w:hAnsiTheme="majorAscii"/>
          <w:sz w:val="22"/>
          <w:szCs w:val="22"/>
        </w:rPr>
        <w:t>colonseparated list of directories that the dynamic linker should search for shared objects when building a process image after exec, before searching in any other directories.</w:t>
      </w:r>
    </w:p>
    <w:p>
      <w:pPr>
        <w:spacing w:line="14" w:lineRule="exact"/>
        <w:rPr>
          <w:rFonts w:hint="default" w:eastAsia="Arial" w:asciiTheme="majorAscii" w:hAnsiTheme="majorAscii"/>
          <w:color w:val="34495E"/>
          <w:sz w:val="22"/>
          <w:szCs w:val="22"/>
        </w:rPr>
      </w:pPr>
    </w:p>
    <w:p>
      <w:pPr>
        <w:numPr>
          <w:ilvl w:val="0"/>
          <w:numId w:val="13"/>
        </w:numPr>
        <w:tabs>
          <w:tab w:val="left" w:pos="360"/>
        </w:tabs>
        <w:spacing w:line="235" w:lineRule="auto"/>
        <w:ind w:left="360" w:right="6"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PATH : </w:t>
      </w:r>
      <w:r>
        <w:rPr>
          <w:rFonts w:hint="default" w:eastAsia="Arial" w:asciiTheme="majorAscii" w:hAnsiTheme="majorAscii"/>
          <w:sz w:val="22"/>
          <w:szCs w:val="22"/>
        </w:rPr>
        <w:t>Indicates search path for commands. It is a colon-separated list of directo-ries in which the shell looks for commands.</w:t>
      </w:r>
    </w:p>
    <w:p>
      <w:pPr>
        <w:numPr>
          <w:ilvl w:val="0"/>
          <w:numId w:val="13"/>
        </w:numPr>
        <w:tabs>
          <w:tab w:val="left" w:pos="360"/>
        </w:tabs>
        <w:spacing w:line="0" w:lineRule="atLeast"/>
        <w:ind w:left="360"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PWD : </w:t>
      </w:r>
      <w:r>
        <w:rPr>
          <w:rFonts w:hint="default" w:eastAsia="Arial" w:asciiTheme="majorAscii" w:hAnsiTheme="majorAscii"/>
          <w:sz w:val="22"/>
          <w:szCs w:val="22"/>
        </w:rPr>
        <w:t>Indicates the current working directory as set by the cd command.</w:t>
      </w:r>
    </w:p>
    <w:p>
      <w:pPr>
        <w:spacing w:line="10" w:lineRule="exact"/>
        <w:rPr>
          <w:rFonts w:hint="default" w:eastAsia="Arial" w:asciiTheme="majorAscii" w:hAnsiTheme="majorAscii"/>
          <w:color w:val="34495E"/>
          <w:sz w:val="22"/>
          <w:szCs w:val="22"/>
        </w:rPr>
      </w:pPr>
    </w:p>
    <w:p>
      <w:pPr>
        <w:numPr>
          <w:ilvl w:val="0"/>
          <w:numId w:val="13"/>
        </w:numPr>
        <w:tabs>
          <w:tab w:val="left" w:pos="360"/>
        </w:tabs>
        <w:spacing w:line="235" w:lineRule="auto"/>
        <w:ind w:left="360" w:right="6"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RANDOM : </w:t>
      </w:r>
      <w:r>
        <w:rPr>
          <w:rFonts w:hint="default" w:eastAsia="Arial" w:asciiTheme="majorAscii" w:hAnsiTheme="majorAscii"/>
          <w:sz w:val="22"/>
          <w:szCs w:val="22"/>
        </w:rPr>
        <w:t>Generates a random integer between 0 and 32,767 each time it is ref-erenced.</w:t>
      </w:r>
    </w:p>
    <w:p>
      <w:pPr>
        <w:spacing w:line="11" w:lineRule="exact"/>
        <w:rPr>
          <w:rFonts w:hint="default" w:eastAsia="Arial" w:asciiTheme="majorAscii" w:hAnsiTheme="majorAscii"/>
          <w:color w:val="34495E"/>
          <w:sz w:val="22"/>
          <w:szCs w:val="22"/>
        </w:rPr>
      </w:pPr>
    </w:p>
    <w:p>
      <w:pPr>
        <w:numPr>
          <w:ilvl w:val="0"/>
          <w:numId w:val="13"/>
        </w:numPr>
        <w:tabs>
          <w:tab w:val="left" w:pos="360"/>
        </w:tabs>
        <w:spacing w:line="236" w:lineRule="auto"/>
        <w:ind w:left="360" w:right="6" w:hanging="360"/>
        <w:jc w:val="both"/>
        <w:rPr>
          <w:rFonts w:hint="default" w:eastAsia="Arial" w:asciiTheme="majorAscii" w:hAnsiTheme="majorAscii"/>
          <w:color w:val="34495E"/>
          <w:sz w:val="22"/>
          <w:szCs w:val="22"/>
        </w:rPr>
      </w:pPr>
      <w:r>
        <w:rPr>
          <w:rFonts w:hint="default" w:eastAsia="Arial" w:asciiTheme="majorAscii" w:hAnsiTheme="majorAscii"/>
          <w:b/>
          <w:sz w:val="22"/>
          <w:szCs w:val="22"/>
        </w:rPr>
        <w:t xml:space="preserve">SHLVL : </w:t>
      </w:r>
      <w:r>
        <w:rPr>
          <w:rFonts w:hint="default" w:eastAsia="Arial" w:asciiTheme="majorAscii" w:hAnsiTheme="majorAscii"/>
          <w:sz w:val="22"/>
          <w:szCs w:val="22"/>
        </w:rPr>
        <w:t>Increments by one each time an instance of bash is started. This variable</w:t>
      </w:r>
      <w:r>
        <w:rPr>
          <w:rFonts w:hint="default" w:eastAsia="Arial" w:asciiTheme="majorAscii" w:hAnsiTheme="majorAscii"/>
          <w:b/>
          <w:sz w:val="22"/>
          <w:szCs w:val="22"/>
        </w:rPr>
        <w:t xml:space="preserve"> </w:t>
      </w:r>
      <w:r>
        <w:rPr>
          <w:rFonts w:hint="default" w:eastAsia="Arial" w:asciiTheme="majorAscii" w:hAnsiTheme="majorAscii"/>
          <w:sz w:val="22"/>
          <w:szCs w:val="22"/>
        </w:rPr>
        <w:t>is useful for determining whether the built-in exit command ends the current ses-sion.</w:t>
      </w:r>
    </w:p>
    <w:p>
      <w:pPr>
        <w:spacing w:line="3" w:lineRule="exact"/>
        <w:rPr>
          <w:rFonts w:hint="default" w:eastAsia="Arial" w:asciiTheme="majorAscii" w:hAnsiTheme="majorAscii"/>
          <w:color w:val="34495E"/>
          <w:sz w:val="22"/>
          <w:szCs w:val="22"/>
        </w:rPr>
      </w:pPr>
    </w:p>
    <w:p>
      <w:pPr>
        <w:numPr>
          <w:ilvl w:val="0"/>
          <w:numId w:val="13"/>
        </w:numPr>
        <w:tabs>
          <w:tab w:val="left" w:pos="360"/>
        </w:tabs>
        <w:spacing w:line="0" w:lineRule="atLeast"/>
        <w:ind w:left="360"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TERM : </w:t>
      </w:r>
      <w:r>
        <w:rPr>
          <w:rFonts w:hint="default" w:eastAsia="Arial" w:asciiTheme="majorAscii" w:hAnsiTheme="majorAscii"/>
          <w:sz w:val="22"/>
          <w:szCs w:val="22"/>
        </w:rPr>
        <w:t>Refers to the display type</w:t>
      </w:r>
    </w:p>
    <w:p>
      <w:pPr>
        <w:numPr>
          <w:ilvl w:val="0"/>
          <w:numId w:val="13"/>
        </w:numPr>
        <w:tabs>
          <w:tab w:val="left" w:pos="360"/>
        </w:tabs>
        <w:spacing w:line="0" w:lineRule="atLeast"/>
        <w:ind w:left="360"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VZ : </w:t>
      </w:r>
      <w:r>
        <w:rPr>
          <w:rFonts w:hint="default" w:eastAsia="Arial" w:asciiTheme="majorAscii" w:hAnsiTheme="majorAscii"/>
          <w:sz w:val="22"/>
          <w:szCs w:val="22"/>
        </w:rPr>
        <w:t>Refers to Time zone. It can take values like GMT, AST, etc.</w:t>
      </w:r>
    </w:p>
    <w:p>
      <w:pPr>
        <w:spacing w:line="11" w:lineRule="exact"/>
        <w:rPr>
          <w:rFonts w:hint="default" w:eastAsia="Arial" w:asciiTheme="majorAscii" w:hAnsiTheme="majorAscii"/>
          <w:color w:val="34495E"/>
          <w:sz w:val="22"/>
          <w:szCs w:val="22"/>
        </w:rPr>
      </w:pPr>
    </w:p>
    <w:p>
      <w:pPr>
        <w:numPr>
          <w:ilvl w:val="0"/>
          <w:numId w:val="13"/>
        </w:numPr>
        <w:tabs>
          <w:tab w:val="left" w:pos="360"/>
        </w:tabs>
        <w:spacing w:line="234" w:lineRule="auto"/>
        <w:ind w:left="360" w:right="786" w:hanging="360"/>
        <w:rPr>
          <w:rFonts w:hint="default" w:eastAsia="Arial" w:asciiTheme="majorAscii" w:hAnsiTheme="majorAscii"/>
          <w:color w:val="34495E"/>
          <w:sz w:val="22"/>
          <w:szCs w:val="22"/>
        </w:rPr>
      </w:pPr>
      <w:r>
        <w:rPr>
          <w:rFonts w:hint="default" w:eastAsia="Arial" w:asciiTheme="majorAscii" w:hAnsiTheme="majorAscii"/>
          <w:b/>
          <w:sz w:val="22"/>
          <w:szCs w:val="22"/>
        </w:rPr>
        <w:t xml:space="preserve">UID : </w:t>
      </w:r>
      <w:r>
        <w:rPr>
          <w:rFonts w:hint="default" w:eastAsia="Arial" w:asciiTheme="majorAscii" w:hAnsiTheme="majorAscii"/>
          <w:sz w:val="22"/>
          <w:szCs w:val="22"/>
        </w:rPr>
        <w:t>Expands to the numeric user ID of the current user, initialized at shell</w:t>
      </w:r>
      <w:r>
        <w:rPr>
          <w:rFonts w:hint="default" w:eastAsia="Arial" w:asciiTheme="majorAscii" w:hAnsiTheme="majorAscii"/>
          <w:b/>
          <w:sz w:val="22"/>
          <w:szCs w:val="22"/>
        </w:rPr>
        <w:t xml:space="preserve"> </w:t>
      </w:r>
      <w:r>
        <w:rPr>
          <w:rFonts w:hint="default" w:eastAsia="Arial" w:asciiTheme="majorAscii" w:hAnsiTheme="majorAscii"/>
          <w:sz w:val="22"/>
          <w:szCs w:val="22"/>
        </w:rPr>
        <w:t>startup.</w:t>
      </w:r>
    </w:p>
    <w:p>
      <w:pPr>
        <w:spacing w:line="1" w:lineRule="exact"/>
        <w:rPr>
          <w:rFonts w:hint="default" w:eastAsia="Times New Roman" w:asciiTheme="majorAscii" w:hAnsiTheme="majorAscii"/>
          <w:sz w:val="22"/>
          <w:szCs w:val="22"/>
        </w:rPr>
      </w:pPr>
    </w:p>
    <w:p>
      <w:pPr>
        <w:spacing w:line="235" w:lineRule="auto"/>
        <w:ind w:left="780" w:right="26"/>
        <w:rPr>
          <w:rFonts w:hint="default" w:eastAsia="Segoe UI" w:asciiTheme="majorAscii" w:hAnsiTheme="majorAscii"/>
          <w:sz w:val="22"/>
          <w:szCs w:val="22"/>
        </w:rPr>
      </w:pPr>
      <w:r>
        <w:rPr>
          <w:rFonts w:hint="default" w:eastAsia="Segoe UI" w:asciiTheme="majorAscii" w:hAnsiTheme="majorAscii"/>
          <w:sz w:val="22"/>
          <w:szCs w:val="22"/>
        </w:rPr>
        <w:t xml:space="preserve">These files are used to set environmental items for a users shell. Items such as umask, and variables such as </w:t>
      </w:r>
      <w:r>
        <w:rPr>
          <w:rFonts w:hint="default" w:eastAsia="Courier New" w:asciiTheme="majorAscii" w:hAnsiTheme="majorAscii"/>
          <w:sz w:val="22"/>
          <w:szCs w:val="22"/>
        </w:rPr>
        <w:t>PS1</w:t>
      </w:r>
      <w:r>
        <w:rPr>
          <w:rFonts w:hint="default" w:eastAsia="Segoe UI" w:asciiTheme="majorAscii" w:hAnsiTheme="majorAscii"/>
          <w:sz w:val="22"/>
          <w:szCs w:val="22"/>
        </w:rPr>
        <w:t xml:space="preserve"> or </w:t>
      </w:r>
      <w:r>
        <w:rPr>
          <w:rFonts w:hint="default" w:eastAsia="Courier New" w:asciiTheme="majorAscii" w:hAnsiTheme="majorAscii"/>
          <w:sz w:val="22"/>
          <w:szCs w:val="22"/>
        </w:rPr>
        <w:t>PATH</w:t>
      </w:r>
      <w:r>
        <w:rPr>
          <w:rFonts w:hint="default" w:eastAsia="Segoe UI" w:asciiTheme="majorAscii" w:hAnsiTheme="majorAscii"/>
          <w:sz w:val="22"/>
          <w:szCs w:val="22"/>
        </w:rPr>
        <w:t>.</w:t>
      </w:r>
    </w:p>
    <w:p>
      <w:pPr>
        <w:spacing w:line="295" w:lineRule="exact"/>
        <w:rPr>
          <w:rFonts w:hint="default" w:eastAsia="Times New Roman" w:asciiTheme="majorAscii" w:hAnsiTheme="majorAscii"/>
          <w:sz w:val="22"/>
          <w:szCs w:val="22"/>
        </w:rPr>
      </w:pPr>
    </w:p>
    <w:p>
      <w:pPr>
        <w:spacing w:line="249" w:lineRule="auto"/>
        <w:ind w:left="780" w:right="6"/>
        <w:rPr>
          <w:rFonts w:hint="default" w:eastAsia="Segoe UI" w:asciiTheme="majorAscii" w:hAnsiTheme="majorAscii"/>
          <w:sz w:val="22"/>
          <w:szCs w:val="22"/>
        </w:rPr>
      </w:pPr>
      <w:r>
        <w:rPr>
          <w:rFonts w:hint="default" w:eastAsia="Segoe UI" w:asciiTheme="majorAscii" w:hAnsiTheme="majorAscii"/>
          <w:sz w:val="22"/>
          <w:szCs w:val="22"/>
        </w:rPr>
        <w:t xml:space="preserve">The </w:t>
      </w:r>
      <w:r>
        <w:rPr>
          <w:rFonts w:hint="default" w:eastAsia="Courier New" w:asciiTheme="majorAscii" w:hAnsiTheme="majorAscii"/>
          <w:sz w:val="22"/>
          <w:szCs w:val="22"/>
        </w:rPr>
        <w:t>/etc/profile</w:t>
      </w:r>
      <w:r>
        <w:rPr>
          <w:rFonts w:hint="default" w:eastAsia="Segoe UI" w:asciiTheme="majorAscii" w:hAnsiTheme="majorAscii"/>
          <w:sz w:val="22"/>
          <w:szCs w:val="22"/>
        </w:rPr>
        <w:t xml:space="preserve"> file is not very different however it is used to set system wide environmental variables on users shells. The variables are sometimes the same ones that are in the </w:t>
      </w:r>
      <w:r>
        <w:rPr>
          <w:rFonts w:hint="default" w:eastAsia="Courier New" w:asciiTheme="majorAscii" w:hAnsiTheme="majorAscii"/>
          <w:sz w:val="22"/>
          <w:szCs w:val="22"/>
        </w:rPr>
        <w:t>.bash_profile</w:t>
      </w:r>
      <w:r>
        <w:rPr>
          <w:rFonts w:hint="default" w:eastAsia="Segoe UI" w:asciiTheme="majorAscii" w:hAnsiTheme="majorAscii"/>
          <w:sz w:val="22"/>
          <w:szCs w:val="22"/>
        </w:rPr>
        <w:t xml:space="preserve">, however this file is used to set an initial </w:t>
      </w:r>
      <w:r>
        <w:rPr>
          <w:rFonts w:hint="default" w:eastAsia="Courier New" w:asciiTheme="majorAscii" w:hAnsiTheme="majorAscii"/>
          <w:sz w:val="22"/>
          <w:szCs w:val="22"/>
        </w:rPr>
        <w:t>PATH</w:t>
      </w:r>
      <w:r>
        <w:rPr>
          <w:rFonts w:hint="default" w:eastAsia="Segoe UI" w:asciiTheme="majorAscii" w:hAnsiTheme="majorAscii"/>
          <w:sz w:val="22"/>
          <w:szCs w:val="22"/>
        </w:rPr>
        <w:t xml:space="preserve"> or </w:t>
      </w:r>
      <w:r>
        <w:rPr>
          <w:rFonts w:hint="default" w:eastAsia="Courier New" w:asciiTheme="majorAscii" w:hAnsiTheme="majorAscii"/>
          <w:sz w:val="22"/>
          <w:szCs w:val="22"/>
        </w:rPr>
        <w:t>PS1</w:t>
      </w:r>
      <w:r>
        <w:rPr>
          <w:rFonts w:hint="default" w:eastAsia="Segoe UI" w:asciiTheme="majorAscii" w:hAnsiTheme="majorAscii"/>
          <w:sz w:val="22"/>
          <w:szCs w:val="22"/>
        </w:rPr>
        <w:t xml:space="preserve"> for all shell users of the system.</w:t>
      </w:r>
    </w:p>
    <w:p>
      <w:pPr>
        <w:spacing w:line="0" w:lineRule="atLeast"/>
        <w:rPr>
          <w:rFonts w:hint="default" w:eastAsia="Segoe UI" w:asciiTheme="majorAscii" w:hAnsiTheme="majorAscii"/>
          <w:sz w:val="22"/>
          <w:szCs w:val="22"/>
        </w:rPr>
      </w:pPr>
      <w:r>
        <w:rPr>
          <w:rFonts w:hint="default" w:eastAsia="Segoe UI" w:asciiTheme="majorAscii" w:hAnsiTheme="majorAscii"/>
          <w:sz w:val="22"/>
          <w:szCs w:val="22"/>
        </w:rPr>
        <w:t>/etc/profile.d</w:t>
      </w:r>
    </w:p>
    <w:p>
      <w:pPr>
        <w:spacing w:line="296" w:lineRule="exact"/>
        <w:rPr>
          <w:rFonts w:hint="default" w:eastAsia="Times New Roman" w:asciiTheme="majorAscii" w:hAnsiTheme="majorAscii"/>
          <w:sz w:val="22"/>
          <w:szCs w:val="22"/>
        </w:rPr>
      </w:pPr>
    </w:p>
    <w:p>
      <w:pPr>
        <w:spacing w:line="237" w:lineRule="auto"/>
        <w:ind w:left="720" w:right="126"/>
        <w:rPr>
          <w:rFonts w:hint="default" w:eastAsia="Segoe UI" w:asciiTheme="majorAscii" w:hAnsiTheme="majorAscii"/>
          <w:sz w:val="22"/>
          <w:szCs w:val="22"/>
        </w:rPr>
      </w:pPr>
      <w:r>
        <w:rPr>
          <w:rFonts w:hint="default" w:eastAsia="Segoe UI" w:asciiTheme="majorAscii" w:hAnsiTheme="majorAscii"/>
          <w:sz w:val="22"/>
          <w:szCs w:val="22"/>
        </w:rPr>
        <w:t xml:space="preserve">In addition to the setting environmental items the </w:t>
      </w:r>
      <w:r>
        <w:rPr>
          <w:rFonts w:hint="default" w:eastAsia="Courier New" w:asciiTheme="majorAscii" w:hAnsiTheme="majorAscii"/>
          <w:sz w:val="22"/>
          <w:szCs w:val="22"/>
        </w:rPr>
        <w:t>/etc/profile</w:t>
      </w:r>
      <w:r>
        <w:rPr>
          <w:rFonts w:hint="default" w:eastAsia="Segoe UI" w:asciiTheme="majorAscii" w:hAnsiTheme="majorAscii"/>
          <w:sz w:val="22"/>
          <w:szCs w:val="22"/>
        </w:rPr>
        <w:t xml:space="preserve"> will execute the scripts within </w:t>
      </w:r>
      <w:r>
        <w:rPr>
          <w:rFonts w:hint="default" w:eastAsia="Courier New" w:asciiTheme="majorAscii" w:hAnsiTheme="majorAscii"/>
          <w:sz w:val="22"/>
          <w:szCs w:val="22"/>
        </w:rPr>
        <w:t>/etc/profile.d/*.sh</w:t>
      </w:r>
      <w:r>
        <w:rPr>
          <w:rFonts w:hint="default" w:eastAsia="Segoe UI" w:asciiTheme="majorAscii" w:hAnsiTheme="majorAscii"/>
          <w:sz w:val="22"/>
          <w:szCs w:val="22"/>
        </w:rPr>
        <w:t xml:space="preserve">. If you plan on setting your own system wide environmental variables it is recommended to place your configuration in a shell script within </w:t>
      </w:r>
      <w:r>
        <w:rPr>
          <w:rFonts w:hint="default" w:eastAsia="Courier New" w:asciiTheme="majorAscii" w:hAnsiTheme="majorAscii"/>
          <w:sz w:val="22"/>
          <w:szCs w:val="22"/>
        </w:rPr>
        <w:t>/etc/profile.d</w:t>
      </w:r>
      <w:r>
        <w:rPr>
          <w:rFonts w:hint="default" w:eastAsia="Segoe UI" w:asciiTheme="majorAscii" w:hAnsiTheme="majorAscii"/>
          <w:sz w:val="22"/>
          <w:szCs w:val="22"/>
        </w:rPr>
        <w:t>.</w:t>
      </w:r>
    </w:p>
    <w:p>
      <w:pPr>
        <w:spacing w:line="284" w:lineRule="exact"/>
        <w:rPr>
          <w:rFonts w:hint="default" w:eastAsia="Times New Roman" w:asciiTheme="majorAscii" w:hAnsiTheme="majorAscii"/>
          <w:sz w:val="22"/>
          <w:szCs w:val="22"/>
        </w:rPr>
      </w:pPr>
    </w:p>
    <w:p>
      <w:pPr>
        <w:spacing w:line="0" w:lineRule="atLeast"/>
        <w:rPr>
          <w:rFonts w:hint="default" w:eastAsia="Segoe UI" w:asciiTheme="majorAscii" w:hAnsiTheme="majorAscii"/>
          <w:sz w:val="22"/>
          <w:szCs w:val="22"/>
        </w:rPr>
      </w:pPr>
      <w:r>
        <w:rPr>
          <w:rFonts w:hint="default" w:eastAsia="Segoe UI" w:asciiTheme="majorAscii" w:hAnsiTheme="majorAscii"/>
          <w:sz w:val="22"/>
          <w:szCs w:val="22"/>
        </w:rPr>
        <w:t>What is /etc/bashrc used for?</w:t>
      </w:r>
    </w:p>
    <w:p>
      <w:pPr>
        <w:spacing w:line="294" w:lineRule="exact"/>
        <w:rPr>
          <w:rFonts w:hint="default" w:eastAsia="Times New Roman" w:asciiTheme="majorAscii" w:hAnsiTheme="majorAscii"/>
          <w:sz w:val="22"/>
          <w:szCs w:val="22"/>
        </w:rPr>
      </w:pPr>
    </w:p>
    <w:p>
      <w:pPr>
        <w:spacing w:line="236" w:lineRule="auto"/>
        <w:ind w:left="360" w:right="86"/>
        <w:rPr>
          <w:rFonts w:hint="default" w:eastAsia="Segoe UI" w:asciiTheme="majorAscii" w:hAnsiTheme="majorAscii"/>
          <w:sz w:val="22"/>
          <w:szCs w:val="22"/>
        </w:rPr>
      </w:pPr>
      <w:r>
        <w:rPr>
          <w:rFonts w:hint="default" w:eastAsia="Segoe UI" w:asciiTheme="majorAscii" w:hAnsiTheme="majorAscii"/>
          <w:sz w:val="22"/>
          <w:szCs w:val="22"/>
        </w:rPr>
        <w:t xml:space="preserve">Like </w:t>
      </w:r>
      <w:r>
        <w:rPr>
          <w:rFonts w:hint="default" w:eastAsia="Courier New" w:asciiTheme="majorAscii" w:hAnsiTheme="majorAscii"/>
          <w:sz w:val="22"/>
          <w:szCs w:val="22"/>
        </w:rPr>
        <w:t>.bash_profile</w:t>
      </w:r>
      <w:r>
        <w:rPr>
          <w:rFonts w:hint="default" w:eastAsia="Segoe UI" w:asciiTheme="majorAscii" w:hAnsiTheme="majorAscii"/>
          <w:sz w:val="22"/>
          <w:szCs w:val="22"/>
        </w:rPr>
        <w:t xml:space="preserve"> you will also commonly see a .bashrc file in your home directory. This file is meant for setting command aliases and func-tions used by bash shell users.</w:t>
      </w:r>
    </w:p>
    <w:p>
      <w:pPr>
        <w:spacing w:line="297" w:lineRule="exact"/>
        <w:rPr>
          <w:rFonts w:hint="default" w:eastAsia="Times New Roman" w:asciiTheme="majorAscii" w:hAnsiTheme="majorAscii"/>
          <w:sz w:val="22"/>
          <w:szCs w:val="22"/>
        </w:rPr>
      </w:pPr>
    </w:p>
    <w:p>
      <w:pPr>
        <w:spacing w:line="237" w:lineRule="auto"/>
        <w:ind w:left="720" w:right="66"/>
        <w:rPr>
          <w:rFonts w:hint="default" w:eastAsia="Segoe UI" w:asciiTheme="majorAscii" w:hAnsiTheme="majorAscii"/>
          <w:sz w:val="22"/>
          <w:szCs w:val="22"/>
        </w:rPr>
      </w:pPr>
      <w:r>
        <w:rPr>
          <w:rFonts w:hint="default" w:eastAsia="Segoe UI" w:asciiTheme="majorAscii" w:hAnsiTheme="majorAscii"/>
          <w:sz w:val="22"/>
          <w:szCs w:val="22"/>
        </w:rPr>
        <w:t xml:space="preserve">Just like the </w:t>
      </w:r>
      <w:r>
        <w:rPr>
          <w:rFonts w:hint="default" w:eastAsia="Courier New" w:asciiTheme="majorAscii" w:hAnsiTheme="majorAscii"/>
          <w:sz w:val="22"/>
          <w:szCs w:val="22"/>
        </w:rPr>
        <w:t>/etc/profile</w:t>
      </w:r>
      <w:r>
        <w:rPr>
          <w:rFonts w:hint="default" w:eastAsia="Segoe UI" w:asciiTheme="majorAscii" w:hAnsiTheme="majorAscii"/>
          <w:sz w:val="22"/>
          <w:szCs w:val="22"/>
        </w:rPr>
        <w:t xml:space="preserve"> is the system wide version of </w:t>
      </w:r>
      <w:r>
        <w:rPr>
          <w:rFonts w:hint="default" w:eastAsia="Courier New" w:asciiTheme="majorAscii" w:hAnsiTheme="majorAscii"/>
          <w:sz w:val="22"/>
          <w:szCs w:val="22"/>
        </w:rPr>
        <w:t>.bash_profile</w:t>
      </w:r>
      <w:r>
        <w:rPr>
          <w:rFonts w:hint="default" w:eastAsia="Segoe UI" w:asciiTheme="majorAscii" w:hAnsiTheme="majorAscii"/>
          <w:sz w:val="22"/>
          <w:szCs w:val="22"/>
        </w:rPr>
        <w:t xml:space="preserve">. The </w:t>
      </w:r>
      <w:r>
        <w:rPr>
          <w:rFonts w:hint="default" w:eastAsia="Courier New" w:asciiTheme="majorAscii" w:hAnsiTheme="majorAscii"/>
          <w:sz w:val="22"/>
          <w:szCs w:val="22"/>
        </w:rPr>
        <w:t>/etc/bashrc</w:t>
      </w:r>
      <w:r>
        <w:rPr>
          <w:rFonts w:hint="default" w:eastAsia="Segoe UI" w:asciiTheme="majorAscii" w:hAnsiTheme="majorAscii"/>
          <w:sz w:val="22"/>
          <w:szCs w:val="22"/>
        </w:rPr>
        <w:t xml:space="preserve"> for Red Hat and </w:t>
      </w:r>
      <w:r>
        <w:rPr>
          <w:rFonts w:hint="default" w:eastAsia="Courier New" w:asciiTheme="majorAscii" w:hAnsiTheme="majorAscii"/>
          <w:sz w:val="22"/>
          <w:szCs w:val="22"/>
        </w:rPr>
        <w:t>/etc/bash.bashrc</w:t>
      </w:r>
      <w:r>
        <w:rPr>
          <w:rFonts w:hint="default" w:eastAsia="Segoe UI" w:asciiTheme="majorAscii" w:hAnsiTheme="majorAscii"/>
          <w:sz w:val="22"/>
          <w:szCs w:val="22"/>
        </w:rPr>
        <w:t xml:space="preserve"> in Ubuntu is the system wide version of </w:t>
      </w:r>
      <w:r>
        <w:rPr>
          <w:rFonts w:hint="default" w:eastAsia="Courier New" w:asciiTheme="majorAscii" w:hAnsiTheme="majorAscii"/>
          <w:sz w:val="22"/>
          <w:szCs w:val="22"/>
        </w:rPr>
        <w:t>.bashrc</w:t>
      </w:r>
      <w:r>
        <w:rPr>
          <w:rFonts w:hint="default" w:eastAsia="Segoe UI" w:asciiTheme="majorAscii" w:hAnsiTheme="majorAscii"/>
          <w:sz w:val="22"/>
          <w:szCs w:val="22"/>
        </w:rPr>
        <w:t>.</w:t>
      </w:r>
    </w:p>
    <w:p>
      <w:pPr>
        <w:spacing w:line="284" w:lineRule="exact"/>
        <w:rPr>
          <w:rFonts w:hint="default" w:eastAsia="Times New Roman" w:asciiTheme="majorAscii" w:hAnsiTheme="majorAscii"/>
          <w:sz w:val="22"/>
          <w:szCs w:val="22"/>
        </w:rPr>
      </w:pPr>
    </w:p>
    <w:p>
      <w:pPr>
        <w:spacing w:line="0" w:lineRule="atLeast"/>
        <w:ind w:left="720"/>
        <w:rPr>
          <w:rFonts w:hint="default" w:eastAsia="Segoe UI" w:asciiTheme="majorAscii" w:hAnsiTheme="majorAscii"/>
          <w:sz w:val="22"/>
          <w:szCs w:val="22"/>
        </w:rPr>
      </w:pPr>
      <w:r>
        <w:rPr>
          <w:rFonts w:hint="default" w:eastAsia="Segoe UI" w:asciiTheme="majorAscii" w:hAnsiTheme="majorAscii"/>
          <w:sz w:val="22"/>
          <w:szCs w:val="22"/>
        </w:rPr>
        <w:t>Interestingly enough in the Red Hat implementation</w:t>
      </w:r>
    </w:p>
    <w:p>
      <w:pPr>
        <w:spacing w:line="12" w:lineRule="exact"/>
        <w:rPr>
          <w:rFonts w:hint="default" w:eastAsia="Times New Roman" w:asciiTheme="majorAscii" w:hAnsiTheme="majorAscii"/>
          <w:sz w:val="22"/>
          <w:szCs w:val="22"/>
        </w:rPr>
      </w:pPr>
    </w:p>
    <w:p>
      <w:pPr>
        <w:spacing w:line="231" w:lineRule="auto"/>
        <w:ind w:left="720" w:right="46"/>
        <w:rPr>
          <w:rFonts w:hint="default" w:eastAsia="Segoe UI" w:asciiTheme="majorAscii" w:hAnsiTheme="majorAscii"/>
          <w:sz w:val="22"/>
          <w:szCs w:val="22"/>
        </w:rPr>
      </w:pPr>
      <w:r>
        <w:rPr>
          <w:rFonts w:hint="default" w:eastAsia="Segoe UI" w:asciiTheme="majorAscii" w:hAnsiTheme="majorAscii"/>
          <w:sz w:val="22"/>
          <w:szCs w:val="22"/>
        </w:rPr>
        <w:t xml:space="preserve">the </w:t>
      </w:r>
      <w:r>
        <w:rPr>
          <w:rFonts w:hint="default" w:eastAsia="Courier New" w:asciiTheme="majorAscii" w:hAnsiTheme="majorAscii"/>
          <w:sz w:val="22"/>
          <w:szCs w:val="22"/>
        </w:rPr>
        <w:t>/etc/bashrc</w:t>
      </w:r>
      <w:r>
        <w:rPr>
          <w:rFonts w:hint="default" w:eastAsia="Segoe UI" w:asciiTheme="majorAscii" w:hAnsiTheme="majorAscii"/>
          <w:sz w:val="22"/>
          <w:szCs w:val="22"/>
        </w:rPr>
        <w:t xml:space="preserve"> also executes the shell scripts within </w:t>
      </w:r>
      <w:r>
        <w:rPr>
          <w:rFonts w:hint="default" w:eastAsia="Courier New" w:asciiTheme="majorAscii" w:hAnsiTheme="majorAscii"/>
          <w:sz w:val="22"/>
          <w:szCs w:val="22"/>
        </w:rPr>
        <w:t xml:space="preserve">/etc/pro-file.d </w:t>
      </w:r>
      <w:r>
        <w:rPr>
          <w:rFonts w:hint="default" w:eastAsia="Segoe UI" w:asciiTheme="majorAscii" w:hAnsiTheme="majorAscii"/>
          <w:sz w:val="22"/>
          <w:szCs w:val="22"/>
        </w:rPr>
        <w:t>but only if the users shell is a Interactive Shell (aka Login Shell)</w:t>
      </w:r>
    </w:p>
    <w:p>
      <w:pPr>
        <w:spacing w:line="280" w:lineRule="exact"/>
        <w:rPr>
          <w:rFonts w:hint="default" w:eastAsia="Times New Roman" w:asciiTheme="majorAscii" w:hAnsiTheme="majorAscii"/>
          <w:sz w:val="22"/>
          <w:szCs w:val="22"/>
        </w:rPr>
      </w:pPr>
    </w:p>
    <w:p>
      <w:pPr>
        <w:spacing w:line="0" w:lineRule="atLeast"/>
        <w:rPr>
          <w:rFonts w:hint="default" w:eastAsia="Segoe UI" w:asciiTheme="majorAscii" w:hAnsiTheme="majorAscii"/>
          <w:sz w:val="22"/>
          <w:szCs w:val="22"/>
        </w:rPr>
      </w:pPr>
      <w:r>
        <w:rPr>
          <w:rFonts w:hint="default" w:eastAsia="Segoe UI" w:asciiTheme="majorAscii" w:hAnsiTheme="majorAscii"/>
          <w:sz w:val="22"/>
          <w:szCs w:val="22"/>
        </w:rPr>
        <w:t>When are these files used?</w:t>
      </w:r>
    </w:p>
    <w:p>
      <w:pPr>
        <w:spacing w:line="294" w:lineRule="exact"/>
        <w:rPr>
          <w:rFonts w:hint="default" w:eastAsia="Times New Roman" w:asciiTheme="majorAscii" w:hAnsiTheme="majorAscii"/>
          <w:sz w:val="22"/>
          <w:szCs w:val="22"/>
        </w:rPr>
      </w:pPr>
    </w:p>
    <w:p>
      <w:pPr>
        <w:spacing w:line="238" w:lineRule="auto"/>
        <w:ind w:right="226"/>
        <w:rPr>
          <w:rFonts w:hint="default" w:eastAsia="Segoe UI" w:asciiTheme="majorAscii" w:hAnsiTheme="majorAscii"/>
          <w:sz w:val="22"/>
          <w:szCs w:val="22"/>
        </w:rPr>
      </w:pPr>
      <w:r>
        <w:rPr>
          <w:rFonts w:hint="default" w:eastAsia="Segoe UI" w:asciiTheme="majorAscii" w:hAnsiTheme="majorAscii"/>
          <w:sz w:val="22"/>
          <w:szCs w:val="22"/>
        </w:rPr>
        <w:t>The difference between when these two files are executed are dependent on the type of login being performed. In Linux you can have two types of login shells, Interactive Shells and Non-Interactive Shells. An Interactive shell is used where a user can interact with the shell, i.e. your typical bash prompt. Whereas a non-Interactive shell is used when a user cannot inter-act with the shell, i.e. a bash scripts execution.</w:t>
      </w:r>
    </w:p>
    <w:p>
      <w:pPr>
        <w:spacing w:line="297" w:lineRule="exact"/>
        <w:rPr>
          <w:rFonts w:hint="default" w:eastAsia="Times New Roman" w:asciiTheme="majorAscii" w:hAnsiTheme="majorAscii"/>
          <w:sz w:val="22"/>
          <w:szCs w:val="22"/>
        </w:rPr>
      </w:pPr>
    </w:p>
    <w:p>
      <w:pPr>
        <w:spacing w:line="237" w:lineRule="auto"/>
        <w:ind w:right="86"/>
        <w:rPr>
          <w:rFonts w:hint="default" w:eastAsia="Segoe UI" w:asciiTheme="majorAscii" w:hAnsiTheme="majorAscii"/>
          <w:sz w:val="22"/>
          <w:szCs w:val="22"/>
        </w:rPr>
      </w:pPr>
      <w:r>
        <w:rPr>
          <w:rFonts w:hint="default" w:eastAsia="Segoe UI" w:asciiTheme="majorAscii" w:hAnsiTheme="majorAscii"/>
          <w:sz w:val="22"/>
          <w:szCs w:val="22"/>
        </w:rPr>
        <w:t xml:space="preserve">The difference is simple, the </w:t>
      </w:r>
      <w:r>
        <w:rPr>
          <w:rFonts w:hint="default" w:eastAsia="Courier New" w:asciiTheme="majorAscii" w:hAnsiTheme="majorAscii"/>
          <w:sz w:val="22"/>
          <w:szCs w:val="22"/>
        </w:rPr>
        <w:t>/etc/profile</w:t>
      </w:r>
      <w:r>
        <w:rPr>
          <w:rFonts w:hint="default" w:eastAsia="Segoe UI" w:asciiTheme="majorAscii" w:hAnsiTheme="majorAscii"/>
          <w:sz w:val="22"/>
          <w:szCs w:val="22"/>
        </w:rPr>
        <w:t xml:space="preserve"> is executed only for interactive shells and the </w:t>
      </w:r>
      <w:r>
        <w:rPr>
          <w:rFonts w:hint="default" w:eastAsia="Courier New" w:asciiTheme="majorAscii" w:hAnsiTheme="majorAscii"/>
          <w:sz w:val="22"/>
          <w:szCs w:val="22"/>
        </w:rPr>
        <w:t>/etc/bashrc</w:t>
      </w:r>
      <w:r>
        <w:rPr>
          <w:rFonts w:hint="default" w:eastAsia="Segoe UI" w:asciiTheme="majorAscii" w:hAnsiTheme="majorAscii"/>
          <w:sz w:val="22"/>
          <w:szCs w:val="22"/>
        </w:rPr>
        <w:t xml:space="preserve"> is executed for both interactive and non-interac-tive shells. In fact in Ubuntu the </w:t>
      </w:r>
      <w:r>
        <w:rPr>
          <w:rFonts w:hint="default" w:eastAsia="Courier New" w:asciiTheme="majorAscii" w:hAnsiTheme="majorAscii"/>
          <w:sz w:val="22"/>
          <w:szCs w:val="22"/>
        </w:rPr>
        <w:t>/etc/profile</w:t>
      </w:r>
      <w:r>
        <w:rPr>
          <w:rFonts w:hint="default" w:eastAsia="Segoe UI" w:asciiTheme="majorAscii" w:hAnsiTheme="majorAscii"/>
          <w:sz w:val="22"/>
          <w:szCs w:val="22"/>
        </w:rPr>
        <w:t xml:space="preserve"> calls the </w:t>
      </w:r>
      <w:r>
        <w:rPr>
          <w:rFonts w:hint="default" w:eastAsia="Courier New" w:asciiTheme="majorAscii" w:hAnsiTheme="majorAscii"/>
          <w:sz w:val="22"/>
          <w:szCs w:val="22"/>
        </w:rPr>
        <w:t>/etc/bashrc</w:t>
      </w:r>
      <w:r>
        <w:rPr>
          <w:rFonts w:hint="default" w:eastAsia="Segoe UI" w:asciiTheme="majorAscii" w:hAnsiTheme="majorAscii"/>
          <w:sz w:val="22"/>
          <w:szCs w:val="22"/>
        </w:rPr>
        <w:t xml:space="preserve"> directly.</w:t>
      </w: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ind w:firstLine="1981" w:firstLineChars="900"/>
        <w:rPr>
          <w:rFonts w:hint="default" w:asciiTheme="majorAscii" w:hAnsiTheme="majorAscii"/>
          <w:b/>
          <w:sz w:val="22"/>
          <w:szCs w:val="22"/>
          <w:u w:val="single"/>
        </w:rPr>
      </w:pPr>
    </w:p>
    <w:p>
      <w:pPr>
        <w:spacing w:after="0" w:line="0" w:lineRule="atLeast"/>
        <w:rPr>
          <w:rFonts w:hint="default" w:asciiTheme="majorAscii" w:hAnsiTheme="majorAscii"/>
          <w:b/>
          <w:sz w:val="22"/>
          <w:szCs w:val="22"/>
          <w:u w:val="single"/>
        </w:rPr>
      </w:pPr>
    </w:p>
    <w:p>
      <w:pPr>
        <w:spacing w:after="0" w:line="0" w:lineRule="atLeast"/>
        <w:ind w:firstLine="2971" w:firstLineChars="1350"/>
        <w:rPr>
          <w:rFonts w:hint="default" w:asciiTheme="majorAscii" w:hAnsiTheme="majorAscii"/>
          <w:b/>
          <w:sz w:val="22"/>
          <w:szCs w:val="22"/>
          <w:u w:val="single"/>
        </w:rPr>
      </w:pPr>
      <w:r>
        <w:rPr>
          <w:rFonts w:hint="default" w:asciiTheme="majorAscii" w:hAnsiTheme="majorAscii"/>
          <w:b/>
          <w:sz w:val="22"/>
          <w:szCs w:val="22"/>
          <w:u w:val="single"/>
        </w:rPr>
        <w:t>EXPERIMENT NO: 2</w:t>
      </w:r>
    </w:p>
    <w:p>
      <w:pPr>
        <w:rPr>
          <w:rFonts w:hint="default" w:asciiTheme="majorAscii" w:hAnsiTheme="majorAscii"/>
          <w:sz w:val="22"/>
          <w:szCs w:val="22"/>
        </w:rPr>
      </w:pPr>
      <w:r>
        <w:rPr>
          <w:rFonts w:hint="default" w:asciiTheme="majorAscii" w:hAnsiTheme="majorAscii"/>
          <w:b/>
          <w:sz w:val="22"/>
          <w:szCs w:val="22"/>
        </w:rPr>
        <w:t>AIM :</w:t>
      </w:r>
      <w:r>
        <w:rPr>
          <w:rFonts w:hint="default" w:asciiTheme="majorAscii" w:hAnsiTheme="majorAscii"/>
          <w:sz w:val="22"/>
          <w:szCs w:val="22"/>
        </w:rPr>
        <w:t xml:space="preserve"> To </w:t>
      </w:r>
      <w:r>
        <w:rPr>
          <w:rFonts w:hint="default" w:asciiTheme="majorAscii" w:hAnsiTheme="majorAscii"/>
          <w:color w:val="000000"/>
          <w:sz w:val="22"/>
          <w:szCs w:val="22"/>
        </w:rPr>
        <w:t>write a C program that makes a copy of a file using standard I/O, and system calls.</w:t>
      </w:r>
    </w:p>
    <w:p>
      <w:pPr>
        <w:rPr>
          <w:rFonts w:hint="default" w:asciiTheme="majorAscii" w:hAnsiTheme="majorAscii"/>
          <w:sz w:val="22"/>
          <w:szCs w:val="22"/>
        </w:rPr>
      </w:pPr>
      <w:r>
        <w:rPr>
          <w:rFonts w:hint="default" w:asciiTheme="majorAscii" w:hAnsiTheme="majorAscii"/>
          <w:b/>
          <w:sz w:val="22"/>
          <w:szCs w:val="22"/>
        </w:rPr>
        <w:t>DESCRIPTION :</w:t>
      </w:r>
      <w:r>
        <w:rPr>
          <w:rFonts w:hint="default" w:asciiTheme="majorAscii" w:hAnsiTheme="majorAscii"/>
          <w:sz w:val="22"/>
          <w:szCs w:val="22"/>
        </w:rPr>
        <w:t xml:space="preserve">  </w:t>
      </w:r>
    </w:p>
    <w:p>
      <w:pPr>
        <w:spacing w:before="38"/>
        <w:ind w:left="115"/>
        <w:rPr>
          <w:rFonts w:hint="default" w:asciiTheme="majorAscii" w:hAnsiTheme="majorAscii"/>
          <w:sz w:val="22"/>
          <w:szCs w:val="22"/>
        </w:rPr>
      </w:pPr>
      <w:r>
        <w:rPr>
          <w:rFonts w:hint="default" w:asciiTheme="majorAscii" w:hAnsiTheme="majorAscii"/>
          <w:sz w:val="22"/>
          <w:szCs w:val="22"/>
        </w:rPr>
        <w:t>In the following program we use the I/O and system calls to copy content of one file to another.To achieve this use some header files.They are unistd.h ,fcntl.h,stdio.h,stdlib.h.</w:t>
      </w:r>
    </w:p>
    <w:p>
      <w:pPr>
        <w:pStyle w:val="6"/>
        <w:spacing w:before="2"/>
        <w:rPr>
          <w:rFonts w:hint="default" w:asciiTheme="majorAscii" w:hAnsiTheme="majorAscii"/>
          <w:sz w:val="22"/>
          <w:szCs w:val="22"/>
        </w:rPr>
      </w:pPr>
    </w:p>
    <w:p>
      <w:pPr>
        <w:ind w:left="115"/>
        <w:rPr>
          <w:rFonts w:hint="default" w:asciiTheme="majorAscii" w:hAnsiTheme="majorAscii"/>
          <w:sz w:val="22"/>
          <w:szCs w:val="22"/>
        </w:rPr>
      </w:pPr>
      <w:r>
        <w:rPr>
          <w:rFonts w:hint="default" w:asciiTheme="majorAscii" w:hAnsiTheme="majorAscii"/>
          <w:sz w:val="22"/>
          <w:szCs w:val="22"/>
        </w:rPr>
        <w:t>The methods used are :</w:t>
      </w:r>
    </w:p>
    <w:p>
      <w:pPr>
        <w:spacing w:before="36"/>
        <w:ind w:left="115" w:right="6982"/>
        <w:rPr>
          <w:rFonts w:hint="default" w:asciiTheme="majorAscii" w:hAnsiTheme="majorAscii"/>
          <w:sz w:val="22"/>
          <w:szCs w:val="22"/>
        </w:rPr>
      </w:pPr>
      <w:r>
        <w:rPr>
          <w:rFonts w:hint="default" w:asciiTheme="majorAscii" w:hAnsiTheme="majorAscii"/>
          <w:sz w:val="22"/>
          <w:szCs w:val="22"/>
        </w:rPr>
        <w:t>stdio.h --&gt; perror()</w:t>
      </w:r>
    </w:p>
    <w:p>
      <w:pPr>
        <w:spacing w:before="36"/>
        <w:ind w:left="115" w:right="6982"/>
        <w:rPr>
          <w:rFonts w:hint="default" w:asciiTheme="majorAscii" w:hAnsiTheme="majorAscii"/>
          <w:sz w:val="22"/>
          <w:szCs w:val="22"/>
        </w:rPr>
      </w:pPr>
      <w:r>
        <w:rPr>
          <w:rFonts w:hint="default" w:asciiTheme="majorAscii" w:hAnsiTheme="majorAscii"/>
          <w:sz w:val="22"/>
          <w:szCs w:val="22"/>
        </w:rPr>
        <w:t>unistd.h --&gt; read(),write()</w:t>
      </w:r>
    </w:p>
    <w:p>
      <w:pPr>
        <w:spacing w:before="36"/>
        <w:ind w:left="115" w:right="6982"/>
        <w:rPr>
          <w:rFonts w:hint="default" w:asciiTheme="majorAscii" w:hAnsiTheme="majorAscii"/>
          <w:sz w:val="22"/>
          <w:szCs w:val="22"/>
        </w:rPr>
      </w:pPr>
      <w:r>
        <w:rPr>
          <w:rFonts w:hint="default" w:asciiTheme="majorAscii" w:hAnsiTheme="majorAscii"/>
          <w:sz w:val="22"/>
          <w:szCs w:val="22"/>
        </w:rPr>
        <w:t xml:space="preserve"> fcntl.h --&gt;open()</w:t>
      </w:r>
    </w:p>
    <w:p>
      <w:pPr>
        <w:ind w:left="115"/>
        <w:rPr>
          <w:rFonts w:hint="default" w:asciiTheme="majorAscii" w:hAnsiTheme="majorAscii"/>
          <w:sz w:val="22"/>
          <w:szCs w:val="22"/>
        </w:rPr>
      </w:pPr>
      <w:r>
        <w:rPr>
          <w:rFonts w:hint="default" w:asciiTheme="majorAscii" w:hAnsiTheme="majorAscii"/>
          <w:sz w:val="22"/>
          <w:szCs w:val="22"/>
        </w:rPr>
        <w:t>stdlib.h --&gt; exit()</w:t>
      </w:r>
    </w:p>
    <w:p>
      <w:pPr>
        <w:pStyle w:val="6"/>
        <w:spacing w:before="3"/>
        <w:rPr>
          <w:rFonts w:hint="default" w:asciiTheme="majorAscii" w:hAnsiTheme="majorAscii"/>
          <w:sz w:val="22"/>
          <w:szCs w:val="22"/>
        </w:rPr>
      </w:pPr>
    </w:p>
    <w:p>
      <w:pPr>
        <w:ind w:left="115"/>
        <w:rPr>
          <w:rFonts w:hint="default" w:asciiTheme="majorAscii" w:hAnsiTheme="majorAscii"/>
          <w:sz w:val="22"/>
          <w:szCs w:val="22"/>
        </w:rPr>
      </w:pPr>
      <w:r>
        <w:rPr>
          <w:rFonts w:hint="default" w:asciiTheme="majorAscii" w:hAnsiTheme="majorAscii"/>
          <w:sz w:val="22"/>
          <w:szCs w:val="22"/>
        </w:rPr>
        <w:t>fcntl.h - file control options</w:t>
      </w:r>
    </w:p>
    <w:p>
      <w:pPr>
        <w:pStyle w:val="6"/>
        <w:spacing w:before="4"/>
        <w:rPr>
          <w:rFonts w:hint="default" w:asciiTheme="majorAscii" w:hAnsiTheme="majorAscii"/>
          <w:sz w:val="22"/>
          <w:szCs w:val="22"/>
        </w:rPr>
      </w:pPr>
    </w:p>
    <w:p>
      <w:pPr>
        <w:spacing w:before="1" w:line="518" w:lineRule="auto"/>
        <w:ind w:left="115" w:right="4523"/>
        <w:rPr>
          <w:rFonts w:hint="default" w:asciiTheme="majorAscii" w:hAnsiTheme="majorAscii"/>
          <w:sz w:val="22"/>
          <w:szCs w:val="22"/>
        </w:rPr>
      </w:pPr>
      <w:r>
        <w:rPr>
          <w:rFonts w:hint="default" w:asciiTheme="majorAscii" w:hAnsiTheme="majorAscii"/>
          <w:sz w:val="22"/>
          <w:szCs w:val="22"/>
        </w:rPr>
        <w:t xml:space="preserve">unistd.h - standard symbolic constants and types </w:t>
      </w:r>
    </w:p>
    <w:p>
      <w:pPr>
        <w:spacing w:before="1" w:line="518" w:lineRule="auto"/>
        <w:ind w:left="115" w:right="4523"/>
        <w:rPr>
          <w:rFonts w:hint="default" w:asciiTheme="majorAscii" w:hAnsiTheme="majorAscii"/>
          <w:sz w:val="22"/>
          <w:szCs w:val="22"/>
        </w:rPr>
      </w:pPr>
      <w:r>
        <w:rPr>
          <w:rFonts w:hint="default" w:asciiTheme="majorAscii" w:hAnsiTheme="majorAscii"/>
          <w:sz w:val="22"/>
          <w:szCs w:val="22"/>
        </w:rPr>
        <w:t>stdlib.h - standard library definitions</w:t>
      </w:r>
    </w:p>
    <w:p>
      <w:pPr>
        <w:ind w:left="115"/>
        <w:rPr>
          <w:rFonts w:hint="default" w:asciiTheme="majorAscii" w:hAnsiTheme="majorAscii"/>
          <w:sz w:val="22"/>
          <w:szCs w:val="22"/>
        </w:rPr>
      </w:pPr>
      <w:r>
        <w:rPr>
          <w:rFonts w:hint="default" w:asciiTheme="majorAscii" w:hAnsiTheme="majorAscii"/>
          <w:sz w:val="22"/>
          <w:szCs w:val="22"/>
        </w:rPr>
        <w:t>stdio.h - standard buffered input/output</w:t>
      </w:r>
    </w:p>
    <w:p>
      <w:pPr>
        <w:rPr>
          <w:rFonts w:hint="default" w:asciiTheme="majorAscii" w:hAnsiTheme="majorAscii"/>
          <w:b/>
          <w:bCs/>
          <w:sz w:val="22"/>
          <w:szCs w:val="22"/>
        </w:rPr>
      </w:pPr>
      <w:r>
        <w:rPr>
          <w:rFonts w:hint="default" w:asciiTheme="majorAscii" w:hAnsiTheme="majorAscii"/>
          <w:b/>
          <w:bCs/>
          <w:sz w:val="22"/>
          <w:szCs w:val="22"/>
        </w:rPr>
        <w:t>LIBRARIES USED:</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&lt;fcntl.h&gt;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rPr>
          <w:rFonts w:hint="default" w:asciiTheme="majorAscii" w:hAnsiTheme="majorAscii"/>
          <w:b/>
          <w:bCs/>
          <w:sz w:val="22"/>
          <w:szCs w:val="22"/>
        </w:rPr>
      </w:pPr>
      <w:r>
        <w:rPr>
          <w:rFonts w:hint="default" w:asciiTheme="majorAscii" w:hAnsiTheme="majorAscii"/>
          <w:b/>
          <w:bCs/>
          <w:sz w:val="22"/>
          <w:szCs w:val="22"/>
        </w:rPr>
        <w:t>All these header files included libraries to execute different system calls required to write this program.</w:t>
      </w:r>
    </w:p>
    <w:p>
      <w:pPr>
        <w:rPr>
          <w:rFonts w:hint="default" w:asciiTheme="majorAscii" w:hAnsiTheme="majorAscii"/>
          <w:sz w:val="22"/>
          <w:szCs w:val="22"/>
        </w:rPr>
      </w:pPr>
      <w:r>
        <w:rPr>
          <w:rFonts w:hint="default" w:asciiTheme="majorAscii" w:hAnsiTheme="majorAscii"/>
          <w:b/>
          <w:sz w:val="22"/>
          <w:szCs w:val="22"/>
        </w:rPr>
        <w:t>SYNTAX:</w:t>
      </w:r>
    </w:p>
    <w:p>
      <w:pPr>
        <w:ind w:left="115"/>
        <w:rPr>
          <w:rFonts w:hint="default" w:asciiTheme="majorAscii" w:hAnsiTheme="majorAscii"/>
          <w:b/>
          <w:i/>
          <w:sz w:val="22"/>
          <w:szCs w:val="22"/>
        </w:rPr>
      </w:pPr>
      <w:r>
        <w:rPr>
          <w:rFonts w:hint="default" w:asciiTheme="majorAscii" w:hAnsiTheme="majorAscii"/>
          <w:b/>
          <w:i/>
          <w:sz w:val="22"/>
          <w:szCs w:val="22"/>
          <w:u w:val="single"/>
        </w:rPr>
        <w:t>Syntax for using open:</w:t>
      </w:r>
    </w:p>
    <w:p>
      <w:pPr>
        <w:pStyle w:val="6"/>
        <w:spacing w:before="8"/>
        <w:rPr>
          <w:rFonts w:hint="default" w:asciiTheme="majorAscii" w:hAnsiTheme="majorAscii"/>
          <w:b/>
          <w:i/>
          <w:sz w:val="22"/>
          <w:szCs w:val="22"/>
        </w:rPr>
      </w:pPr>
    </w:p>
    <w:p>
      <w:pPr>
        <w:spacing w:before="100"/>
        <w:ind w:left="115"/>
        <w:rPr>
          <w:rFonts w:hint="default" w:asciiTheme="majorAscii" w:hAnsiTheme="majorAscii"/>
          <w:sz w:val="22"/>
          <w:szCs w:val="22"/>
        </w:rPr>
      </w:pPr>
      <w:r>
        <w:rPr>
          <w:rFonts w:hint="default" w:asciiTheme="majorAscii" w:hAnsiTheme="majorAscii"/>
          <w:sz w:val="22"/>
          <w:szCs w:val="22"/>
        </w:rPr>
        <w:t>int open(const char *</w:t>
      </w:r>
      <w:r>
        <w:rPr>
          <w:rFonts w:hint="default" w:asciiTheme="majorAscii" w:hAnsiTheme="majorAscii"/>
          <w:i/>
          <w:sz w:val="22"/>
          <w:szCs w:val="22"/>
        </w:rPr>
        <w:t>path</w:t>
      </w:r>
      <w:r>
        <w:rPr>
          <w:rFonts w:hint="default" w:asciiTheme="majorAscii" w:hAnsiTheme="majorAscii"/>
          <w:sz w:val="22"/>
          <w:szCs w:val="22"/>
        </w:rPr>
        <w:t xml:space="preserve">, int </w:t>
      </w:r>
      <w:r>
        <w:rPr>
          <w:rFonts w:hint="default" w:asciiTheme="majorAscii" w:hAnsiTheme="majorAscii"/>
          <w:i/>
          <w:sz w:val="22"/>
          <w:szCs w:val="22"/>
        </w:rPr>
        <w:t>oflag</w:t>
      </w:r>
      <w:r>
        <w:rPr>
          <w:rFonts w:hint="default" w:asciiTheme="majorAscii" w:hAnsiTheme="majorAscii"/>
          <w:sz w:val="22"/>
          <w:szCs w:val="22"/>
        </w:rPr>
        <w:t>, ... );</w:t>
      </w:r>
    </w:p>
    <w:p>
      <w:pPr>
        <w:pStyle w:val="6"/>
        <w:spacing w:before="8"/>
        <w:rPr>
          <w:rFonts w:hint="default" w:asciiTheme="majorAscii" w:hAnsiTheme="majorAscii"/>
          <w:sz w:val="22"/>
          <w:szCs w:val="22"/>
        </w:rPr>
      </w:pPr>
    </w:p>
    <w:p>
      <w:pPr>
        <w:pStyle w:val="6"/>
        <w:spacing w:before="1" w:line="283" w:lineRule="auto"/>
        <w:ind w:left="115" w:right="164"/>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i/>
          <w:w w:val="105"/>
          <w:sz w:val="22"/>
          <w:szCs w:val="22"/>
        </w:rPr>
        <w:t>open</w:t>
      </w:r>
      <w:r>
        <w:rPr>
          <w:rFonts w:hint="default" w:asciiTheme="majorAscii" w:hAnsiTheme="majorAscii"/>
          <w:w w:val="105"/>
          <w:sz w:val="22"/>
          <w:szCs w:val="22"/>
        </w:rPr>
        <w:t>()</w:t>
      </w:r>
      <w:r>
        <w:rPr>
          <w:rFonts w:hint="default" w:asciiTheme="majorAscii" w:hAnsiTheme="majorAscii"/>
          <w:spacing w:val="-14"/>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4"/>
          <w:w w:val="105"/>
          <w:sz w:val="22"/>
          <w:szCs w:val="22"/>
        </w:rPr>
        <w:t xml:space="preserve"> </w:t>
      </w:r>
      <w:r>
        <w:rPr>
          <w:rFonts w:hint="default" w:asciiTheme="majorAscii" w:hAnsiTheme="majorAscii"/>
          <w:w w:val="105"/>
          <w:sz w:val="22"/>
          <w:szCs w:val="22"/>
        </w:rPr>
        <w:t>establish</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connection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between</w:t>
      </w:r>
      <w:r>
        <w:rPr>
          <w:rFonts w:hint="default" w:asciiTheme="majorAscii" w:hAnsiTheme="majorAscii"/>
          <w:spacing w:val="-14"/>
          <w:w w:val="105"/>
          <w:sz w:val="22"/>
          <w:szCs w:val="22"/>
        </w:rPr>
        <w:t xml:space="preserve"> </w:t>
      </w:r>
      <w:r>
        <w:rPr>
          <w:rFonts w:hint="default" w:asciiTheme="majorAscii" w:hAnsiTheme="majorAscii"/>
          <w:w w:val="105"/>
          <w:sz w:val="22"/>
          <w:szCs w:val="22"/>
        </w:rPr>
        <w:t>a</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5"/>
          <w:w w:val="105"/>
          <w:sz w:val="22"/>
          <w:szCs w:val="22"/>
        </w:rPr>
        <w:t xml:space="preserve"> </w:t>
      </w:r>
      <w:r>
        <w:rPr>
          <w:rFonts w:hint="default" w:asciiTheme="majorAscii" w:hAnsiTheme="majorAscii"/>
          <w:w w:val="105"/>
          <w:sz w:val="22"/>
          <w:szCs w:val="22"/>
        </w:rPr>
        <w:t>and</w:t>
      </w:r>
      <w:r>
        <w:rPr>
          <w:rFonts w:hint="default" w:asciiTheme="majorAscii" w:hAnsiTheme="majorAscii"/>
          <w:spacing w:val="-14"/>
          <w:w w:val="105"/>
          <w:sz w:val="22"/>
          <w:szCs w:val="22"/>
        </w:rPr>
        <w:t xml:space="preserve"> </w:t>
      </w:r>
      <w:r>
        <w:rPr>
          <w:rFonts w:hint="default" w:asciiTheme="majorAscii" w:hAnsiTheme="majorAscii"/>
          <w:w w:val="105"/>
          <w:sz w:val="22"/>
          <w:szCs w:val="22"/>
        </w:rPr>
        <w:t>a</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5"/>
          <w:w w:val="105"/>
          <w:sz w:val="22"/>
          <w:szCs w:val="22"/>
        </w:rPr>
        <w:t xml:space="preserve"> </w:t>
      </w:r>
      <w:r>
        <w:rPr>
          <w:rFonts w:hint="default" w:asciiTheme="majorAscii" w:hAnsiTheme="majorAscii"/>
          <w:spacing w:val="-3"/>
          <w:w w:val="105"/>
          <w:sz w:val="22"/>
          <w:szCs w:val="22"/>
        </w:rPr>
        <w:t>descriptor.</w:t>
      </w:r>
      <w:r>
        <w:rPr>
          <w:rFonts w:hint="default" w:asciiTheme="majorAscii" w:hAnsiTheme="majorAscii"/>
          <w:spacing w:val="-14"/>
          <w:w w:val="105"/>
          <w:sz w:val="22"/>
          <w:szCs w:val="22"/>
        </w:rPr>
        <w:t xml:space="preserve"> </w:t>
      </w:r>
      <w:r>
        <w:rPr>
          <w:rFonts w:hint="default" w:asciiTheme="majorAscii" w:hAnsiTheme="majorAscii"/>
          <w:w w:val="105"/>
          <w:sz w:val="22"/>
          <w:szCs w:val="22"/>
        </w:rPr>
        <w:t>It</w:t>
      </w:r>
      <w:r>
        <w:rPr>
          <w:rFonts w:hint="default" w:asciiTheme="majorAscii" w:hAnsiTheme="majorAscii"/>
          <w:spacing w:val="-15"/>
          <w:w w:val="105"/>
          <w:sz w:val="22"/>
          <w:szCs w:val="22"/>
        </w:rPr>
        <w:t xml:space="preserve"> </w:t>
      </w:r>
      <w:r>
        <w:rPr>
          <w:rFonts w:hint="default" w:asciiTheme="majorAscii" w:hAnsiTheme="majorAscii"/>
          <w:w w:val="105"/>
          <w:sz w:val="22"/>
          <w:szCs w:val="22"/>
        </w:rPr>
        <w:t>shall create</w:t>
      </w:r>
      <w:r>
        <w:rPr>
          <w:rFonts w:hint="default" w:asciiTheme="majorAscii" w:hAnsiTheme="majorAscii"/>
          <w:spacing w:val="-15"/>
          <w:w w:val="105"/>
          <w:sz w:val="22"/>
          <w:szCs w:val="22"/>
        </w:rPr>
        <w:t xml:space="preserve"> </w:t>
      </w:r>
      <w:r>
        <w:rPr>
          <w:rFonts w:hint="default" w:asciiTheme="majorAscii" w:hAnsiTheme="majorAscii"/>
          <w:w w:val="105"/>
          <w:sz w:val="22"/>
          <w:szCs w:val="22"/>
        </w:rPr>
        <w:t>an</w:t>
      </w:r>
      <w:r>
        <w:rPr>
          <w:rFonts w:hint="default" w:asciiTheme="majorAscii" w:hAnsiTheme="majorAscii"/>
          <w:spacing w:val="-14"/>
          <w:w w:val="105"/>
          <w:sz w:val="22"/>
          <w:szCs w:val="22"/>
        </w:rPr>
        <w:t xml:space="preserve"> </w:t>
      </w:r>
      <w:r>
        <w:rPr>
          <w:rFonts w:hint="default" w:asciiTheme="majorAscii" w:hAnsiTheme="majorAscii"/>
          <w:w w:val="105"/>
          <w:sz w:val="22"/>
          <w:szCs w:val="22"/>
        </w:rPr>
        <w:t>open</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description</w:t>
      </w:r>
      <w:r>
        <w:rPr>
          <w:rFonts w:hint="default" w:asciiTheme="majorAscii" w:hAnsiTheme="majorAscii"/>
          <w:spacing w:val="-15"/>
          <w:w w:val="105"/>
          <w:sz w:val="22"/>
          <w:szCs w:val="22"/>
        </w:rPr>
        <w:t xml:space="preserve"> </w:t>
      </w:r>
      <w:r>
        <w:rPr>
          <w:rFonts w:hint="default" w:asciiTheme="majorAscii" w:hAnsiTheme="majorAscii"/>
          <w:w w:val="105"/>
          <w:sz w:val="22"/>
          <w:szCs w:val="22"/>
        </w:rPr>
        <w:t>that</w:t>
      </w:r>
      <w:r>
        <w:rPr>
          <w:rFonts w:hint="default" w:asciiTheme="majorAscii" w:hAnsiTheme="majorAscii"/>
          <w:spacing w:val="-14"/>
          <w:w w:val="105"/>
          <w:sz w:val="22"/>
          <w:szCs w:val="22"/>
        </w:rPr>
        <w:t xml:space="preserve"> </w:t>
      </w:r>
      <w:r>
        <w:rPr>
          <w:rFonts w:hint="default" w:asciiTheme="majorAscii" w:hAnsiTheme="majorAscii"/>
          <w:w w:val="105"/>
          <w:sz w:val="22"/>
          <w:szCs w:val="22"/>
        </w:rPr>
        <w:t>refers</w:t>
      </w:r>
      <w:r>
        <w:rPr>
          <w:rFonts w:hint="default" w:asciiTheme="majorAscii" w:hAnsiTheme="majorAsci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a</w:t>
      </w:r>
      <w:r>
        <w:rPr>
          <w:rFonts w:hint="default" w:asciiTheme="majorAscii" w:hAnsiTheme="majorAscii"/>
          <w:spacing w:val="-16"/>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and</w:t>
      </w:r>
      <w:r>
        <w:rPr>
          <w:rFonts w:hint="default" w:asciiTheme="majorAscii" w:hAnsiTheme="majorAscii"/>
          <w:spacing w:val="-15"/>
          <w:w w:val="105"/>
          <w:sz w:val="22"/>
          <w:szCs w:val="22"/>
        </w:rPr>
        <w:t xml:space="preserve"> </w:t>
      </w:r>
      <w:r>
        <w:rPr>
          <w:rFonts w:hint="default" w:asciiTheme="majorAscii" w:hAnsiTheme="majorAscii"/>
          <w:w w:val="105"/>
          <w:sz w:val="22"/>
          <w:szCs w:val="22"/>
        </w:rPr>
        <w:t>a</w:t>
      </w:r>
      <w:r>
        <w:rPr>
          <w:rFonts w:hint="default" w:asciiTheme="majorAscii" w:hAnsiTheme="majorAscii"/>
          <w:spacing w:val="-13"/>
          <w:w w:val="105"/>
          <w:sz w:val="22"/>
          <w:szCs w:val="22"/>
        </w:rPr>
        <w:t xml:space="preserve"> </w:t>
      </w:r>
      <w:r>
        <w:rPr>
          <w:rFonts w:hint="default" w:asciiTheme="majorAscii" w:hAnsiTheme="majorAscii"/>
          <w:w w:val="105"/>
          <w:sz w:val="22"/>
          <w:szCs w:val="22"/>
        </w:rPr>
        <w:t>file</w:t>
      </w:r>
      <w:r>
        <w:rPr>
          <w:rFonts w:hint="default" w:asciiTheme="majorAscii" w:hAnsiTheme="majorAscii"/>
          <w:spacing w:val="-15"/>
          <w:w w:val="105"/>
          <w:sz w:val="22"/>
          <w:szCs w:val="22"/>
        </w:rPr>
        <w:t xml:space="preserve"> </w:t>
      </w:r>
      <w:r>
        <w:rPr>
          <w:rFonts w:hint="default" w:asciiTheme="majorAscii" w:hAnsiTheme="majorAscii"/>
          <w:w w:val="105"/>
          <w:sz w:val="22"/>
          <w:szCs w:val="22"/>
        </w:rPr>
        <w:t>descriptor</w:t>
      </w:r>
      <w:r>
        <w:rPr>
          <w:rFonts w:hint="default" w:asciiTheme="majorAscii" w:hAnsiTheme="majorAscii"/>
          <w:spacing w:val="-14"/>
          <w:w w:val="105"/>
          <w:sz w:val="22"/>
          <w:szCs w:val="22"/>
        </w:rPr>
        <w:t xml:space="preserve"> </w:t>
      </w:r>
      <w:r>
        <w:rPr>
          <w:rFonts w:hint="default" w:asciiTheme="majorAscii" w:hAnsiTheme="majorAscii"/>
          <w:w w:val="105"/>
          <w:sz w:val="22"/>
          <w:szCs w:val="22"/>
        </w:rPr>
        <w:t>that</w:t>
      </w:r>
      <w:r>
        <w:rPr>
          <w:rFonts w:hint="default" w:asciiTheme="majorAscii" w:hAnsiTheme="majorAscii"/>
          <w:spacing w:val="-15"/>
          <w:w w:val="105"/>
          <w:sz w:val="22"/>
          <w:szCs w:val="22"/>
        </w:rPr>
        <w:t xml:space="preserve"> </w:t>
      </w:r>
      <w:r>
        <w:rPr>
          <w:rFonts w:hint="default" w:asciiTheme="majorAscii" w:hAnsiTheme="majorAscii"/>
          <w:w w:val="105"/>
          <w:sz w:val="22"/>
          <w:szCs w:val="22"/>
        </w:rPr>
        <w:t>refers</w:t>
      </w:r>
      <w:r>
        <w:rPr>
          <w:rFonts w:hint="default" w:asciiTheme="majorAscii" w:hAnsiTheme="majorAscii"/>
          <w:spacing w:val="-16"/>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that</w:t>
      </w:r>
      <w:r>
        <w:rPr>
          <w:rFonts w:hint="default" w:asciiTheme="majorAscii" w:hAnsiTheme="majorAscii"/>
          <w:spacing w:val="-14"/>
          <w:w w:val="105"/>
          <w:sz w:val="22"/>
          <w:szCs w:val="22"/>
        </w:rPr>
        <w:t xml:space="preserve"> </w:t>
      </w:r>
      <w:r>
        <w:rPr>
          <w:rFonts w:hint="default" w:asciiTheme="majorAscii" w:hAnsiTheme="majorAscii"/>
          <w:w w:val="105"/>
          <w:sz w:val="22"/>
          <w:szCs w:val="22"/>
        </w:rPr>
        <w:t>open file</w:t>
      </w:r>
      <w:r>
        <w:rPr>
          <w:rFonts w:hint="default" w:asciiTheme="majorAscii" w:hAnsiTheme="majorAscii"/>
          <w:spacing w:val="-15"/>
          <w:w w:val="105"/>
          <w:sz w:val="22"/>
          <w:szCs w:val="22"/>
        </w:rPr>
        <w:t xml:space="preserve"> </w:t>
      </w:r>
      <w:r>
        <w:rPr>
          <w:rFonts w:hint="default" w:asciiTheme="majorAscii" w:hAnsiTheme="majorAscii"/>
          <w:w w:val="105"/>
          <w:sz w:val="22"/>
          <w:szCs w:val="22"/>
        </w:rPr>
        <w:t>description.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descriptor</w:t>
      </w:r>
      <w:r>
        <w:rPr>
          <w:rFonts w:hint="default" w:asciiTheme="majorAscii" w:hAnsiTheme="majorAscii"/>
          <w:spacing w:val="-14"/>
          <w:w w:val="105"/>
          <w:sz w:val="22"/>
          <w:szCs w:val="22"/>
        </w:rPr>
        <w:t xml:space="preserve"> </w:t>
      </w:r>
      <w:r>
        <w:rPr>
          <w:rFonts w:hint="default" w:asciiTheme="majorAscii" w:hAnsiTheme="majorAscii"/>
          <w:w w:val="105"/>
          <w:sz w:val="22"/>
          <w:szCs w:val="22"/>
        </w:rPr>
        <w:t>is</w:t>
      </w:r>
      <w:r>
        <w:rPr>
          <w:rFonts w:hint="default" w:asciiTheme="majorAscii" w:hAnsiTheme="majorAscii"/>
          <w:spacing w:val="-14"/>
          <w:w w:val="105"/>
          <w:sz w:val="22"/>
          <w:szCs w:val="22"/>
        </w:rPr>
        <w:t xml:space="preserve"> </w:t>
      </w:r>
      <w:r>
        <w:rPr>
          <w:rFonts w:hint="default" w:asciiTheme="majorAscii" w:hAnsiTheme="majorAscii"/>
          <w:w w:val="105"/>
          <w:sz w:val="22"/>
          <w:szCs w:val="22"/>
        </w:rPr>
        <w:t>used</w:t>
      </w:r>
      <w:r>
        <w:rPr>
          <w:rFonts w:hint="default" w:asciiTheme="majorAscii" w:hAnsiTheme="majorAscii"/>
          <w:spacing w:val="-15"/>
          <w:w w:val="105"/>
          <w:sz w:val="22"/>
          <w:szCs w:val="22"/>
        </w:rPr>
        <w:t xml:space="preserve"> </w:t>
      </w:r>
      <w:r>
        <w:rPr>
          <w:rFonts w:hint="default" w:asciiTheme="majorAscii" w:hAnsiTheme="majorAscii"/>
          <w:w w:val="105"/>
          <w:sz w:val="22"/>
          <w:szCs w:val="22"/>
        </w:rPr>
        <w:t>by</w:t>
      </w:r>
      <w:r>
        <w:rPr>
          <w:rFonts w:hint="default" w:asciiTheme="majorAscii" w:hAnsiTheme="majorAscii"/>
          <w:spacing w:val="-15"/>
          <w:w w:val="105"/>
          <w:sz w:val="22"/>
          <w:szCs w:val="22"/>
        </w:rPr>
        <w:t xml:space="preserve"> </w:t>
      </w:r>
      <w:r>
        <w:rPr>
          <w:rFonts w:hint="default" w:asciiTheme="majorAscii" w:hAnsiTheme="majorAscii"/>
          <w:w w:val="105"/>
          <w:sz w:val="22"/>
          <w:szCs w:val="22"/>
        </w:rPr>
        <w:t>other</w:t>
      </w:r>
      <w:r>
        <w:rPr>
          <w:rFonts w:hint="default" w:asciiTheme="majorAscii" w:hAnsiTheme="majorAscii"/>
          <w:spacing w:val="-15"/>
          <w:w w:val="105"/>
          <w:sz w:val="22"/>
          <w:szCs w:val="22"/>
        </w:rPr>
        <w:t xml:space="preserve"> </w:t>
      </w:r>
      <w:r>
        <w:rPr>
          <w:rFonts w:hint="default" w:asciiTheme="majorAscii" w:hAnsiTheme="majorAscii"/>
          <w:w w:val="105"/>
          <w:sz w:val="22"/>
          <w:szCs w:val="22"/>
        </w:rPr>
        <w:t>I/O</w:t>
      </w:r>
      <w:r>
        <w:rPr>
          <w:rFonts w:hint="default" w:asciiTheme="majorAscii" w:hAnsiTheme="majorAscii"/>
          <w:spacing w:val="-15"/>
          <w:w w:val="105"/>
          <w:sz w:val="22"/>
          <w:szCs w:val="22"/>
        </w:rPr>
        <w:t xml:space="preserve"> </w:t>
      </w:r>
      <w:r>
        <w:rPr>
          <w:rFonts w:hint="default" w:asciiTheme="majorAscii" w:hAnsiTheme="majorAscii"/>
          <w:w w:val="105"/>
          <w:sz w:val="22"/>
          <w:szCs w:val="22"/>
        </w:rPr>
        <w:t>functions</w:t>
      </w:r>
      <w:r>
        <w:rPr>
          <w:rFonts w:hint="default" w:asciiTheme="majorAscii" w:hAnsiTheme="majorAsci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refer</w:t>
      </w:r>
      <w:r>
        <w:rPr>
          <w:rFonts w:hint="default" w:asciiTheme="majorAscii" w:hAnsiTheme="majorAsci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that</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5"/>
          <w:w w:val="105"/>
          <w:sz w:val="22"/>
          <w:szCs w:val="22"/>
        </w:rPr>
        <w:t xml:space="preserve"> </w:t>
      </w:r>
      <w:r>
        <w:rPr>
          <w:rFonts w:hint="default" w:asciiTheme="majorAscii" w:hAnsiTheme="majorAscii"/>
          <w:w w:val="105"/>
          <w:sz w:val="22"/>
          <w:szCs w:val="22"/>
        </w:rPr>
        <w:t>The</w:t>
      </w:r>
      <w:r>
        <w:rPr>
          <w:rFonts w:hint="default" w:asciiTheme="majorAscii" w:hAnsiTheme="majorAscii"/>
          <w:spacing w:val="-9"/>
          <w:w w:val="105"/>
          <w:sz w:val="22"/>
          <w:szCs w:val="22"/>
        </w:rPr>
        <w:t xml:space="preserve"> </w:t>
      </w:r>
      <w:r>
        <w:rPr>
          <w:rFonts w:hint="default" w:asciiTheme="majorAscii" w:hAnsiTheme="majorAscii"/>
          <w:i/>
          <w:w w:val="105"/>
          <w:sz w:val="22"/>
          <w:szCs w:val="22"/>
        </w:rPr>
        <w:t xml:space="preserve">path </w:t>
      </w:r>
      <w:r>
        <w:rPr>
          <w:rFonts w:hint="default" w:asciiTheme="majorAscii" w:hAnsiTheme="majorAscii"/>
          <w:w w:val="105"/>
          <w:sz w:val="22"/>
          <w:szCs w:val="22"/>
        </w:rPr>
        <w:t>argument points to a pathname naming the</w:t>
      </w:r>
      <w:r>
        <w:rPr>
          <w:rFonts w:hint="default" w:asciiTheme="majorAscii" w:hAnsiTheme="majorAscii"/>
          <w:spacing w:val="-24"/>
          <w:w w:val="105"/>
          <w:sz w:val="22"/>
          <w:szCs w:val="22"/>
        </w:rPr>
        <w:t xml:space="preserve"> </w:t>
      </w:r>
      <w:r>
        <w:rPr>
          <w:rFonts w:hint="default" w:asciiTheme="majorAscii" w:hAnsiTheme="majorAscii"/>
          <w:w w:val="105"/>
          <w:sz w:val="22"/>
          <w:szCs w:val="22"/>
        </w:rPr>
        <w:t>file.</w:t>
      </w:r>
    </w:p>
    <w:p>
      <w:pPr>
        <w:pStyle w:val="6"/>
        <w:spacing w:line="283" w:lineRule="auto"/>
        <w:ind w:left="115"/>
        <w:rPr>
          <w:rFonts w:hint="default" w:asciiTheme="majorAscii" w:hAnsiTheme="majorAscii"/>
          <w:sz w:val="22"/>
          <w:szCs w:val="22"/>
        </w:rPr>
      </w:pPr>
      <w:r>
        <w:rPr>
          <w:rFonts w:hint="default" w:asciiTheme="majorAscii" w:hAnsiTheme="majorAscii"/>
          <w:w w:val="105"/>
          <w:sz w:val="22"/>
          <w:szCs w:val="22"/>
        </w:rPr>
        <w:t xml:space="preserve">The </w:t>
      </w:r>
      <w:r>
        <w:rPr>
          <w:rFonts w:hint="default" w:asciiTheme="majorAscii" w:hAnsiTheme="majorAscii"/>
          <w:i/>
          <w:w w:val="105"/>
          <w:sz w:val="22"/>
          <w:szCs w:val="22"/>
        </w:rPr>
        <w:t>open</w:t>
      </w:r>
      <w:r>
        <w:rPr>
          <w:rFonts w:hint="default" w:asciiTheme="majorAscii" w:hAnsiTheme="majorAscii"/>
          <w:w w:val="105"/>
          <w:sz w:val="22"/>
          <w:szCs w:val="22"/>
        </w:rPr>
        <w:t xml:space="preserve">() function shall return a file descriptor for the named file that is the lowest file descriptor not currently open for that process. The open file description is </w:t>
      </w:r>
      <w:r>
        <w:rPr>
          <w:rFonts w:hint="default" w:asciiTheme="majorAscii" w:hAnsiTheme="majorAscii"/>
          <w:spacing w:val="-7"/>
          <w:w w:val="105"/>
          <w:sz w:val="22"/>
          <w:szCs w:val="22"/>
        </w:rPr>
        <w:t xml:space="preserve">new, </w:t>
      </w:r>
      <w:r>
        <w:rPr>
          <w:rFonts w:hint="default" w:asciiTheme="majorAscii" w:hAnsiTheme="majorAscii"/>
          <w:w w:val="105"/>
          <w:sz w:val="22"/>
          <w:szCs w:val="22"/>
        </w:rPr>
        <w:t>and therefore the</w:t>
      </w:r>
      <w:r>
        <w:rPr>
          <w:rFonts w:hint="default" w:asciiTheme="majorAscii" w:hAnsiTheme="majorAscii"/>
          <w:spacing w:val="-16"/>
          <w:w w:val="105"/>
          <w:sz w:val="22"/>
          <w:szCs w:val="22"/>
        </w:rPr>
        <w:t xml:space="preserve"> </w:t>
      </w:r>
      <w:r>
        <w:rPr>
          <w:rFonts w:hint="default" w:asciiTheme="majorAscii" w:hAnsiTheme="majorAscii"/>
          <w:w w:val="105"/>
          <w:sz w:val="22"/>
          <w:szCs w:val="22"/>
        </w:rPr>
        <w:t>file</w:t>
      </w:r>
      <w:r>
        <w:rPr>
          <w:rFonts w:hint="default" w:asciiTheme="majorAscii" w:hAnsiTheme="majorAscii"/>
          <w:spacing w:val="-16"/>
          <w:w w:val="105"/>
          <w:sz w:val="22"/>
          <w:szCs w:val="22"/>
        </w:rPr>
        <w:t xml:space="preserve"> </w:t>
      </w:r>
      <w:r>
        <w:rPr>
          <w:rFonts w:hint="default" w:asciiTheme="majorAscii" w:hAnsiTheme="majorAscii"/>
          <w:w w:val="105"/>
          <w:sz w:val="22"/>
          <w:szCs w:val="22"/>
        </w:rPr>
        <w:t>descriptor</w:t>
      </w:r>
      <w:r>
        <w:rPr>
          <w:rFonts w:hint="default" w:asciiTheme="majorAscii" w:hAnsiTheme="majorAscii"/>
          <w:spacing w:val="-16"/>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7"/>
          <w:w w:val="105"/>
          <w:sz w:val="22"/>
          <w:szCs w:val="22"/>
        </w:rPr>
        <w:t xml:space="preserve"> </w:t>
      </w:r>
      <w:r>
        <w:rPr>
          <w:rFonts w:hint="default" w:asciiTheme="majorAscii" w:hAnsiTheme="majorAscii"/>
          <w:w w:val="105"/>
          <w:sz w:val="22"/>
          <w:szCs w:val="22"/>
        </w:rPr>
        <w:t>not</w:t>
      </w:r>
      <w:r>
        <w:rPr>
          <w:rFonts w:hint="default" w:asciiTheme="majorAscii" w:hAnsiTheme="majorAscii"/>
          <w:spacing w:val="-17"/>
          <w:w w:val="105"/>
          <w:sz w:val="22"/>
          <w:szCs w:val="22"/>
        </w:rPr>
        <w:t xml:space="preserve"> </w:t>
      </w:r>
      <w:r>
        <w:rPr>
          <w:rFonts w:hint="default" w:asciiTheme="majorAscii" w:hAnsiTheme="majorAscii"/>
          <w:w w:val="105"/>
          <w:sz w:val="22"/>
          <w:szCs w:val="22"/>
        </w:rPr>
        <w:t>share</w:t>
      </w:r>
      <w:r>
        <w:rPr>
          <w:rFonts w:hint="default" w:asciiTheme="majorAscii" w:hAnsiTheme="majorAscii"/>
          <w:spacing w:val="-16"/>
          <w:w w:val="105"/>
          <w:sz w:val="22"/>
          <w:szCs w:val="22"/>
        </w:rPr>
        <w:t xml:space="preserve"> </w:t>
      </w:r>
      <w:r>
        <w:rPr>
          <w:rFonts w:hint="default" w:asciiTheme="majorAscii" w:hAnsiTheme="majorAscii"/>
          <w:w w:val="105"/>
          <w:sz w:val="22"/>
          <w:szCs w:val="22"/>
        </w:rPr>
        <w:t>it</w:t>
      </w:r>
      <w:r>
        <w:rPr>
          <w:rFonts w:hint="default" w:asciiTheme="majorAscii" w:hAnsiTheme="majorAscii"/>
          <w:spacing w:val="-15"/>
          <w:w w:val="105"/>
          <w:sz w:val="22"/>
          <w:szCs w:val="22"/>
        </w:rPr>
        <w:t xml:space="preserve"> </w:t>
      </w:r>
      <w:r>
        <w:rPr>
          <w:rFonts w:hint="default" w:asciiTheme="majorAscii" w:hAnsiTheme="majorAscii"/>
          <w:w w:val="105"/>
          <w:sz w:val="22"/>
          <w:szCs w:val="22"/>
        </w:rPr>
        <w:t>with</w:t>
      </w:r>
      <w:r>
        <w:rPr>
          <w:rFonts w:hint="default" w:asciiTheme="majorAscii" w:hAnsiTheme="majorAscii"/>
          <w:spacing w:val="-16"/>
          <w:w w:val="105"/>
          <w:sz w:val="22"/>
          <w:szCs w:val="22"/>
        </w:rPr>
        <w:t xml:space="preserve"> </w:t>
      </w:r>
      <w:r>
        <w:rPr>
          <w:rFonts w:hint="default" w:asciiTheme="majorAscii" w:hAnsiTheme="majorAscii"/>
          <w:w w:val="105"/>
          <w:sz w:val="22"/>
          <w:szCs w:val="22"/>
        </w:rPr>
        <w:t>any</w:t>
      </w:r>
      <w:r>
        <w:rPr>
          <w:rFonts w:hint="default" w:asciiTheme="majorAscii" w:hAnsiTheme="majorAscii"/>
          <w:spacing w:val="-16"/>
          <w:w w:val="105"/>
          <w:sz w:val="22"/>
          <w:szCs w:val="22"/>
        </w:rPr>
        <w:t xml:space="preserve"> </w:t>
      </w:r>
      <w:r>
        <w:rPr>
          <w:rFonts w:hint="default" w:asciiTheme="majorAscii" w:hAnsiTheme="majorAscii"/>
          <w:w w:val="105"/>
          <w:sz w:val="22"/>
          <w:szCs w:val="22"/>
        </w:rPr>
        <w:t>other</w:t>
      </w:r>
      <w:r>
        <w:rPr>
          <w:rFonts w:hint="default" w:asciiTheme="majorAscii" w:hAnsiTheme="majorAscii"/>
          <w:spacing w:val="-16"/>
          <w:w w:val="105"/>
          <w:sz w:val="22"/>
          <w:szCs w:val="22"/>
        </w:rPr>
        <w:t xml:space="preserve"> </w:t>
      </w:r>
      <w:r>
        <w:rPr>
          <w:rFonts w:hint="default" w:asciiTheme="majorAscii" w:hAnsiTheme="majorAscii"/>
          <w:w w:val="105"/>
          <w:sz w:val="22"/>
          <w:szCs w:val="22"/>
        </w:rPr>
        <w:t>process</w:t>
      </w:r>
      <w:r>
        <w:rPr>
          <w:rFonts w:hint="default" w:asciiTheme="majorAscii" w:hAnsiTheme="majorAscii"/>
          <w:spacing w:val="-17"/>
          <w:w w:val="105"/>
          <w:sz w:val="22"/>
          <w:szCs w:val="22"/>
        </w:rPr>
        <w:t xml:space="preserve"> </w:t>
      </w:r>
      <w:r>
        <w:rPr>
          <w:rFonts w:hint="default" w:asciiTheme="majorAscii" w:hAnsiTheme="majorAscii"/>
          <w:w w:val="105"/>
          <w:sz w:val="22"/>
          <w:szCs w:val="22"/>
        </w:rPr>
        <w:t>in</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w w:val="105"/>
          <w:sz w:val="22"/>
          <w:szCs w:val="22"/>
        </w:rPr>
        <w:t>system.</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w w:val="105"/>
          <w:sz w:val="22"/>
          <w:szCs w:val="22"/>
        </w:rPr>
        <w:t>FD_CLOEXEC</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 descriptor</w:t>
      </w:r>
      <w:r>
        <w:rPr>
          <w:rFonts w:hint="default" w:asciiTheme="majorAscii" w:hAnsiTheme="majorAscii"/>
          <w:spacing w:val="-6"/>
          <w:w w:val="105"/>
          <w:sz w:val="22"/>
          <w:szCs w:val="22"/>
        </w:rPr>
        <w:t xml:space="preserve"> </w:t>
      </w:r>
      <w:r>
        <w:rPr>
          <w:rFonts w:hint="default" w:asciiTheme="majorAscii" w:hAnsiTheme="majorAscii"/>
          <w:w w:val="105"/>
          <w:sz w:val="22"/>
          <w:szCs w:val="22"/>
        </w:rPr>
        <w:t>flag</w:t>
      </w:r>
      <w:r>
        <w:rPr>
          <w:rFonts w:hint="default" w:asciiTheme="majorAscii" w:hAnsiTheme="majorAscii"/>
          <w:spacing w:val="-6"/>
          <w:w w:val="105"/>
          <w:sz w:val="22"/>
          <w:szCs w:val="22"/>
        </w:rPr>
        <w:t xml:space="preserve"> </w:t>
      </w:r>
      <w:r>
        <w:rPr>
          <w:rFonts w:hint="default" w:asciiTheme="majorAscii" w:hAnsiTheme="majorAscii"/>
          <w:w w:val="105"/>
          <w:sz w:val="22"/>
          <w:szCs w:val="22"/>
        </w:rPr>
        <w:t>associated</w:t>
      </w:r>
      <w:r>
        <w:rPr>
          <w:rFonts w:hint="default" w:asciiTheme="majorAscii" w:hAnsiTheme="majorAscii"/>
          <w:spacing w:val="-5"/>
          <w:w w:val="105"/>
          <w:sz w:val="22"/>
          <w:szCs w:val="22"/>
        </w:rPr>
        <w:t xml:space="preserve"> </w:t>
      </w:r>
      <w:r>
        <w:rPr>
          <w:rFonts w:hint="default" w:asciiTheme="majorAscii" w:hAnsiTheme="majorAscii"/>
          <w:w w:val="105"/>
          <w:sz w:val="22"/>
          <w:szCs w:val="22"/>
        </w:rPr>
        <w:t>with</w:t>
      </w:r>
      <w:r>
        <w:rPr>
          <w:rFonts w:hint="default" w:asciiTheme="majorAscii" w:hAnsiTheme="majorAscii"/>
          <w:spacing w:val="-6"/>
          <w:w w:val="105"/>
          <w:sz w:val="22"/>
          <w:szCs w:val="22"/>
        </w:rPr>
        <w:t xml:space="preserve"> </w:t>
      </w:r>
      <w:r>
        <w:rPr>
          <w:rFonts w:hint="default" w:asciiTheme="majorAscii" w:hAnsiTheme="majorAscii"/>
          <w:w w:val="105"/>
          <w:sz w:val="22"/>
          <w:szCs w:val="22"/>
        </w:rPr>
        <w:t>the</w:t>
      </w:r>
      <w:r>
        <w:rPr>
          <w:rFonts w:hint="default" w:asciiTheme="majorAscii" w:hAnsiTheme="majorAscii"/>
          <w:spacing w:val="-5"/>
          <w:w w:val="105"/>
          <w:sz w:val="22"/>
          <w:szCs w:val="22"/>
        </w:rPr>
        <w:t xml:space="preserve"> </w:t>
      </w:r>
      <w:r>
        <w:rPr>
          <w:rFonts w:hint="default" w:asciiTheme="majorAscii" w:hAnsiTheme="majorAscii"/>
          <w:w w:val="105"/>
          <w:sz w:val="22"/>
          <w:szCs w:val="22"/>
        </w:rPr>
        <w:t>new</w:t>
      </w:r>
      <w:r>
        <w:rPr>
          <w:rFonts w:hint="default" w:asciiTheme="majorAscii" w:hAnsiTheme="majorAscii"/>
          <w:spacing w:val="-6"/>
          <w:w w:val="105"/>
          <w:sz w:val="22"/>
          <w:szCs w:val="22"/>
        </w:rPr>
        <w:t xml:space="preserve"> </w:t>
      </w:r>
      <w:r>
        <w:rPr>
          <w:rFonts w:hint="default" w:asciiTheme="majorAscii" w:hAnsiTheme="majorAscii"/>
          <w:w w:val="105"/>
          <w:sz w:val="22"/>
          <w:szCs w:val="22"/>
        </w:rPr>
        <w:t>file</w:t>
      </w:r>
      <w:r>
        <w:rPr>
          <w:rFonts w:hint="default" w:asciiTheme="majorAscii" w:hAnsiTheme="majorAscii"/>
          <w:spacing w:val="-5"/>
          <w:w w:val="105"/>
          <w:sz w:val="22"/>
          <w:szCs w:val="22"/>
        </w:rPr>
        <w:t xml:space="preserve"> </w:t>
      </w:r>
      <w:r>
        <w:rPr>
          <w:rFonts w:hint="default" w:asciiTheme="majorAscii" w:hAnsiTheme="majorAscii"/>
          <w:w w:val="105"/>
          <w:sz w:val="22"/>
          <w:szCs w:val="22"/>
        </w:rPr>
        <w:t>descriptor</w:t>
      </w:r>
      <w:r>
        <w:rPr>
          <w:rFonts w:hint="default" w:asciiTheme="majorAscii" w:hAnsiTheme="majorAscii"/>
          <w:spacing w:val="-6"/>
          <w:w w:val="105"/>
          <w:sz w:val="22"/>
          <w:szCs w:val="22"/>
        </w:rPr>
        <w:t xml:space="preserve"> </w:t>
      </w:r>
      <w:r>
        <w:rPr>
          <w:rFonts w:hint="default" w:asciiTheme="majorAscii" w:hAnsiTheme="majorAscii"/>
          <w:w w:val="105"/>
          <w:sz w:val="22"/>
          <w:szCs w:val="22"/>
        </w:rPr>
        <w:t>shall</w:t>
      </w:r>
      <w:r>
        <w:rPr>
          <w:rFonts w:hint="default" w:asciiTheme="majorAscii" w:hAnsiTheme="majorAscii"/>
          <w:spacing w:val="-4"/>
          <w:w w:val="105"/>
          <w:sz w:val="22"/>
          <w:szCs w:val="22"/>
        </w:rPr>
        <w:t xml:space="preserve"> </w:t>
      </w:r>
      <w:r>
        <w:rPr>
          <w:rFonts w:hint="default" w:asciiTheme="majorAscii" w:hAnsiTheme="majorAscii"/>
          <w:w w:val="105"/>
          <w:sz w:val="22"/>
          <w:szCs w:val="22"/>
        </w:rPr>
        <w:t>be</w:t>
      </w:r>
      <w:r>
        <w:rPr>
          <w:rFonts w:hint="default" w:asciiTheme="majorAscii" w:hAnsiTheme="majorAscii"/>
          <w:spacing w:val="-6"/>
          <w:w w:val="105"/>
          <w:sz w:val="22"/>
          <w:szCs w:val="22"/>
        </w:rPr>
        <w:t xml:space="preserve"> </w:t>
      </w:r>
      <w:r>
        <w:rPr>
          <w:rFonts w:hint="default" w:asciiTheme="majorAscii" w:hAnsiTheme="majorAscii"/>
          <w:w w:val="105"/>
          <w:sz w:val="22"/>
          <w:szCs w:val="22"/>
        </w:rPr>
        <w:t>cleared.</w:t>
      </w:r>
    </w:p>
    <w:p>
      <w:pPr>
        <w:pStyle w:val="6"/>
        <w:spacing w:before="140"/>
        <w:ind w:left="115"/>
        <w:rPr>
          <w:rFonts w:hint="default" w:asciiTheme="majorAscii" w:hAnsiTheme="majorAscii"/>
          <w:sz w:val="22"/>
          <w:szCs w:val="22"/>
        </w:rPr>
      </w:pPr>
      <w:r>
        <w:rPr>
          <w:rFonts w:hint="default" w:asciiTheme="majorAscii" w:hAnsiTheme="majorAscii"/>
          <w:w w:val="105"/>
          <w:sz w:val="22"/>
          <w:szCs w:val="22"/>
        </w:rPr>
        <w:t>O_RDONLY:</w:t>
      </w:r>
    </w:p>
    <w:p>
      <w:pPr>
        <w:pStyle w:val="6"/>
        <w:spacing w:before="4"/>
        <w:ind w:left="826"/>
        <w:rPr>
          <w:rFonts w:hint="default" w:asciiTheme="majorAscii" w:hAnsiTheme="majorAscii"/>
          <w:sz w:val="22"/>
          <w:szCs w:val="22"/>
        </w:rPr>
      </w:pPr>
      <w:r>
        <w:rPr>
          <w:rFonts w:hint="default" w:asciiTheme="majorAscii" w:hAnsiTheme="majorAscii"/>
          <w:w w:val="105"/>
          <w:sz w:val="22"/>
          <w:szCs w:val="22"/>
        </w:rPr>
        <w:t>Open for reading only.</w:t>
      </w:r>
    </w:p>
    <w:p>
      <w:pPr>
        <w:pStyle w:val="6"/>
        <w:spacing w:before="7"/>
        <w:ind w:left="115"/>
        <w:rPr>
          <w:rFonts w:hint="default" w:asciiTheme="majorAscii" w:hAnsiTheme="majorAscii"/>
          <w:sz w:val="22"/>
          <w:szCs w:val="22"/>
        </w:rPr>
      </w:pPr>
      <w:r>
        <w:rPr>
          <w:rFonts w:hint="default" w:asciiTheme="majorAscii" w:hAnsiTheme="majorAscii"/>
          <w:w w:val="105"/>
          <w:sz w:val="22"/>
          <w:szCs w:val="22"/>
        </w:rPr>
        <w:t>O_WRONLY:</w:t>
      </w:r>
    </w:p>
    <w:p>
      <w:pPr>
        <w:pStyle w:val="6"/>
        <w:spacing w:before="5"/>
        <w:ind w:left="826"/>
        <w:rPr>
          <w:rFonts w:hint="default" w:asciiTheme="majorAscii" w:hAnsiTheme="majorAscii"/>
          <w:sz w:val="22"/>
          <w:szCs w:val="22"/>
        </w:rPr>
      </w:pPr>
      <w:r>
        <w:rPr>
          <w:rFonts w:hint="default" w:asciiTheme="majorAscii" w:hAnsiTheme="majorAscii"/>
          <w:w w:val="105"/>
          <w:sz w:val="22"/>
          <w:szCs w:val="22"/>
        </w:rPr>
        <w:t>Open for writing only.</w:t>
      </w:r>
    </w:p>
    <w:p>
      <w:pPr>
        <w:pStyle w:val="6"/>
        <w:spacing w:before="7"/>
        <w:ind w:left="115"/>
        <w:rPr>
          <w:rFonts w:hint="default" w:asciiTheme="majorAscii" w:hAnsiTheme="majorAscii"/>
          <w:sz w:val="22"/>
          <w:szCs w:val="22"/>
        </w:rPr>
      </w:pPr>
      <w:r>
        <w:rPr>
          <w:rFonts w:hint="default" w:asciiTheme="majorAscii" w:hAnsiTheme="majorAscii"/>
          <w:w w:val="105"/>
          <w:sz w:val="22"/>
          <w:szCs w:val="22"/>
        </w:rPr>
        <w:t>O_CREAT:</w:t>
      </w:r>
    </w:p>
    <w:p>
      <w:pPr>
        <w:pStyle w:val="6"/>
        <w:spacing w:before="5" w:line="247" w:lineRule="auto"/>
        <w:ind w:left="115" w:right="164" w:firstLine="710"/>
        <w:rPr>
          <w:rFonts w:hint="default" w:asciiTheme="majorAscii" w:hAnsiTheme="majorAscii"/>
          <w:sz w:val="22"/>
          <w:szCs w:val="22"/>
        </w:rPr>
      </w:pPr>
      <w:r>
        <w:rPr>
          <w:rFonts w:hint="default" w:asciiTheme="majorAscii" w:hAnsiTheme="majorAscii"/>
          <w:w w:val="105"/>
          <w:sz w:val="22"/>
          <w:szCs w:val="22"/>
        </w:rPr>
        <w:t>If</w:t>
      </w:r>
      <w:r>
        <w:rPr>
          <w:rFonts w:hint="default" w:asciiTheme="majorAscii" w:hAnsiTheme="majorAscii"/>
          <w:spacing w:val="-15"/>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exists,</w:t>
      </w:r>
      <w:r>
        <w:rPr>
          <w:rFonts w:hint="default" w:asciiTheme="majorAscii" w:hAnsiTheme="majorAscii"/>
          <w:spacing w:val="-14"/>
          <w:w w:val="105"/>
          <w:sz w:val="22"/>
          <w:szCs w:val="22"/>
        </w:rPr>
        <w:t xml:space="preserve"> </w:t>
      </w:r>
      <w:r>
        <w:rPr>
          <w:rFonts w:hint="default" w:asciiTheme="majorAscii" w:hAnsiTheme="majorAscii"/>
          <w:w w:val="105"/>
          <w:sz w:val="22"/>
          <w:szCs w:val="22"/>
        </w:rPr>
        <w:t>this</w:t>
      </w:r>
      <w:r>
        <w:rPr>
          <w:rFonts w:hint="default" w:asciiTheme="majorAscii" w:hAnsiTheme="majorAscii"/>
          <w:spacing w:val="-15"/>
          <w:w w:val="105"/>
          <w:sz w:val="22"/>
          <w:szCs w:val="22"/>
        </w:rPr>
        <w:t xml:space="preserve"> </w:t>
      </w:r>
      <w:r>
        <w:rPr>
          <w:rFonts w:hint="default" w:asciiTheme="majorAscii" w:hAnsiTheme="majorAscii"/>
          <w:w w:val="105"/>
          <w:sz w:val="22"/>
          <w:szCs w:val="22"/>
        </w:rPr>
        <w:t>flag</w:t>
      </w:r>
      <w:r>
        <w:rPr>
          <w:rFonts w:hint="default" w:asciiTheme="majorAscii" w:hAnsiTheme="majorAscii"/>
          <w:spacing w:val="-14"/>
          <w:w w:val="105"/>
          <w:sz w:val="22"/>
          <w:szCs w:val="22"/>
        </w:rPr>
        <w:t xml:space="preserve"> </w:t>
      </w:r>
      <w:r>
        <w:rPr>
          <w:rFonts w:hint="default" w:asciiTheme="majorAscii" w:hAnsiTheme="majorAscii"/>
          <w:w w:val="105"/>
          <w:sz w:val="22"/>
          <w:szCs w:val="22"/>
        </w:rPr>
        <w:t>has</w:t>
      </w:r>
      <w:r>
        <w:rPr>
          <w:rFonts w:hint="default" w:asciiTheme="majorAscii" w:hAnsiTheme="majorAscii"/>
          <w:spacing w:val="-15"/>
          <w:w w:val="105"/>
          <w:sz w:val="22"/>
          <w:szCs w:val="22"/>
        </w:rPr>
        <w:t xml:space="preserve"> </w:t>
      </w:r>
      <w:r>
        <w:rPr>
          <w:rFonts w:hint="default" w:asciiTheme="majorAscii" w:hAnsiTheme="majorAscii"/>
          <w:w w:val="105"/>
          <w:sz w:val="22"/>
          <w:szCs w:val="22"/>
        </w:rPr>
        <w:t>no</w:t>
      </w:r>
      <w:r>
        <w:rPr>
          <w:rFonts w:hint="default" w:asciiTheme="majorAscii" w:hAnsiTheme="majorAscii"/>
          <w:spacing w:val="-14"/>
          <w:w w:val="105"/>
          <w:sz w:val="22"/>
          <w:szCs w:val="22"/>
        </w:rPr>
        <w:t xml:space="preserve"> </w:t>
      </w:r>
      <w:r>
        <w:rPr>
          <w:rFonts w:hint="default" w:asciiTheme="majorAscii" w:hAnsiTheme="majorAscii"/>
          <w:w w:val="105"/>
          <w:sz w:val="22"/>
          <w:szCs w:val="22"/>
        </w:rPr>
        <w:t>effect.</w:t>
      </w:r>
      <w:r>
        <w:rPr>
          <w:rFonts w:hint="default" w:asciiTheme="majorAscii" w:hAnsiTheme="majorAscii"/>
          <w:spacing w:val="-14"/>
          <w:w w:val="105"/>
          <w:sz w:val="22"/>
          <w:szCs w:val="22"/>
        </w:rPr>
        <w:t xml:space="preserve"> </w:t>
      </w:r>
      <w:r>
        <w:rPr>
          <w:rFonts w:hint="default" w:asciiTheme="majorAscii" w:hAnsiTheme="majorAscii"/>
          <w:w w:val="105"/>
          <w:sz w:val="22"/>
          <w:szCs w:val="22"/>
        </w:rPr>
        <w:t>Otherwise,</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3"/>
          <w:w w:val="105"/>
          <w:sz w:val="22"/>
          <w:szCs w:val="22"/>
        </w:rPr>
        <w:t xml:space="preserve"> </w:t>
      </w:r>
      <w:r>
        <w:rPr>
          <w:rFonts w:hint="default" w:asciiTheme="majorAscii" w:hAnsiTheme="majorAscii"/>
          <w:w w:val="105"/>
          <w:sz w:val="22"/>
          <w:szCs w:val="22"/>
        </w:rPr>
        <w:t>be</w:t>
      </w:r>
      <w:r>
        <w:rPr>
          <w:rFonts w:hint="default" w:asciiTheme="majorAscii" w:hAnsiTheme="majorAscii"/>
          <w:spacing w:val="-14"/>
          <w:w w:val="105"/>
          <w:sz w:val="22"/>
          <w:szCs w:val="22"/>
        </w:rPr>
        <w:t xml:space="preserve"> </w:t>
      </w:r>
      <w:r>
        <w:rPr>
          <w:rFonts w:hint="default" w:asciiTheme="majorAscii" w:hAnsiTheme="majorAscii"/>
          <w:w w:val="105"/>
          <w:sz w:val="22"/>
          <w:szCs w:val="22"/>
        </w:rPr>
        <w:t>created;</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user</w:t>
      </w:r>
      <w:r>
        <w:rPr>
          <w:rFonts w:hint="default" w:asciiTheme="majorAscii" w:hAnsiTheme="majorAscii"/>
          <w:spacing w:val="-15"/>
          <w:w w:val="105"/>
          <w:sz w:val="22"/>
          <w:szCs w:val="22"/>
        </w:rPr>
        <w:t xml:space="preserve"> </w:t>
      </w:r>
      <w:r>
        <w:rPr>
          <w:rFonts w:hint="default" w:asciiTheme="majorAscii" w:hAnsiTheme="majorAscii"/>
          <w:w w:val="105"/>
          <w:sz w:val="22"/>
          <w:szCs w:val="22"/>
        </w:rPr>
        <w:t>ID</w:t>
      </w:r>
      <w:r>
        <w:rPr>
          <w:rFonts w:hint="default" w:asciiTheme="majorAscii" w:hAnsiTheme="majorAscii"/>
          <w:spacing w:val="-15"/>
          <w:w w:val="105"/>
          <w:sz w:val="22"/>
          <w:szCs w:val="22"/>
        </w:rPr>
        <w:t xml:space="preserve"> </w:t>
      </w:r>
      <w:r>
        <w:rPr>
          <w:rFonts w:hint="default" w:asciiTheme="majorAscii" w:hAnsiTheme="majorAscii"/>
          <w:w w:val="105"/>
          <w:sz w:val="22"/>
          <w:szCs w:val="22"/>
        </w:rPr>
        <w:t>of the</w:t>
      </w:r>
      <w:r>
        <w:rPr>
          <w:rFonts w:hint="default" w:asciiTheme="majorAscii" w:hAnsiTheme="majorAscii"/>
          <w:spacing w:val="-12"/>
          <w:w w:val="105"/>
          <w:sz w:val="22"/>
          <w:szCs w:val="22"/>
        </w:rPr>
        <w:t xml:space="preserve"> </w:t>
      </w:r>
      <w:r>
        <w:rPr>
          <w:rFonts w:hint="default" w:asciiTheme="majorAscii" w:hAnsiTheme="majorAscii"/>
          <w:w w:val="105"/>
          <w:sz w:val="22"/>
          <w:szCs w:val="22"/>
        </w:rPr>
        <w:t>file</w:t>
      </w:r>
      <w:r>
        <w:rPr>
          <w:rFonts w:hint="default" w:asciiTheme="majorAscii" w:hAnsiTheme="majorAscii"/>
          <w:spacing w:val="-12"/>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2"/>
          <w:w w:val="105"/>
          <w:sz w:val="22"/>
          <w:szCs w:val="22"/>
        </w:rPr>
        <w:t xml:space="preserve"> </w:t>
      </w:r>
      <w:r>
        <w:rPr>
          <w:rFonts w:hint="default" w:asciiTheme="majorAscii" w:hAnsiTheme="majorAscii"/>
          <w:w w:val="105"/>
          <w:sz w:val="22"/>
          <w:szCs w:val="22"/>
        </w:rPr>
        <w:t>be</w:t>
      </w:r>
      <w:r>
        <w:rPr>
          <w:rFonts w:hint="default" w:asciiTheme="majorAscii" w:hAnsiTheme="majorAscii"/>
          <w:spacing w:val="-14"/>
          <w:w w:val="105"/>
          <w:sz w:val="22"/>
          <w:szCs w:val="22"/>
        </w:rPr>
        <w:t xml:space="preserve"> </w:t>
      </w:r>
      <w:r>
        <w:rPr>
          <w:rFonts w:hint="default" w:asciiTheme="majorAscii" w:hAnsiTheme="majorAscii"/>
          <w:w w:val="105"/>
          <w:sz w:val="22"/>
          <w:szCs w:val="22"/>
        </w:rPr>
        <w:t>set</w:t>
      </w:r>
      <w:r>
        <w:rPr>
          <w:rFonts w:hint="default" w:asciiTheme="majorAscii" w:hAnsiTheme="majorAscii"/>
          <w:spacing w:val="-12"/>
          <w:w w:val="105"/>
          <w:sz w:val="22"/>
          <w:szCs w:val="22"/>
        </w:rPr>
        <w:t xml:space="preserve"> </w:t>
      </w:r>
      <w:r>
        <w:rPr>
          <w:rFonts w:hint="default" w:asciiTheme="majorAscii" w:hAnsiTheme="majorAscii"/>
          <w:w w:val="105"/>
          <w:sz w:val="22"/>
          <w:szCs w:val="22"/>
        </w:rPr>
        <w:t>to</w:t>
      </w:r>
      <w:r>
        <w:rPr>
          <w:rFonts w:hint="default" w:asciiTheme="majorAscii" w:hAnsiTheme="majorAscii"/>
          <w:spacing w:val="-12"/>
          <w:w w:val="105"/>
          <w:sz w:val="22"/>
          <w:szCs w:val="22"/>
        </w:rPr>
        <w:t xml:space="preserve"> </w:t>
      </w:r>
      <w:r>
        <w:rPr>
          <w:rFonts w:hint="default" w:asciiTheme="majorAscii" w:hAnsiTheme="majorAscii"/>
          <w:w w:val="105"/>
          <w:sz w:val="22"/>
          <w:szCs w:val="22"/>
        </w:rPr>
        <w:t>the</w:t>
      </w:r>
      <w:r>
        <w:rPr>
          <w:rFonts w:hint="default" w:asciiTheme="majorAscii" w:hAnsiTheme="majorAscii"/>
          <w:spacing w:val="-12"/>
          <w:w w:val="105"/>
          <w:sz w:val="22"/>
          <w:szCs w:val="22"/>
        </w:rPr>
        <w:t xml:space="preserve"> </w:t>
      </w:r>
      <w:r>
        <w:rPr>
          <w:rFonts w:hint="default" w:asciiTheme="majorAscii" w:hAnsiTheme="majorAscii"/>
          <w:w w:val="105"/>
          <w:sz w:val="22"/>
          <w:szCs w:val="22"/>
        </w:rPr>
        <w:t>effective</w:t>
      </w:r>
      <w:r>
        <w:rPr>
          <w:rFonts w:hint="default" w:asciiTheme="majorAscii" w:hAnsiTheme="majorAscii"/>
          <w:spacing w:val="-11"/>
          <w:w w:val="105"/>
          <w:sz w:val="22"/>
          <w:szCs w:val="22"/>
        </w:rPr>
        <w:t xml:space="preserve"> </w:t>
      </w:r>
      <w:r>
        <w:rPr>
          <w:rFonts w:hint="default" w:asciiTheme="majorAscii" w:hAnsiTheme="majorAscii"/>
          <w:w w:val="105"/>
          <w:sz w:val="22"/>
          <w:szCs w:val="22"/>
        </w:rPr>
        <w:t>user</w:t>
      </w:r>
      <w:r>
        <w:rPr>
          <w:rFonts w:hint="default" w:asciiTheme="majorAscii" w:hAnsiTheme="majorAscii"/>
          <w:spacing w:val="-12"/>
          <w:w w:val="105"/>
          <w:sz w:val="22"/>
          <w:szCs w:val="22"/>
        </w:rPr>
        <w:t xml:space="preserve"> </w:t>
      </w:r>
      <w:r>
        <w:rPr>
          <w:rFonts w:hint="default" w:asciiTheme="majorAscii" w:hAnsiTheme="majorAscii"/>
          <w:w w:val="105"/>
          <w:sz w:val="22"/>
          <w:szCs w:val="22"/>
        </w:rPr>
        <w:t>ID</w:t>
      </w:r>
      <w:r>
        <w:rPr>
          <w:rFonts w:hint="default" w:asciiTheme="majorAscii" w:hAnsiTheme="majorAscii"/>
          <w:spacing w:val="-11"/>
          <w:w w:val="105"/>
          <w:sz w:val="22"/>
          <w:szCs w:val="22"/>
        </w:rPr>
        <w:t xml:space="preserve"> </w:t>
      </w:r>
      <w:r>
        <w:rPr>
          <w:rFonts w:hint="default" w:asciiTheme="majorAscii" w:hAnsiTheme="majorAscii"/>
          <w:w w:val="105"/>
          <w:sz w:val="22"/>
          <w:szCs w:val="22"/>
        </w:rPr>
        <w:t>of</w:t>
      </w:r>
      <w:r>
        <w:rPr>
          <w:rFonts w:hint="default" w:asciiTheme="majorAscii" w:hAnsiTheme="majorAscii"/>
          <w:spacing w:val="-12"/>
          <w:w w:val="105"/>
          <w:sz w:val="22"/>
          <w:szCs w:val="22"/>
        </w:rPr>
        <w:t xml:space="preserve"> </w:t>
      </w:r>
      <w:r>
        <w:rPr>
          <w:rFonts w:hint="default" w:asciiTheme="majorAscii" w:hAnsiTheme="majorAscii"/>
          <w:w w:val="105"/>
          <w:sz w:val="22"/>
          <w:szCs w:val="22"/>
        </w:rPr>
        <w:t>the</w:t>
      </w:r>
      <w:r>
        <w:rPr>
          <w:rFonts w:hint="default" w:asciiTheme="majorAscii" w:hAnsiTheme="majorAscii"/>
          <w:spacing w:val="-12"/>
          <w:w w:val="105"/>
          <w:sz w:val="22"/>
          <w:szCs w:val="22"/>
        </w:rPr>
        <w:t xml:space="preserve"> </w:t>
      </w:r>
      <w:r>
        <w:rPr>
          <w:rFonts w:hint="default" w:asciiTheme="majorAscii" w:hAnsiTheme="majorAscii"/>
          <w:w w:val="105"/>
          <w:sz w:val="22"/>
          <w:szCs w:val="22"/>
        </w:rPr>
        <w:t>process;</w:t>
      </w:r>
      <w:r>
        <w:rPr>
          <w:rFonts w:hint="default" w:asciiTheme="majorAscii" w:hAnsiTheme="majorAscii"/>
          <w:spacing w:val="-12"/>
          <w:w w:val="105"/>
          <w:sz w:val="22"/>
          <w:szCs w:val="22"/>
        </w:rPr>
        <w:t xml:space="preserve"> </w:t>
      </w:r>
      <w:r>
        <w:rPr>
          <w:rFonts w:hint="default" w:asciiTheme="majorAscii" w:hAnsiTheme="majorAscii"/>
          <w:w w:val="105"/>
          <w:sz w:val="22"/>
          <w:szCs w:val="22"/>
        </w:rPr>
        <w:t>the</w:t>
      </w:r>
      <w:r>
        <w:rPr>
          <w:rFonts w:hint="default" w:asciiTheme="majorAscii" w:hAnsiTheme="majorAscii"/>
          <w:spacing w:val="-11"/>
          <w:w w:val="105"/>
          <w:sz w:val="22"/>
          <w:szCs w:val="22"/>
        </w:rPr>
        <w:t xml:space="preserve"> </w:t>
      </w:r>
      <w:r>
        <w:rPr>
          <w:rFonts w:hint="default" w:asciiTheme="majorAscii" w:hAnsiTheme="majorAscii"/>
          <w:w w:val="105"/>
          <w:sz w:val="22"/>
          <w:szCs w:val="22"/>
        </w:rPr>
        <w:t>group</w:t>
      </w:r>
      <w:r>
        <w:rPr>
          <w:rFonts w:hint="default" w:asciiTheme="majorAscii" w:hAnsiTheme="majorAscii"/>
          <w:spacing w:val="-12"/>
          <w:w w:val="105"/>
          <w:sz w:val="22"/>
          <w:szCs w:val="22"/>
        </w:rPr>
        <w:t xml:space="preserve"> </w:t>
      </w:r>
      <w:r>
        <w:rPr>
          <w:rFonts w:hint="default" w:asciiTheme="majorAscii" w:hAnsiTheme="majorAscii"/>
          <w:w w:val="105"/>
          <w:sz w:val="22"/>
          <w:szCs w:val="22"/>
        </w:rPr>
        <w:t>ID</w:t>
      </w:r>
      <w:r>
        <w:rPr>
          <w:rFonts w:hint="default" w:asciiTheme="majorAscii" w:hAnsiTheme="majorAscii"/>
          <w:spacing w:val="-11"/>
          <w:w w:val="105"/>
          <w:sz w:val="22"/>
          <w:szCs w:val="22"/>
        </w:rPr>
        <w:t xml:space="preserve"> </w:t>
      </w:r>
      <w:r>
        <w:rPr>
          <w:rFonts w:hint="default" w:asciiTheme="majorAscii" w:hAnsiTheme="majorAscii"/>
          <w:w w:val="105"/>
          <w:sz w:val="22"/>
          <w:szCs w:val="22"/>
        </w:rPr>
        <w:t>of</w:t>
      </w:r>
      <w:r>
        <w:rPr>
          <w:rFonts w:hint="default" w:asciiTheme="majorAscii" w:hAnsiTheme="majorAscii"/>
          <w:spacing w:val="-12"/>
          <w:w w:val="105"/>
          <w:sz w:val="22"/>
          <w:szCs w:val="22"/>
        </w:rPr>
        <w:t xml:space="preserve"> </w:t>
      </w:r>
      <w:r>
        <w:rPr>
          <w:rFonts w:hint="default" w:asciiTheme="majorAscii" w:hAnsiTheme="majorAscii"/>
          <w:w w:val="105"/>
          <w:sz w:val="22"/>
          <w:szCs w:val="22"/>
        </w:rPr>
        <w:t>the</w:t>
      </w:r>
      <w:r>
        <w:rPr>
          <w:rFonts w:hint="default" w:asciiTheme="majorAscii" w:hAnsiTheme="majorAscii"/>
          <w:spacing w:val="-12"/>
          <w:w w:val="105"/>
          <w:sz w:val="22"/>
          <w:szCs w:val="22"/>
        </w:rPr>
        <w:t xml:space="preserve"> </w:t>
      </w:r>
      <w:r>
        <w:rPr>
          <w:rFonts w:hint="default" w:asciiTheme="majorAscii" w:hAnsiTheme="majorAscii"/>
          <w:w w:val="105"/>
          <w:sz w:val="22"/>
          <w:szCs w:val="22"/>
        </w:rPr>
        <w:t>file</w:t>
      </w:r>
      <w:r>
        <w:rPr>
          <w:rFonts w:hint="default" w:asciiTheme="majorAscii" w:hAnsiTheme="majorAscii"/>
          <w:spacing w:val="-12"/>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0"/>
          <w:w w:val="105"/>
          <w:sz w:val="22"/>
          <w:szCs w:val="22"/>
        </w:rPr>
        <w:t xml:space="preserve"> </w:t>
      </w:r>
      <w:r>
        <w:rPr>
          <w:rFonts w:hint="default" w:asciiTheme="majorAscii" w:hAnsiTheme="majorAscii"/>
          <w:w w:val="105"/>
          <w:sz w:val="22"/>
          <w:szCs w:val="22"/>
        </w:rPr>
        <w:t>be</w:t>
      </w:r>
      <w:r>
        <w:rPr>
          <w:rFonts w:hint="default" w:asciiTheme="majorAscii" w:hAnsiTheme="majorAscii"/>
          <w:spacing w:val="-12"/>
          <w:w w:val="105"/>
          <w:sz w:val="22"/>
          <w:szCs w:val="22"/>
        </w:rPr>
        <w:t xml:space="preserve"> </w:t>
      </w:r>
      <w:r>
        <w:rPr>
          <w:rFonts w:hint="default" w:asciiTheme="majorAscii" w:hAnsiTheme="majorAscii"/>
          <w:w w:val="105"/>
          <w:sz w:val="22"/>
          <w:szCs w:val="22"/>
        </w:rPr>
        <w:t>set</w:t>
      </w:r>
      <w:r>
        <w:rPr>
          <w:rFonts w:hint="default" w:asciiTheme="majorAscii" w:hAnsiTheme="majorAscii"/>
          <w:spacing w:val="-13"/>
          <w:w w:val="105"/>
          <w:sz w:val="22"/>
          <w:szCs w:val="22"/>
        </w:rPr>
        <w:t xml:space="preserve"> </w:t>
      </w:r>
      <w:r>
        <w:rPr>
          <w:rFonts w:hint="default" w:asciiTheme="majorAscii" w:hAnsiTheme="majorAscii"/>
          <w:w w:val="105"/>
          <w:sz w:val="22"/>
          <w:szCs w:val="22"/>
        </w:rPr>
        <w:t xml:space="preserve">to the group ID of the file's parent directory or to the effective group ID of the process; and the access permission bits of the file mode shall be set to the value of the third argument taken as type </w:t>
      </w:r>
      <w:r>
        <w:rPr>
          <w:rFonts w:hint="default" w:asciiTheme="majorAscii" w:hAnsiTheme="majorAscii"/>
          <w:b/>
          <w:w w:val="105"/>
          <w:sz w:val="22"/>
          <w:szCs w:val="22"/>
        </w:rPr>
        <w:t>mode_t</w:t>
      </w:r>
      <w:r>
        <w:rPr>
          <w:rFonts w:hint="default" w:asciiTheme="majorAscii" w:hAnsiTheme="majorAscii"/>
          <w:b/>
          <w:spacing w:val="-6"/>
          <w:w w:val="105"/>
          <w:sz w:val="22"/>
          <w:szCs w:val="22"/>
        </w:rPr>
        <w:t xml:space="preserve"> </w:t>
      </w:r>
      <w:r>
        <w:rPr>
          <w:rFonts w:hint="default" w:asciiTheme="majorAscii" w:hAnsiTheme="majorAscii"/>
          <w:w w:val="105"/>
          <w:sz w:val="22"/>
          <w:szCs w:val="22"/>
        </w:rPr>
        <w:t>modified.</w:t>
      </w:r>
    </w:p>
    <w:p>
      <w:pPr>
        <w:pStyle w:val="6"/>
        <w:spacing w:line="218" w:lineRule="exact"/>
        <w:ind w:left="115"/>
        <w:rPr>
          <w:rFonts w:hint="default" w:asciiTheme="majorAscii" w:hAnsiTheme="majorAscii"/>
          <w:sz w:val="22"/>
          <w:szCs w:val="22"/>
        </w:rPr>
      </w:pPr>
      <w:r>
        <w:rPr>
          <w:rFonts w:hint="default" w:asciiTheme="majorAscii" w:hAnsiTheme="majorAscii"/>
          <w:w w:val="105"/>
          <w:sz w:val="22"/>
          <w:szCs w:val="22"/>
        </w:rPr>
        <w:t>O_TRUNC:</w:t>
      </w:r>
    </w:p>
    <w:p>
      <w:pPr>
        <w:pStyle w:val="6"/>
        <w:spacing w:before="5" w:line="247" w:lineRule="auto"/>
        <w:ind w:left="115" w:right="315" w:firstLine="710"/>
        <w:rPr>
          <w:rFonts w:hint="default" w:asciiTheme="majorAscii" w:hAnsiTheme="majorAscii"/>
          <w:sz w:val="22"/>
          <w:szCs w:val="22"/>
        </w:rPr>
      </w:pPr>
      <w:r>
        <w:rPr>
          <w:rFonts w:hint="default" w:asciiTheme="majorAscii" w:hAnsiTheme="majorAscii"/>
          <w:w w:val="105"/>
          <w:sz w:val="22"/>
          <w:szCs w:val="22"/>
        </w:rPr>
        <w:t xml:space="preserve">If the file exists and is a regular file, and the file is successfully opened O_RDWR or </w:t>
      </w:r>
      <w:r>
        <w:rPr>
          <w:rFonts w:hint="default" w:asciiTheme="majorAscii" w:hAnsiTheme="majorAscii"/>
          <w:spacing w:val="-6"/>
          <w:w w:val="105"/>
          <w:sz w:val="22"/>
          <w:szCs w:val="22"/>
        </w:rPr>
        <w:t>O_WRONLY,</w:t>
      </w:r>
      <w:r>
        <w:rPr>
          <w:rFonts w:hint="default" w:asciiTheme="majorAscii" w:hAnsiTheme="majorAscii"/>
          <w:spacing w:val="-14"/>
          <w:w w:val="105"/>
          <w:sz w:val="22"/>
          <w:szCs w:val="22"/>
        </w:rPr>
        <w:t xml:space="preserve"> </w:t>
      </w:r>
      <w:r>
        <w:rPr>
          <w:rFonts w:hint="default" w:asciiTheme="majorAscii" w:hAnsiTheme="majorAscii"/>
          <w:w w:val="105"/>
          <w:sz w:val="22"/>
          <w:szCs w:val="22"/>
        </w:rPr>
        <w:t>its</w:t>
      </w:r>
      <w:r>
        <w:rPr>
          <w:rFonts w:hint="default" w:asciiTheme="majorAscii" w:hAnsiTheme="majorAscii"/>
          <w:spacing w:val="-13"/>
          <w:w w:val="105"/>
          <w:sz w:val="22"/>
          <w:szCs w:val="22"/>
        </w:rPr>
        <w:t xml:space="preserve"> </w:t>
      </w:r>
      <w:r>
        <w:rPr>
          <w:rFonts w:hint="default" w:asciiTheme="majorAscii" w:hAnsiTheme="majorAscii"/>
          <w:w w:val="105"/>
          <w:sz w:val="22"/>
          <w:szCs w:val="22"/>
        </w:rPr>
        <w:t>length</w:t>
      </w:r>
      <w:r>
        <w:rPr>
          <w:rFonts w:hint="default" w:asciiTheme="majorAscii" w:hAnsiTheme="majorAscii"/>
          <w:spacing w:val="-13"/>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3"/>
          <w:w w:val="105"/>
          <w:sz w:val="22"/>
          <w:szCs w:val="22"/>
        </w:rPr>
        <w:t xml:space="preserve"> </w:t>
      </w:r>
      <w:r>
        <w:rPr>
          <w:rFonts w:hint="default" w:asciiTheme="majorAscii" w:hAnsiTheme="majorAscii"/>
          <w:w w:val="105"/>
          <w:sz w:val="22"/>
          <w:szCs w:val="22"/>
        </w:rPr>
        <w:t>be</w:t>
      </w:r>
      <w:r>
        <w:rPr>
          <w:rFonts w:hint="default" w:asciiTheme="majorAscii" w:hAnsiTheme="majorAscii"/>
          <w:spacing w:val="-14"/>
          <w:w w:val="105"/>
          <w:sz w:val="22"/>
          <w:szCs w:val="22"/>
        </w:rPr>
        <w:t xml:space="preserve"> </w:t>
      </w:r>
      <w:r>
        <w:rPr>
          <w:rFonts w:hint="default" w:asciiTheme="majorAscii" w:hAnsiTheme="majorAscii"/>
          <w:w w:val="105"/>
          <w:sz w:val="22"/>
          <w:szCs w:val="22"/>
        </w:rPr>
        <w:t>truncated</w:t>
      </w:r>
      <w:r>
        <w:rPr>
          <w:rFonts w:hint="default" w:asciiTheme="majorAscii" w:hAnsiTheme="majorAscii"/>
          <w:spacing w:val="-14"/>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0,</w:t>
      </w:r>
      <w:r>
        <w:rPr>
          <w:rFonts w:hint="default" w:asciiTheme="majorAscii" w:hAnsiTheme="majorAscii"/>
          <w:spacing w:val="-13"/>
          <w:w w:val="105"/>
          <w:sz w:val="22"/>
          <w:szCs w:val="22"/>
        </w:rPr>
        <w:t xml:space="preserve"> </w:t>
      </w:r>
      <w:r>
        <w:rPr>
          <w:rFonts w:hint="default" w:asciiTheme="majorAscii" w:hAnsiTheme="majorAscii"/>
          <w:w w:val="105"/>
          <w:sz w:val="22"/>
          <w:szCs w:val="22"/>
        </w:rPr>
        <w:t>and</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3"/>
          <w:w w:val="105"/>
          <w:sz w:val="22"/>
          <w:szCs w:val="22"/>
        </w:rPr>
        <w:t xml:space="preserve"> </w:t>
      </w:r>
      <w:r>
        <w:rPr>
          <w:rFonts w:hint="default" w:asciiTheme="majorAscii" w:hAnsiTheme="majorAscii"/>
          <w:w w:val="105"/>
          <w:sz w:val="22"/>
          <w:szCs w:val="22"/>
        </w:rPr>
        <w:t>mode</w:t>
      </w:r>
      <w:r>
        <w:rPr>
          <w:rFonts w:hint="default" w:asciiTheme="majorAscii" w:hAnsiTheme="majorAscii"/>
          <w:spacing w:val="-14"/>
          <w:w w:val="105"/>
          <w:sz w:val="22"/>
          <w:szCs w:val="22"/>
        </w:rPr>
        <w:t xml:space="preserve"> </w:t>
      </w:r>
      <w:r>
        <w:rPr>
          <w:rFonts w:hint="default" w:asciiTheme="majorAscii" w:hAnsiTheme="majorAscii"/>
          <w:w w:val="105"/>
          <w:sz w:val="22"/>
          <w:szCs w:val="22"/>
        </w:rPr>
        <w:t>and</w:t>
      </w:r>
      <w:r>
        <w:rPr>
          <w:rFonts w:hint="default" w:asciiTheme="majorAscii" w:hAnsiTheme="majorAscii"/>
          <w:spacing w:val="-13"/>
          <w:w w:val="105"/>
          <w:sz w:val="22"/>
          <w:szCs w:val="22"/>
        </w:rPr>
        <w:t xml:space="preserve"> </w:t>
      </w:r>
      <w:r>
        <w:rPr>
          <w:rFonts w:hint="default" w:asciiTheme="majorAscii" w:hAnsiTheme="majorAscii"/>
          <w:w w:val="105"/>
          <w:sz w:val="22"/>
          <w:szCs w:val="22"/>
        </w:rPr>
        <w:t>owner</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4"/>
          <w:w w:val="105"/>
          <w:sz w:val="22"/>
          <w:szCs w:val="22"/>
        </w:rPr>
        <w:t xml:space="preserve"> </w:t>
      </w:r>
      <w:r>
        <w:rPr>
          <w:rFonts w:hint="default" w:asciiTheme="majorAscii" w:hAnsiTheme="majorAscii"/>
          <w:w w:val="105"/>
          <w:sz w:val="22"/>
          <w:szCs w:val="22"/>
        </w:rPr>
        <w:t>be</w:t>
      </w:r>
      <w:r>
        <w:rPr>
          <w:rFonts w:hint="default" w:asciiTheme="majorAscii" w:hAnsiTheme="majorAscii"/>
          <w:spacing w:val="-14"/>
          <w:w w:val="105"/>
          <w:sz w:val="22"/>
          <w:szCs w:val="22"/>
        </w:rPr>
        <w:t xml:space="preserve"> </w:t>
      </w:r>
      <w:r>
        <w:rPr>
          <w:rFonts w:hint="default" w:asciiTheme="majorAscii" w:hAnsiTheme="majorAscii"/>
          <w:w w:val="105"/>
          <w:sz w:val="22"/>
          <w:szCs w:val="22"/>
        </w:rPr>
        <w:t>unchanged.</w:t>
      </w:r>
      <w:r>
        <w:rPr>
          <w:rFonts w:hint="default" w:asciiTheme="majorAscii" w:hAnsiTheme="majorAscii"/>
          <w:spacing w:val="-14"/>
          <w:w w:val="105"/>
          <w:sz w:val="22"/>
          <w:szCs w:val="22"/>
        </w:rPr>
        <w:t xml:space="preserve"> </w:t>
      </w:r>
      <w:r>
        <w:rPr>
          <w:rFonts w:hint="default" w:asciiTheme="majorAscii" w:hAnsiTheme="majorAscii"/>
          <w:w w:val="105"/>
          <w:sz w:val="22"/>
          <w:szCs w:val="22"/>
        </w:rPr>
        <w:t>It shall</w:t>
      </w:r>
      <w:r>
        <w:rPr>
          <w:rFonts w:hint="default" w:asciiTheme="majorAscii" w:hAnsiTheme="majorAscii"/>
          <w:spacing w:val="-15"/>
          <w:w w:val="105"/>
          <w:sz w:val="22"/>
          <w:szCs w:val="22"/>
        </w:rPr>
        <w:t xml:space="preserve"> </w:t>
      </w:r>
      <w:r>
        <w:rPr>
          <w:rFonts w:hint="default" w:asciiTheme="majorAscii" w:hAnsiTheme="majorAscii"/>
          <w:w w:val="105"/>
          <w:sz w:val="22"/>
          <w:szCs w:val="22"/>
        </w:rPr>
        <w:t>have</w:t>
      </w:r>
      <w:r>
        <w:rPr>
          <w:rFonts w:hint="default" w:asciiTheme="majorAscii" w:hAnsiTheme="majorAscii"/>
          <w:spacing w:val="-15"/>
          <w:w w:val="105"/>
          <w:sz w:val="22"/>
          <w:szCs w:val="22"/>
        </w:rPr>
        <w:t xml:space="preserve"> </w:t>
      </w:r>
      <w:r>
        <w:rPr>
          <w:rFonts w:hint="default" w:asciiTheme="majorAscii" w:hAnsiTheme="majorAscii"/>
          <w:w w:val="105"/>
          <w:sz w:val="22"/>
          <w:szCs w:val="22"/>
        </w:rPr>
        <w:t>no</w:t>
      </w:r>
      <w:r>
        <w:rPr>
          <w:rFonts w:hint="default" w:asciiTheme="majorAscii" w:hAnsiTheme="majorAscii"/>
          <w:spacing w:val="-15"/>
          <w:w w:val="105"/>
          <w:sz w:val="22"/>
          <w:szCs w:val="22"/>
        </w:rPr>
        <w:t xml:space="preserve"> </w:t>
      </w:r>
      <w:r>
        <w:rPr>
          <w:rFonts w:hint="default" w:asciiTheme="majorAscii" w:hAnsiTheme="majorAscii"/>
          <w:w w:val="105"/>
          <w:sz w:val="22"/>
          <w:szCs w:val="22"/>
        </w:rPr>
        <w:t>effect</w:t>
      </w:r>
      <w:r>
        <w:rPr>
          <w:rFonts w:hint="default" w:asciiTheme="majorAscii" w:hAnsiTheme="majorAscii"/>
          <w:spacing w:val="-16"/>
          <w:w w:val="105"/>
          <w:sz w:val="22"/>
          <w:szCs w:val="22"/>
        </w:rPr>
        <w:t xml:space="preserve"> </w:t>
      </w:r>
      <w:r>
        <w:rPr>
          <w:rFonts w:hint="default" w:asciiTheme="majorAscii" w:hAnsiTheme="majorAscii"/>
          <w:w w:val="105"/>
          <w:sz w:val="22"/>
          <w:szCs w:val="22"/>
        </w:rPr>
        <w:t>on</w:t>
      </w:r>
      <w:r>
        <w:rPr>
          <w:rFonts w:hint="default" w:asciiTheme="majorAscii" w:hAnsiTheme="majorAscii"/>
          <w:spacing w:val="-15"/>
          <w:w w:val="105"/>
          <w:sz w:val="22"/>
          <w:szCs w:val="22"/>
        </w:rPr>
        <w:t xml:space="preserve"> </w:t>
      </w:r>
      <w:r>
        <w:rPr>
          <w:rFonts w:hint="default" w:asciiTheme="majorAscii" w:hAnsiTheme="majorAscii"/>
          <w:w w:val="105"/>
          <w:sz w:val="22"/>
          <w:szCs w:val="22"/>
        </w:rPr>
        <w:t>FIFO</w:t>
      </w:r>
      <w:r>
        <w:rPr>
          <w:rFonts w:hint="default" w:asciiTheme="majorAscii" w:hAnsiTheme="majorAscii"/>
          <w:spacing w:val="-16"/>
          <w:w w:val="105"/>
          <w:sz w:val="22"/>
          <w:szCs w:val="22"/>
        </w:rPr>
        <w:t xml:space="preserve"> </w:t>
      </w:r>
      <w:r>
        <w:rPr>
          <w:rFonts w:hint="default" w:asciiTheme="majorAscii" w:hAnsiTheme="majorAscii"/>
          <w:w w:val="105"/>
          <w:sz w:val="22"/>
          <w:szCs w:val="22"/>
        </w:rPr>
        <w:t>special</w:t>
      </w:r>
      <w:r>
        <w:rPr>
          <w:rFonts w:hint="default" w:asciiTheme="majorAscii" w:hAnsiTheme="majorAscii"/>
          <w:spacing w:val="-14"/>
          <w:w w:val="105"/>
          <w:sz w:val="22"/>
          <w:szCs w:val="22"/>
        </w:rPr>
        <w:t xml:space="preserve"> </w:t>
      </w:r>
      <w:r>
        <w:rPr>
          <w:rFonts w:hint="default" w:asciiTheme="majorAscii" w:hAnsiTheme="majorAscii"/>
          <w:w w:val="105"/>
          <w:sz w:val="22"/>
          <w:szCs w:val="22"/>
        </w:rPr>
        <w:t>files</w:t>
      </w:r>
      <w:r>
        <w:rPr>
          <w:rFonts w:hint="default" w:asciiTheme="majorAscii" w:hAnsiTheme="majorAscii"/>
          <w:spacing w:val="-16"/>
          <w:w w:val="105"/>
          <w:sz w:val="22"/>
          <w:szCs w:val="22"/>
        </w:rPr>
        <w:t xml:space="preserve"> </w:t>
      </w:r>
      <w:r>
        <w:rPr>
          <w:rFonts w:hint="default" w:asciiTheme="majorAscii" w:hAnsiTheme="majorAscii"/>
          <w:w w:val="105"/>
          <w:sz w:val="22"/>
          <w:szCs w:val="22"/>
        </w:rPr>
        <w:t>or</w:t>
      </w:r>
      <w:r>
        <w:rPr>
          <w:rFonts w:hint="default" w:asciiTheme="majorAscii" w:hAnsiTheme="majorAscii"/>
          <w:spacing w:val="-15"/>
          <w:w w:val="105"/>
          <w:sz w:val="22"/>
          <w:szCs w:val="22"/>
        </w:rPr>
        <w:t xml:space="preserve"> </w:t>
      </w:r>
      <w:r>
        <w:rPr>
          <w:rFonts w:hint="default" w:asciiTheme="majorAscii" w:hAnsiTheme="majorAscii"/>
          <w:w w:val="105"/>
          <w:sz w:val="22"/>
          <w:szCs w:val="22"/>
        </w:rPr>
        <w:t>terminal</w:t>
      </w:r>
      <w:r>
        <w:rPr>
          <w:rFonts w:hint="default" w:asciiTheme="majorAscii" w:hAnsiTheme="majorAscii"/>
          <w:spacing w:val="-16"/>
          <w:w w:val="105"/>
          <w:sz w:val="22"/>
          <w:szCs w:val="22"/>
        </w:rPr>
        <w:t xml:space="preserve"> </w:t>
      </w:r>
      <w:r>
        <w:rPr>
          <w:rFonts w:hint="default" w:asciiTheme="majorAscii" w:hAnsiTheme="majorAscii"/>
          <w:w w:val="105"/>
          <w:sz w:val="22"/>
          <w:szCs w:val="22"/>
        </w:rPr>
        <w:t>device</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files.</w:t>
      </w:r>
      <w:r>
        <w:rPr>
          <w:rFonts w:hint="default" w:asciiTheme="majorAscii" w:hAnsiTheme="majorAscii"/>
          <w:spacing w:val="-15"/>
          <w:w w:val="105"/>
          <w:sz w:val="22"/>
          <w:szCs w:val="22"/>
        </w:rPr>
        <w:t xml:space="preserve"> </w:t>
      </w:r>
      <w:r>
        <w:rPr>
          <w:rFonts w:hint="default" w:asciiTheme="majorAscii" w:hAnsiTheme="majorAscii"/>
          <w:w w:val="105"/>
          <w:sz w:val="22"/>
          <w:szCs w:val="22"/>
        </w:rPr>
        <w:t>Its</w:t>
      </w:r>
      <w:r>
        <w:rPr>
          <w:rFonts w:hint="default" w:asciiTheme="majorAscii" w:hAnsiTheme="majorAscii"/>
          <w:spacing w:val="-16"/>
          <w:w w:val="105"/>
          <w:sz w:val="22"/>
          <w:szCs w:val="22"/>
        </w:rPr>
        <w:t xml:space="preserve"> </w:t>
      </w:r>
      <w:r>
        <w:rPr>
          <w:rFonts w:hint="default" w:asciiTheme="majorAscii" w:hAnsiTheme="majorAscii"/>
          <w:w w:val="105"/>
          <w:sz w:val="22"/>
          <w:szCs w:val="22"/>
        </w:rPr>
        <w:t>effect</w:t>
      </w:r>
      <w:r>
        <w:rPr>
          <w:rFonts w:hint="default" w:asciiTheme="majorAscii" w:hAnsiTheme="majorAscii"/>
          <w:spacing w:val="-16"/>
          <w:w w:val="105"/>
          <w:sz w:val="22"/>
          <w:szCs w:val="22"/>
        </w:rPr>
        <w:t xml:space="preserve"> </w:t>
      </w:r>
      <w:r>
        <w:rPr>
          <w:rFonts w:hint="default" w:asciiTheme="majorAscii" w:hAnsiTheme="majorAscii"/>
          <w:w w:val="105"/>
          <w:sz w:val="22"/>
          <w:szCs w:val="22"/>
        </w:rPr>
        <w:t>on</w:t>
      </w:r>
      <w:r>
        <w:rPr>
          <w:rFonts w:hint="default" w:asciiTheme="majorAscii" w:hAnsiTheme="majorAscii"/>
          <w:spacing w:val="-15"/>
          <w:w w:val="105"/>
          <w:sz w:val="22"/>
          <w:szCs w:val="22"/>
        </w:rPr>
        <w:t xml:space="preserve"> </w:t>
      </w:r>
      <w:r>
        <w:rPr>
          <w:rFonts w:hint="default" w:asciiTheme="majorAscii" w:hAnsiTheme="majorAscii"/>
          <w:w w:val="105"/>
          <w:sz w:val="22"/>
          <w:szCs w:val="22"/>
        </w:rPr>
        <w:t>other</w:t>
      </w:r>
      <w:r>
        <w:rPr>
          <w:rFonts w:hint="default" w:asciiTheme="majorAscii" w:hAnsiTheme="majorAscii"/>
          <w:spacing w:val="-15"/>
          <w:w w:val="105"/>
          <w:sz w:val="22"/>
          <w:szCs w:val="22"/>
        </w:rPr>
        <w:t xml:space="preserve"> </w:t>
      </w:r>
      <w:r>
        <w:rPr>
          <w:rFonts w:hint="default" w:asciiTheme="majorAscii" w:hAnsiTheme="majorAscii"/>
          <w:w w:val="105"/>
          <w:sz w:val="22"/>
          <w:szCs w:val="22"/>
        </w:rPr>
        <w:t>file</w:t>
      </w:r>
      <w:r>
        <w:rPr>
          <w:rFonts w:hint="default" w:asciiTheme="majorAscii" w:hAnsiTheme="majorAscii"/>
          <w:spacing w:val="-15"/>
          <w:w w:val="105"/>
          <w:sz w:val="22"/>
          <w:szCs w:val="22"/>
        </w:rPr>
        <w:t xml:space="preserve"> </w:t>
      </w:r>
      <w:r>
        <w:rPr>
          <w:rFonts w:hint="default" w:asciiTheme="majorAscii" w:hAnsiTheme="majorAscii"/>
          <w:w w:val="105"/>
          <w:sz w:val="22"/>
          <w:szCs w:val="22"/>
        </w:rPr>
        <w:t>types</w:t>
      </w:r>
      <w:r>
        <w:rPr>
          <w:rFonts w:hint="default" w:asciiTheme="majorAscii" w:hAnsiTheme="majorAscii"/>
          <w:spacing w:val="-16"/>
          <w:w w:val="105"/>
          <w:sz w:val="22"/>
          <w:szCs w:val="22"/>
        </w:rPr>
        <w:t xml:space="preserve"> </w:t>
      </w:r>
      <w:r>
        <w:rPr>
          <w:rFonts w:hint="default" w:asciiTheme="majorAscii" w:hAnsiTheme="majorAscii"/>
          <w:w w:val="105"/>
          <w:sz w:val="22"/>
          <w:szCs w:val="22"/>
        </w:rPr>
        <w:t>is implementation-defined.</w:t>
      </w:r>
      <w:r>
        <w:rPr>
          <w:rFonts w:hint="default" w:asciiTheme="majorAscii" w:hAnsiTheme="majorAscii"/>
          <w:spacing w:val="-10"/>
          <w:w w:val="105"/>
          <w:sz w:val="22"/>
          <w:szCs w:val="22"/>
        </w:rPr>
        <w:t xml:space="preserve"> </w:t>
      </w:r>
      <w:r>
        <w:rPr>
          <w:rFonts w:hint="default" w:asciiTheme="majorAscii" w:hAnsiTheme="majorAscii"/>
          <w:w w:val="105"/>
          <w:sz w:val="22"/>
          <w:szCs w:val="22"/>
        </w:rPr>
        <w:t>The</w:t>
      </w:r>
      <w:r>
        <w:rPr>
          <w:rFonts w:hint="default" w:asciiTheme="majorAscii" w:hAnsiTheme="majorAscii"/>
          <w:spacing w:val="-10"/>
          <w:w w:val="105"/>
          <w:sz w:val="22"/>
          <w:szCs w:val="22"/>
        </w:rPr>
        <w:t xml:space="preserve"> </w:t>
      </w:r>
      <w:r>
        <w:rPr>
          <w:rFonts w:hint="default" w:asciiTheme="majorAscii" w:hAnsiTheme="majorAscii"/>
          <w:w w:val="105"/>
          <w:sz w:val="22"/>
          <w:szCs w:val="22"/>
        </w:rPr>
        <w:t>result</w:t>
      </w:r>
      <w:r>
        <w:rPr>
          <w:rFonts w:hint="default" w:asciiTheme="majorAscii" w:hAnsiTheme="majorAscii"/>
          <w:spacing w:val="-11"/>
          <w:w w:val="105"/>
          <w:sz w:val="22"/>
          <w:szCs w:val="22"/>
        </w:rPr>
        <w:t xml:space="preserve"> </w:t>
      </w:r>
      <w:r>
        <w:rPr>
          <w:rFonts w:hint="default" w:asciiTheme="majorAscii" w:hAnsiTheme="majorAscii"/>
          <w:w w:val="105"/>
          <w:sz w:val="22"/>
          <w:szCs w:val="22"/>
        </w:rPr>
        <w:t>of</w:t>
      </w:r>
      <w:r>
        <w:rPr>
          <w:rFonts w:hint="default" w:asciiTheme="majorAscii" w:hAnsiTheme="majorAscii"/>
          <w:spacing w:val="-11"/>
          <w:w w:val="105"/>
          <w:sz w:val="22"/>
          <w:szCs w:val="22"/>
        </w:rPr>
        <w:t xml:space="preserve"> </w:t>
      </w:r>
      <w:r>
        <w:rPr>
          <w:rFonts w:hint="default" w:asciiTheme="majorAscii" w:hAnsiTheme="majorAscii"/>
          <w:w w:val="105"/>
          <w:sz w:val="22"/>
          <w:szCs w:val="22"/>
        </w:rPr>
        <w:t>using</w:t>
      </w:r>
      <w:r>
        <w:rPr>
          <w:rFonts w:hint="default" w:asciiTheme="majorAscii" w:hAnsiTheme="majorAscii"/>
          <w:spacing w:val="-10"/>
          <w:w w:val="105"/>
          <w:sz w:val="22"/>
          <w:szCs w:val="22"/>
        </w:rPr>
        <w:t xml:space="preserve"> </w:t>
      </w:r>
      <w:r>
        <w:rPr>
          <w:rFonts w:hint="default" w:asciiTheme="majorAscii" w:hAnsiTheme="majorAscii"/>
          <w:w w:val="105"/>
          <w:sz w:val="22"/>
          <w:szCs w:val="22"/>
        </w:rPr>
        <w:t>O_TRUNC</w:t>
      </w:r>
      <w:r>
        <w:rPr>
          <w:rFonts w:hint="default" w:asciiTheme="majorAscii" w:hAnsiTheme="majorAscii"/>
          <w:spacing w:val="-12"/>
          <w:w w:val="105"/>
          <w:sz w:val="22"/>
          <w:szCs w:val="22"/>
        </w:rPr>
        <w:t xml:space="preserve"> </w:t>
      </w:r>
      <w:r>
        <w:rPr>
          <w:rFonts w:hint="default" w:asciiTheme="majorAscii" w:hAnsiTheme="majorAscii"/>
          <w:w w:val="105"/>
          <w:sz w:val="22"/>
          <w:szCs w:val="22"/>
        </w:rPr>
        <w:t>with</w:t>
      </w:r>
      <w:r>
        <w:rPr>
          <w:rFonts w:hint="default" w:asciiTheme="majorAscii" w:hAnsiTheme="majorAscii"/>
          <w:spacing w:val="-10"/>
          <w:w w:val="105"/>
          <w:sz w:val="22"/>
          <w:szCs w:val="22"/>
        </w:rPr>
        <w:t xml:space="preserve"> </w:t>
      </w:r>
      <w:r>
        <w:rPr>
          <w:rFonts w:hint="default" w:asciiTheme="majorAscii" w:hAnsiTheme="majorAscii"/>
          <w:spacing w:val="-3"/>
          <w:w w:val="105"/>
          <w:sz w:val="22"/>
          <w:szCs w:val="22"/>
        </w:rPr>
        <w:t>O_RDONLY</w:t>
      </w:r>
      <w:r>
        <w:rPr>
          <w:rFonts w:hint="default" w:asciiTheme="majorAscii" w:hAnsiTheme="majorAscii"/>
          <w:spacing w:val="-10"/>
          <w:w w:val="105"/>
          <w:sz w:val="22"/>
          <w:szCs w:val="22"/>
        </w:rPr>
        <w:t xml:space="preserve"> </w:t>
      </w:r>
      <w:r>
        <w:rPr>
          <w:rFonts w:hint="default" w:asciiTheme="majorAscii" w:hAnsiTheme="majorAscii"/>
          <w:w w:val="105"/>
          <w:sz w:val="22"/>
          <w:szCs w:val="22"/>
        </w:rPr>
        <w:t>is</w:t>
      </w:r>
      <w:r>
        <w:rPr>
          <w:rFonts w:hint="default" w:asciiTheme="majorAscii" w:hAnsiTheme="majorAscii"/>
          <w:spacing w:val="-11"/>
          <w:w w:val="105"/>
          <w:sz w:val="22"/>
          <w:szCs w:val="22"/>
        </w:rPr>
        <w:t xml:space="preserve"> </w:t>
      </w:r>
      <w:r>
        <w:rPr>
          <w:rFonts w:hint="default" w:asciiTheme="majorAscii" w:hAnsiTheme="majorAscii"/>
          <w:w w:val="105"/>
          <w:sz w:val="22"/>
          <w:szCs w:val="22"/>
        </w:rPr>
        <w:t>undefined.</w:t>
      </w:r>
    </w:p>
    <w:p>
      <w:pPr>
        <w:pStyle w:val="6"/>
        <w:spacing w:before="10"/>
        <w:rPr>
          <w:rFonts w:hint="default" w:asciiTheme="majorAscii" w:hAnsiTheme="majorAscii"/>
          <w:sz w:val="22"/>
          <w:szCs w:val="22"/>
        </w:rPr>
      </w:pPr>
    </w:p>
    <w:p>
      <w:pPr>
        <w:ind w:left="115"/>
        <w:rPr>
          <w:rFonts w:hint="default" w:asciiTheme="majorAscii" w:hAnsiTheme="majorAscii"/>
          <w:b/>
          <w:i/>
          <w:sz w:val="22"/>
          <w:szCs w:val="22"/>
        </w:rPr>
      </w:pPr>
      <w:r>
        <w:rPr>
          <w:rFonts w:hint="default" w:asciiTheme="majorAscii" w:hAnsiTheme="majorAscii"/>
          <w:b/>
          <w:i/>
          <w:sz w:val="22"/>
          <w:szCs w:val="22"/>
          <w:u w:val="single"/>
        </w:rPr>
        <w:t>Syntax for using read,write:</w:t>
      </w:r>
    </w:p>
    <w:p>
      <w:pPr>
        <w:tabs>
          <w:tab w:val="left" w:pos="1273"/>
        </w:tabs>
        <w:spacing w:before="36"/>
        <w:ind w:left="115"/>
        <w:rPr>
          <w:rFonts w:hint="default" w:asciiTheme="majorAscii" w:hAnsiTheme="majorAscii"/>
          <w:sz w:val="22"/>
          <w:szCs w:val="22"/>
        </w:rPr>
      </w:pPr>
      <w:r>
        <w:rPr>
          <w:rFonts w:hint="default" w:asciiTheme="majorAscii" w:hAnsiTheme="majorAscii"/>
          <w:sz w:val="22"/>
          <w:szCs w:val="22"/>
        </w:rPr>
        <w:t>ssize_t</w:t>
      </w:r>
      <w:r>
        <w:rPr>
          <w:rFonts w:hint="default" w:asciiTheme="majorAscii" w:hAnsiTheme="majorAscii"/>
          <w:sz w:val="22"/>
          <w:szCs w:val="22"/>
        </w:rPr>
        <w:tab/>
      </w:r>
      <w:r>
        <w:rPr>
          <w:rFonts w:hint="default" w:asciiTheme="majorAscii" w:hAnsiTheme="majorAscii"/>
          <w:sz w:val="22"/>
          <w:szCs w:val="22"/>
        </w:rPr>
        <w:t>read(int, void *,</w:t>
      </w:r>
      <w:r>
        <w:rPr>
          <w:rFonts w:hint="default" w:asciiTheme="majorAscii" w:hAnsiTheme="majorAscii"/>
          <w:spacing w:val="-5"/>
          <w:sz w:val="22"/>
          <w:szCs w:val="22"/>
        </w:rPr>
        <w:t xml:space="preserve"> </w:t>
      </w:r>
      <w:r>
        <w:rPr>
          <w:rFonts w:hint="default" w:asciiTheme="majorAscii" w:hAnsiTheme="majorAscii"/>
          <w:sz w:val="22"/>
          <w:szCs w:val="22"/>
        </w:rPr>
        <w:t>size_t);</w:t>
      </w:r>
    </w:p>
    <w:p>
      <w:pPr>
        <w:tabs>
          <w:tab w:val="left" w:pos="1290"/>
        </w:tabs>
        <w:spacing w:before="77"/>
        <w:ind w:left="115"/>
        <w:rPr>
          <w:rFonts w:hint="default" w:asciiTheme="majorAscii" w:hAnsiTheme="majorAscii"/>
          <w:sz w:val="22"/>
          <w:szCs w:val="22"/>
        </w:rPr>
      </w:pPr>
      <w:r>
        <w:rPr>
          <w:rFonts w:hint="default" w:asciiTheme="majorAscii" w:hAnsiTheme="majorAscii"/>
          <w:sz w:val="22"/>
          <w:szCs w:val="22"/>
        </w:rPr>
        <w:t>ssize_t</w:t>
      </w:r>
      <w:r>
        <w:rPr>
          <w:rFonts w:hint="default" w:asciiTheme="majorAscii" w:hAnsiTheme="majorAscii"/>
          <w:sz w:val="22"/>
          <w:szCs w:val="22"/>
        </w:rPr>
        <w:tab/>
      </w:r>
      <w:r>
        <w:rPr>
          <w:rFonts w:hint="default" w:asciiTheme="majorAscii" w:hAnsiTheme="majorAscii"/>
          <w:sz w:val="22"/>
          <w:szCs w:val="22"/>
        </w:rPr>
        <w:t xml:space="preserve">write(int </w:t>
      </w:r>
      <w:r>
        <w:rPr>
          <w:rFonts w:hint="default" w:asciiTheme="majorAscii" w:hAnsiTheme="majorAscii"/>
          <w:i/>
          <w:sz w:val="22"/>
          <w:szCs w:val="22"/>
        </w:rPr>
        <w:t>fildes</w:t>
      </w:r>
      <w:r>
        <w:rPr>
          <w:rFonts w:hint="default" w:asciiTheme="majorAscii" w:hAnsiTheme="majorAscii"/>
          <w:sz w:val="22"/>
          <w:szCs w:val="22"/>
        </w:rPr>
        <w:t>, const void *</w:t>
      </w:r>
      <w:r>
        <w:rPr>
          <w:rFonts w:hint="default" w:asciiTheme="majorAscii" w:hAnsiTheme="majorAscii"/>
          <w:i/>
          <w:sz w:val="22"/>
          <w:szCs w:val="22"/>
        </w:rPr>
        <w:t>buf</w:t>
      </w:r>
      <w:r>
        <w:rPr>
          <w:rFonts w:hint="default" w:asciiTheme="majorAscii" w:hAnsiTheme="majorAscii"/>
          <w:sz w:val="22"/>
          <w:szCs w:val="22"/>
        </w:rPr>
        <w:t>, size_t</w:t>
      </w:r>
      <w:r>
        <w:rPr>
          <w:rFonts w:hint="default" w:asciiTheme="majorAscii" w:hAnsiTheme="majorAscii"/>
          <w:spacing w:val="1"/>
          <w:sz w:val="22"/>
          <w:szCs w:val="22"/>
        </w:rPr>
        <w:t xml:space="preserve"> </w:t>
      </w:r>
      <w:r>
        <w:rPr>
          <w:rFonts w:hint="default" w:asciiTheme="majorAscii" w:hAnsiTheme="majorAscii"/>
          <w:i/>
          <w:sz w:val="22"/>
          <w:szCs w:val="22"/>
        </w:rPr>
        <w:t>nbyte</w:t>
      </w:r>
      <w:r>
        <w:rPr>
          <w:rFonts w:hint="default" w:asciiTheme="majorAscii" w:hAnsiTheme="majorAscii"/>
          <w:sz w:val="22"/>
          <w:szCs w:val="22"/>
        </w:rPr>
        <w:t>);</w:t>
      </w:r>
    </w:p>
    <w:p>
      <w:pPr>
        <w:pStyle w:val="6"/>
        <w:spacing w:before="5"/>
        <w:rPr>
          <w:rFonts w:hint="default" w:asciiTheme="majorAscii" w:hAnsiTheme="majorAscii"/>
          <w:sz w:val="22"/>
          <w:szCs w:val="22"/>
        </w:rPr>
      </w:pPr>
    </w:p>
    <w:p>
      <w:pPr>
        <w:pStyle w:val="6"/>
        <w:spacing w:before="1" w:line="283" w:lineRule="auto"/>
        <w:ind w:left="115" w:right="164"/>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i/>
          <w:w w:val="105"/>
          <w:sz w:val="22"/>
          <w:szCs w:val="22"/>
        </w:rPr>
        <w:t>write</w:t>
      </w:r>
      <w:r>
        <w:rPr>
          <w:rFonts w:hint="default" w:asciiTheme="majorAscii" w:hAnsiTheme="majorAscii"/>
          <w:w w:val="105"/>
          <w:sz w:val="22"/>
          <w:szCs w:val="22"/>
        </w:rPr>
        <w:t>()</w:t>
      </w:r>
      <w:r>
        <w:rPr>
          <w:rFonts w:hint="default" w:asciiTheme="majorAscii" w:hAnsiTheme="majorAscii"/>
          <w:spacing w:val="-15"/>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6"/>
          <w:w w:val="105"/>
          <w:sz w:val="22"/>
          <w:szCs w:val="22"/>
        </w:rPr>
        <w:t xml:space="preserve"> </w:t>
      </w:r>
      <w:r>
        <w:rPr>
          <w:rFonts w:hint="default" w:asciiTheme="majorAscii" w:hAnsiTheme="majorAscii"/>
          <w:w w:val="105"/>
          <w:sz w:val="22"/>
          <w:szCs w:val="22"/>
        </w:rPr>
        <w:t>attempt</w:t>
      </w:r>
      <w:r>
        <w:rPr>
          <w:rFonts w:hint="default" w:asciiTheme="majorAscii" w:hAnsiTheme="majorAsci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5"/>
          <w:w w:val="105"/>
          <w:sz w:val="22"/>
          <w:szCs w:val="22"/>
        </w:rPr>
        <w:t xml:space="preserve"> </w:t>
      </w:r>
      <w:r>
        <w:rPr>
          <w:rFonts w:hint="default" w:asciiTheme="majorAscii" w:hAnsiTheme="majorAscii"/>
          <w:w w:val="105"/>
          <w:sz w:val="22"/>
          <w:szCs w:val="22"/>
        </w:rPr>
        <w:t>write</w:t>
      </w:r>
      <w:r>
        <w:rPr>
          <w:rFonts w:hint="default" w:asciiTheme="majorAscii" w:hAnsiTheme="majorAscii"/>
          <w:spacing w:val="-13"/>
          <w:w w:val="105"/>
          <w:sz w:val="22"/>
          <w:szCs w:val="22"/>
        </w:rPr>
        <w:t xml:space="preserve"> </w:t>
      </w:r>
      <w:r>
        <w:rPr>
          <w:rFonts w:hint="default" w:asciiTheme="majorAscii" w:hAnsiTheme="majorAscii"/>
          <w:i/>
          <w:w w:val="105"/>
          <w:sz w:val="22"/>
          <w:szCs w:val="22"/>
        </w:rPr>
        <w:t>nbyte</w:t>
      </w:r>
      <w:r>
        <w:rPr>
          <w:rFonts w:hint="default" w:asciiTheme="majorAscii" w:hAnsiTheme="majorAscii"/>
          <w:i/>
          <w:spacing w:val="-15"/>
          <w:w w:val="105"/>
          <w:sz w:val="22"/>
          <w:szCs w:val="22"/>
        </w:rPr>
        <w:t xml:space="preserve"> </w:t>
      </w:r>
      <w:r>
        <w:rPr>
          <w:rFonts w:hint="default" w:asciiTheme="majorAscii" w:hAnsiTheme="majorAscii"/>
          <w:w w:val="105"/>
          <w:sz w:val="22"/>
          <w:szCs w:val="22"/>
        </w:rPr>
        <w:t>bytes</w:t>
      </w:r>
      <w:r>
        <w:rPr>
          <w:rFonts w:hint="default" w:asciiTheme="majorAscii" w:hAnsiTheme="majorAscii"/>
          <w:spacing w:val="-15"/>
          <w:w w:val="105"/>
          <w:sz w:val="22"/>
          <w:szCs w:val="22"/>
        </w:rPr>
        <w:t xml:space="preserve"> </w:t>
      </w:r>
      <w:r>
        <w:rPr>
          <w:rFonts w:hint="default" w:asciiTheme="majorAscii" w:hAnsiTheme="majorAscii"/>
          <w:w w:val="105"/>
          <w:sz w:val="22"/>
          <w:szCs w:val="22"/>
        </w:rPr>
        <w:t>from</w:t>
      </w:r>
      <w:r>
        <w:rPr>
          <w:rFonts w:hint="default" w:asciiTheme="majorAscii" w:hAnsiTheme="majorAscii"/>
          <w:spacing w:val="-15"/>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buffer</w:t>
      </w:r>
      <w:r>
        <w:rPr>
          <w:rFonts w:hint="default" w:asciiTheme="majorAscii" w:hAnsiTheme="majorAscii"/>
          <w:spacing w:val="-14"/>
          <w:w w:val="105"/>
          <w:sz w:val="22"/>
          <w:szCs w:val="22"/>
        </w:rPr>
        <w:t xml:space="preserve"> </w:t>
      </w:r>
      <w:r>
        <w:rPr>
          <w:rFonts w:hint="default" w:asciiTheme="majorAscii" w:hAnsiTheme="majorAscii"/>
          <w:w w:val="105"/>
          <w:sz w:val="22"/>
          <w:szCs w:val="22"/>
        </w:rPr>
        <w:t>pointed</w:t>
      </w:r>
      <w:r>
        <w:rPr>
          <w:rFonts w:hint="default" w:asciiTheme="majorAscii" w:hAnsiTheme="majorAsci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by</w:t>
      </w:r>
      <w:r>
        <w:rPr>
          <w:rFonts w:hint="default" w:asciiTheme="majorAscii" w:hAnsiTheme="majorAscii"/>
          <w:spacing w:val="-14"/>
          <w:w w:val="105"/>
          <w:sz w:val="22"/>
          <w:szCs w:val="22"/>
        </w:rPr>
        <w:t xml:space="preserve"> </w:t>
      </w:r>
      <w:r>
        <w:rPr>
          <w:rFonts w:hint="default" w:asciiTheme="majorAscii" w:hAnsiTheme="majorAscii"/>
          <w:i/>
          <w:w w:val="105"/>
          <w:sz w:val="22"/>
          <w:szCs w:val="22"/>
        </w:rPr>
        <w:t>buf</w:t>
      </w:r>
      <w:r>
        <w:rPr>
          <w:rFonts w:hint="default" w:asciiTheme="majorAscii" w:hAnsiTheme="majorAscii"/>
          <w: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 xml:space="preserve">the file associated with the open file </w:t>
      </w:r>
      <w:r>
        <w:rPr>
          <w:rFonts w:hint="default" w:asciiTheme="majorAscii" w:hAnsiTheme="majorAscii"/>
          <w:spacing w:val="-3"/>
          <w:w w:val="105"/>
          <w:sz w:val="22"/>
          <w:szCs w:val="22"/>
        </w:rPr>
        <w:t>descriptor,</w:t>
      </w:r>
      <w:r>
        <w:rPr>
          <w:rFonts w:hint="default" w:asciiTheme="majorAscii" w:hAnsiTheme="majorAscii"/>
          <w:spacing w:val="-22"/>
          <w:w w:val="105"/>
          <w:sz w:val="22"/>
          <w:szCs w:val="22"/>
        </w:rPr>
        <w:t xml:space="preserve"> </w:t>
      </w:r>
      <w:r>
        <w:rPr>
          <w:rFonts w:hint="default" w:asciiTheme="majorAscii" w:hAnsiTheme="majorAscii"/>
          <w:i/>
          <w:w w:val="105"/>
          <w:sz w:val="22"/>
          <w:szCs w:val="22"/>
        </w:rPr>
        <w:t>fildes</w:t>
      </w:r>
      <w:r>
        <w:rPr>
          <w:rFonts w:hint="default" w:asciiTheme="majorAscii" w:hAnsiTheme="majorAscii"/>
          <w:w w:val="105"/>
          <w:sz w:val="22"/>
          <w:szCs w:val="22"/>
        </w:rPr>
        <w:t>.</w:t>
      </w:r>
    </w:p>
    <w:p>
      <w:pPr>
        <w:pStyle w:val="6"/>
        <w:spacing w:line="283" w:lineRule="auto"/>
        <w:ind w:left="115"/>
        <w:rPr>
          <w:rFonts w:hint="default" w:asciiTheme="majorAscii" w:hAnsiTheme="majorAscii"/>
          <w:sz w:val="22"/>
          <w:szCs w:val="22"/>
        </w:rPr>
      </w:pPr>
      <w:r>
        <w:rPr>
          <w:rFonts w:hint="default" w:asciiTheme="majorAscii" w:hAnsiTheme="majorAscii"/>
          <w:w w:val="105"/>
          <w:sz w:val="22"/>
          <w:szCs w:val="22"/>
        </w:rPr>
        <w:t>Before</w:t>
      </w:r>
      <w:r>
        <w:rPr>
          <w:rFonts w:hint="default" w:asciiTheme="majorAscii" w:hAnsiTheme="majorAscii"/>
          <w:spacing w:val="-13"/>
          <w:w w:val="105"/>
          <w:sz w:val="22"/>
          <w:szCs w:val="22"/>
        </w:rPr>
        <w:t xml:space="preserve"> </w:t>
      </w:r>
      <w:r>
        <w:rPr>
          <w:rFonts w:hint="default" w:asciiTheme="majorAscii" w:hAnsiTheme="majorAscii"/>
          <w:w w:val="105"/>
          <w:sz w:val="22"/>
          <w:szCs w:val="22"/>
        </w:rPr>
        <w:t>any</w:t>
      </w:r>
      <w:r>
        <w:rPr>
          <w:rFonts w:hint="default" w:asciiTheme="majorAscii" w:hAnsiTheme="majorAscii"/>
          <w:spacing w:val="-13"/>
          <w:w w:val="105"/>
          <w:sz w:val="22"/>
          <w:szCs w:val="22"/>
        </w:rPr>
        <w:t xml:space="preserve"> </w:t>
      </w:r>
      <w:r>
        <w:rPr>
          <w:rFonts w:hint="default" w:asciiTheme="majorAscii" w:hAnsiTheme="majorAscii"/>
          <w:w w:val="105"/>
          <w:sz w:val="22"/>
          <w:szCs w:val="22"/>
        </w:rPr>
        <w:t>action</w:t>
      </w:r>
      <w:r>
        <w:rPr>
          <w:rFonts w:hint="default" w:asciiTheme="majorAscii" w:hAnsiTheme="majorAscii"/>
          <w:spacing w:val="-12"/>
          <w:w w:val="105"/>
          <w:sz w:val="22"/>
          <w:szCs w:val="22"/>
        </w:rPr>
        <w:t xml:space="preserve"> </w:t>
      </w:r>
      <w:r>
        <w:rPr>
          <w:rFonts w:hint="default" w:asciiTheme="majorAscii" w:hAnsiTheme="majorAscii"/>
          <w:w w:val="105"/>
          <w:sz w:val="22"/>
          <w:szCs w:val="22"/>
        </w:rPr>
        <w:t>is</w:t>
      </w:r>
      <w:r>
        <w:rPr>
          <w:rFonts w:hint="default" w:asciiTheme="majorAscii" w:hAnsiTheme="majorAscii"/>
          <w:spacing w:val="-13"/>
          <w:w w:val="105"/>
          <w:sz w:val="22"/>
          <w:szCs w:val="22"/>
        </w:rPr>
        <w:t xml:space="preserve"> </w:t>
      </w:r>
      <w:r>
        <w:rPr>
          <w:rFonts w:hint="default" w:asciiTheme="majorAscii" w:hAnsiTheme="majorAscii"/>
          <w:w w:val="105"/>
          <w:sz w:val="22"/>
          <w:szCs w:val="22"/>
        </w:rPr>
        <w:t>taken,</w:t>
      </w:r>
      <w:r>
        <w:rPr>
          <w:rFonts w:hint="default" w:asciiTheme="majorAscii" w:hAnsiTheme="majorAscii"/>
          <w:spacing w:val="-13"/>
          <w:w w:val="105"/>
          <w:sz w:val="22"/>
          <w:szCs w:val="22"/>
        </w:rPr>
        <w:t xml:space="preserve"> </w:t>
      </w:r>
      <w:r>
        <w:rPr>
          <w:rFonts w:hint="default" w:asciiTheme="majorAscii" w:hAnsiTheme="majorAscii"/>
          <w:w w:val="105"/>
          <w:sz w:val="22"/>
          <w:szCs w:val="22"/>
        </w:rPr>
        <w:t>and</w:t>
      </w:r>
      <w:r>
        <w:rPr>
          <w:rFonts w:hint="default" w:asciiTheme="majorAscii" w:hAnsiTheme="majorAscii"/>
          <w:spacing w:val="-12"/>
          <w:w w:val="105"/>
          <w:sz w:val="22"/>
          <w:szCs w:val="22"/>
        </w:rPr>
        <w:t xml:space="preserve"> </w:t>
      </w:r>
      <w:r>
        <w:rPr>
          <w:rFonts w:hint="default" w:asciiTheme="majorAscii" w:hAnsiTheme="majorAscii"/>
          <w:w w:val="105"/>
          <w:sz w:val="22"/>
          <w:szCs w:val="22"/>
        </w:rPr>
        <w:t>if</w:t>
      </w:r>
      <w:r>
        <w:rPr>
          <w:rFonts w:hint="default" w:asciiTheme="majorAscii" w:hAnsiTheme="majorAscii"/>
          <w:spacing w:val="-11"/>
          <w:w w:val="105"/>
          <w:sz w:val="22"/>
          <w:szCs w:val="22"/>
        </w:rPr>
        <w:t xml:space="preserve"> </w:t>
      </w:r>
      <w:r>
        <w:rPr>
          <w:rFonts w:hint="default" w:asciiTheme="majorAscii" w:hAnsiTheme="majorAscii"/>
          <w:i/>
          <w:w w:val="105"/>
          <w:sz w:val="22"/>
          <w:szCs w:val="22"/>
        </w:rPr>
        <w:t>nbyte</w:t>
      </w:r>
      <w:r>
        <w:rPr>
          <w:rFonts w:hint="default" w:asciiTheme="majorAscii" w:hAnsiTheme="majorAscii"/>
          <w:i/>
          <w:spacing w:val="-12"/>
          <w:w w:val="105"/>
          <w:sz w:val="22"/>
          <w:szCs w:val="22"/>
        </w:rPr>
        <w:t xml:space="preserve"> </w:t>
      </w:r>
      <w:r>
        <w:rPr>
          <w:rFonts w:hint="default" w:asciiTheme="majorAscii" w:hAnsiTheme="majorAscii"/>
          <w:w w:val="105"/>
          <w:sz w:val="22"/>
          <w:szCs w:val="22"/>
        </w:rPr>
        <w:t>is</w:t>
      </w:r>
      <w:r>
        <w:rPr>
          <w:rFonts w:hint="default" w:asciiTheme="majorAscii" w:hAnsiTheme="majorAscii"/>
          <w:spacing w:val="-13"/>
          <w:w w:val="105"/>
          <w:sz w:val="22"/>
          <w:szCs w:val="22"/>
        </w:rPr>
        <w:t xml:space="preserve"> </w:t>
      </w:r>
      <w:r>
        <w:rPr>
          <w:rFonts w:hint="default" w:asciiTheme="majorAscii" w:hAnsiTheme="majorAscii"/>
          <w:w w:val="105"/>
          <w:sz w:val="22"/>
          <w:szCs w:val="22"/>
        </w:rPr>
        <w:t>zero</w:t>
      </w:r>
      <w:r>
        <w:rPr>
          <w:rFonts w:hint="default" w:asciiTheme="majorAscii" w:hAnsiTheme="majorAscii"/>
          <w:spacing w:val="-12"/>
          <w:w w:val="105"/>
          <w:sz w:val="22"/>
          <w:szCs w:val="22"/>
        </w:rPr>
        <w:t xml:space="preserve"> </w:t>
      </w:r>
      <w:r>
        <w:rPr>
          <w:rFonts w:hint="default" w:asciiTheme="majorAscii" w:hAnsiTheme="majorAscii"/>
          <w:w w:val="105"/>
          <w:sz w:val="22"/>
          <w:szCs w:val="22"/>
        </w:rPr>
        <w:t>and</w:t>
      </w:r>
      <w:r>
        <w:rPr>
          <w:rFonts w:hint="default" w:asciiTheme="majorAscii" w:hAnsiTheme="majorAscii"/>
          <w:spacing w:val="-13"/>
          <w:w w:val="105"/>
          <w:sz w:val="22"/>
          <w:szCs w:val="22"/>
        </w:rPr>
        <w:t xml:space="preserve"> </w:t>
      </w:r>
      <w:r>
        <w:rPr>
          <w:rFonts w:hint="default" w:asciiTheme="majorAscii" w:hAnsiTheme="majorAscii"/>
          <w:w w:val="105"/>
          <w:sz w:val="22"/>
          <w:szCs w:val="22"/>
        </w:rPr>
        <w:t>the</w:t>
      </w:r>
      <w:r>
        <w:rPr>
          <w:rFonts w:hint="default" w:asciiTheme="majorAscii" w:hAnsiTheme="majorAscii"/>
          <w:spacing w:val="-12"/>
          <w:w w:val="105"/>
          <w:sz w:val="22"/>
          <w:szCs w:val="22"/>
        </w:rPr>
        <w:t xml:space="preserve"> </w:t>
      </w:r>
      <w:r>
        <w:rPr>
          <w:rFonts w:hint="default" w:asciiTheme="majorAscii" w:hAnsiTheme="majorAscii"/>
          <w:w w:val="105"/>
          <w:sz w:val="22"/>
          <w:szCs w:val="22"/>
        </w:rPr>
        <w:t>file</w:t>
      </w:r>
      <w:r>
        <w:rPr>
          <w:rFonts w:hint="default" w:asciiTheme="majorAscii" w:hAnsiTheme="majorAscii"/>
          <w:spacing w:val="-12"/>
          <w:w w:val="105"/>
          <w:sz w:val="22"/>
          <w:szCs w:val="22"/>
        </w:rPr>
        <w:t xml:space="preserve"> </w:t>
      </w:r>
      <w:r>
        <w:rPr>
          <w:rFonts w:hint="default" w:asciiTheme="majorAscii" w:hAnsiTheme="majorAscii"/>
          <w:w w:val="105"/>
          <w:sz w:val="22"/>
          <w:szCs w:val="22"/>
        </w:rPr>
        <w:t>is</w:t>
      </w:r>
      <w:r>
        <w:rPr>
          <w:rFonts w:hint="default" w:asciiTheme="majorAscii" w:hAnsiTheme="majorAscii"/>
          <w:spacing w:val="-13"/>
          <w:w w:val="105"/>
          <w:sz w:val="22"/>
          <w:szCs w:val="22"/>
        </w:rPr>
        <w:t xml:space="preserve"> </w:t>
      </w:r>
      <w:r>
        <w:rPr>
          <w:rFonts w:hint="default" w:asciiTheme="majorAscii" w:hAnsiTheme="majorAscii"/>
          <w:w w:val="105"/>
          <w:sz w:val="22"/>
          <w:szCs w:val="22"/>
        </w:rPr>
        <w:t>a</w:t>
      </w:r>
      <w:r>
        <w:rPr>
          <w:rFonts w:hint="default" w:asciiTheme="majorAscii" w:hAnsiTheme="majorAscii"/>
          <w:spacing w:val="-13"/>
          <w:w w:val="105"/>
          <w:sz w:val="22"/>
          <w:szCs w:val="22"/>
        </w:rPr>
        <w:t xml:space="preserve"> </w:t>
      </w:r>
      <w:r>
        <w:rPr>
          <w:rFonts w:hint="default" w:asciiTheme="majorAscii" w:hAnsiTheme="majorAscii"/>
          <w:w w:val="105"/>
          <w:sz w:val="22"/>
          <w:szCs w:val="22"/>
        </w:rPr>
        <w:t>regular</w:t>
      </w:r>
      <w:r>
        <w:rPr>
          <w:rFonts w:hint="default" w:asciiTheme="majorAscii" w:hAnsiTheme="majorAscii"/>
          <w:spacing w:val="-13"/>
          <w:w w:val="105"/>
          <w:sz w:val="22"/>
          <w:szCs w:val="22"/>
        </w:rPr>
        <w:t xml:space="preserve"> </w:t>
      </w:r>
      <w:r>
        <w:rPr>
          <w:rFonts w:hint="default" w:asciiTheme="majorAscii" w:hAnsiTheme="majorAscii"/>
          <w:w w:val="105"/>
          <w:sz w:val="22"/>
          <w:szCs w:val="22"/>
        </w:rPr>
        <w:t>file,</w:t>
      </w:r>
      <w:r>
        <w:rPr>
          <w:rFonts w:hint="default" w:asciiTheme="majorAscii" w:hAnsiTheme="majorAscii"/>
          <w:spacing w:val="-12"/>
          <w:w w:val="105"/>
          <w:sz w:val="22"/>
          <w:szCs w:val="22"/>
        </w:rPr>
        <w:t xml:space="preserve"> </w:t>
      </w:r>
      <w:r>
        <w:rPr>
          <w:rFonts w:hint="default" w:asciiTheme="majorAscii" w:hAnsiTheme="majorAscii"/>
          <w:w w:val="105"/>
          <w:sz w:val="22"/>
          <w:szCs w:val="22"/>
        </w:rPr>
        <w:t>the</w:t>
      </w:r>
      <w:r>
        <w:rPr>
          <w:rFonts w:hint="default" w:asciiTheme="majorAscii" w:hAnsiTheme="majorAscii"/>
          <w:spacing w:val="-10"/>
          <w:w w:val="105"/>
          <w:sz w:val="22"/>
          <w:szCs w:val="22"/>
        </w:rPr>
        <w:t xml:space="preserve"> </w:t>
      </w:r>
      <w:r>
        <w:rPr>
          <w:rFonts w:hint="default" w:asciiTheme="majorAscii" w:hAnsiTheme="majorAscii"/>
          <w:i/>
          <w:w w:val="105"/>
          <w:sz w:val="22"/>
          <w:szCs w:val="22"/>
        </w:rPr>
        <w:t>write</w:t>
      </w:r>
      <w:r>
        <w:rPr>
          <w:rFonts w:hint="default" w:asciiTheme="majorAscii" w:hAnsiTheme="majorAscii"/>
          <w:w w:val="105"/>
          <w:sz w:val="22"/>
          <w:szCs w:val="22"/>
        </w:rPr>
        <w:t>()</w:t>
      </w:r>
      <w:r>
        <w:rPr>
          <w:rFonts w:hint="default" w:asciiTheme="majorAscii" w:hAnsiTheme="majorAscii"/>
          <w:spacing w:val="-12"/>
          <w:w w:val="105"/>
          <w:sz w:val="22"/>
          <w:szCs w:val="22"/>
        </w:rPr>
        <w:t xml:space="preserve"> </w:t>
      </w:r>
      <w:r>
        <w:rPr>
          <w:rFonts w:hint="default" w:asciiTheme="majorAscii" w:hAnsiTheme="majorAscii"/>
          <w:w w:val="105"/>
          <w:sz w:val="22"/>
          <w:szCs w:val="22"/>
        </w:rPr>
        <w:t>function may</w:t>
      </w:r>
      <w:r>
        <w:rPr>
          <w:rFonts w:hint="default" w:asciiTheme="majorAscii" w:hAnsiTheme="majorAscii"/>
          <w:spacing w:val="-15"/>
          <w:w w:val="105"/>
          <w:sz w:val="22"/>
          <w:szCs w:val="22"/>
        </w:rPr>
        <w:t xml:space="preserve"> </w:t>
      </w:r>
      <w:r>
        <w:rPr>
          <w:rFonts w:hint="default" w:asciiTheme="majorAscii" w:hAnsiTheme="majorAscii"/>
          <w:w w:val="105"/>
          <w:sz w:val="22"/>
          <w:szCs w:val="22"/>
        </w:rPr>
        <w:t>detect</w:t>
      </w:r>
      <w:r>
        <w:rPr>
          <w:rFonts w:hint="default" w:asciiTheme="majorAscii" w:hAnsiTheme="majorAscii"/>
          <w:spacing w:val="-13"/>
          <w:w w:val="105"/>
          <w:sz w:val="22"/>
          <w:szCs w:val="22"/>
        </w:rPr>
        <w:t xml:space="preserve"> </w:t>
      </w:r>
      <w:r>
        <w:rPr>
          <w:rFonts w:hint="default" w:asciiTheme="majorAscii" w:hAnsiTheme="majorAscii"/>
          <w:w w:val="105"/>
          <w:sz w:val="22"/>
          <w:szCs w:val="22"/>
        </w:rPr>
        <w:t>and</w:t>
      </w:r>
      <w:r>
        <w:rPr>
          <w:rFonts w:hint="default" w:asciiTheme="majorAscii" w:hAnsiTheme="majorAscii"/>
          <w:spacing w:val="-14"/>
          <w:w w:val="105"/>
          <w:sz w:val="22"/>
          <w:szCs w:val="22"/>
        </w:rPr>
        <w:t xml:space="preserve"> </w:t>
      </w:r>
      <w:r>
        <w:rPr>
          <w:rFonts w:hint="default" w:asciiTheme="majorAscii" w:hAnsiTheme="majorAscii"/>
          <w:w w:val="105"/>
          <w:sz w:val="22"/>
          <w:szCs w:val="22"/>
        </w:rPr>
        <w:t>return</w:t>
      </w:r>
      <w:r>
        <w:rPr>
          <w:rFonts w:hint="default" w:asciiTheme="majorAscii" w:hAnsiTheme="majorAscii"/>
          <w:spacing w:val="-14"/>
          <w:w w:val="105"/>
          <w:sz w:val="22"/>
          <w:szCs w:val="22"/>
        </w:rPr>
        <w:t xml:space="preserve"> </w:t>
      </w:r>
      <w:r>
        <w:rPr>
          <w:rFonts w:hint="default" w:asciiTheme="majorAscii" w:hAnsiTheme="majorAscii"/>
          <w:spacing w:val="-5"/>
          <w:w w:val="105"/>
          <w:sz w:val="22"/>
          <w:szCs w:val="22"/>
        </w:rPr>
        <w:t>error.</w:t>
      </w:r>
      <w:r>
        <w:rPr>
          <w:rFonts w:hint="default" w:asciiTheme="majorAscii" w:hAnsiTheme="majorAscii"/>
          <w:spacing w:val="-14"/>
          <w:w w:val="105"/>
          <w:sz w:val="22"/>
          <w:szCs w:val="22"/>
        </w:rPr>
        <w:t xml:space="preserve"> </w:t>
      </w:r>
      <w:r>
        <w:rPr>
          <w:rFonts w:hint="default" w:asciiTheme="majorAscii" w:hAnsiTheme="majorAscii"/>
          <w:w w:val="105"/>
          <w:sz w:val="22"/>
          <w:szCs w:val="22"/>
        </w:rPr>
        <w:t>In</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absence</w:t>
      </w:r>
      <w:r>
        <w:rPr>
          <w:rFonts w:hint="default" w:asciiTheme="majorAscii" w:hAnsiTheme="majorAscii"/>
          <w:spacing w:val="-14"/>
          <w:w w:val="105"/>
          <w:sz w:val="22"/>
          <w:szCs w:val="22"/>
        </w:rPr>
        <w:t xml:space="preserve"> </w:t>
      </w:r>
      <w:r>
        <w:rPr>
          <w:rFonts w:hint="default" w:asciiTheme="majorAscii" w:hAnsiTheme="majorAscii"/>
          <w:w w:val="105"/>
          <w:sz w:val="22"/>
          <w:szCs w:val="22"/>
        </w:rPr>
        <w:t>of</w:t>
      </w:r>
      <w:r>
        <w:rPr>
          <w:rFonts w:hint="default" w:asciiTheme="majorAscii" w:hAnsiTheme="majorAscii"/>
          <w:spacing w:val="-15"/>
          <w:w w:val="105"/>
          <w:sz w:val="22"/>
          <w:szCs w:val="22"/>
        </w:rPr>
        <w:t xml:space="preserve"> </w:t>
      </w:r>
      <w:r>
        <w:rPr>
          <w:rFonts w:hint="default" w:asciiTheme="majorAscii" w:hAnsiTheme="majorAscii"/>
          <w:w w:val="105"/>
          <w:sz w:val="22"/>
          <w:szCs w:val="22"/>
        </w:rPr>
        <w:t>errors,</w:t>
      </w:r>
      <w:r>
        <w:rPr>
          <w:rFonts w:hint="default" w:asciiTheme="majorAscii" w:hAnsiTheme="majorAscii"/>
          <w:spacing w:val="-14"/>
          <w:w w:val="105"/>
          <w:sz w:val="22"/>
          <w:szCs w:val="22"/>
        </w:rPr>
        <w:t xml:space="preserve"> </w:t>
      </w:r>
      <w:r>
        <w:rPr>
          <w:rFonts w:hint="default" w:asciiTheme="majorAscii" w:hAnsiTheme="majorAscii"/>
          <w:w w:val="105"/>
          <w:sz w:val="22"/>
          <w:szCs w:val="22"/>
        </w:rPr>
        <w:t>or</w:t>
      </w:r>
      <w:r>
        <w:rPr>
          <w:rFonts w:hint="default" w:asciiTheme="majorAscii" w:hAnsiTheme="majorAscii"/>
          <w:spacing w:val="-13"/>
          <w:w w:val="105"/>
          <w:sz w:val="22"/>
          <w:szCs w:val="22"/>
        </w:rPr>
        <w:t xml:space="preserve"> </w:t>
      </w:r>
      <w:r>
        <w:rPr>
          <w:rFonts w:hint="default" w:asciiTheme="majorAscii" w:hAnsiTheme="majorAscii"/>
          <w:w w:val="105"/>
          <w:sz w:val="22"/>
          <w:szCs w:val="22"/>
        </w:rPr>
        <w:t>if</w:t>
      </w:r>
      <w:r>
        <w:rPr>
          <w:rFonts w:hint="default" w:asciiTheme="majorAscii" w:hAnsiTheme="majorAscii"/>
          <w:spacing w:val="-15"/>
          <w:w w:val="105"/>
          <w:sz w:val="22"/>
          <w:szCs w:val="22"/>
        </w:rPr>
        <w:t xml:space="preserve"> </w:t>
      </w:r>
      <w:r>
        <w:rPr>
          <w:rFonts w:hint="default" w:asciiTheme="majorAscii" w:hAnsiTheme="majorAscii"/>
          <w:w w:val="105"/>
          <w:sz w:val="22"/>
          <w:szCs w:val="22"/>
        </w:rPr>
        <w:t>error</w:t>
      </w:r>
      <w:r>
        <w:rPr>
          <w:rFonts w:hint="default" w:asciiTheme="majorAscii" w:hAnsiTheme="majorAscii"/>
          <w:spacing w:val="-14"/>
          <w:w w:val="105"/>
          <w:sz w:val="22"/>
          <w:szCs w:val="22"/>
        </w:rPr>
        <w:t xml:space="preserve"> </w:t>
      </w:r>
      <w:r>
        <w:rPr>
          <w:rFonts w:hint="default" w:asciiTheme="majorAscii" w:hAnsiTheme="majorAscii"/>
          <w:w w:val="105"/>
          <w:sz w:val="22"/>
          <w:szCs w:val="22"/>
        </w:rPr>
        <w:t>detection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is</w:t>
      </w:r>
      <w:r>
        <w:rPr>
          <w:rFonts w:hint="default" w:asciiTheme="majorAscii" w:hAnsiTheme="majorAscii"/>
          <w:spacing w:val="-15"/>
          <w:w w:val="105"/>
          <w:sz w:val="22"/>
          <w:szCs w:val="22"/>
        </w:rPr>
        <w:t xml:space="preserve"> </w:t>
      </w:r>
      <w:r>
        <w:rPr>
          <w:rFonts w:hint="default" w:asciiTheme="majorAscii" w:hAnsiTheme="majorAscii"/>
          <w:w w:val="105"/>
          <w:sz w:val="22"/>
          <w:szCs w:val="22"/>
        </w:rPr>
        <w:t>not</w:t>
      </w:r>
      <w:r>
        <w:rPr>
          <w:rFonts w:hint="default" w:asciiTheme="majorAscii" w:hAnsiTheme="majorAscii"/>
          <w:spacing w:val="-15"/>
          <w:w w:val="105"/>
          <w:sz w:val="22"/>
          <w:szCs w:val="22"/>
        </w:rPr>
        <w:t xml:space="preserve"> </w:t>
      </w:r>
      <w:r>
        <w:rPr>
          <w:rFonts w:hint="default" w:asciiTheme="majorAscii" w:hAnsiTheme="majorAscii"/>
          <w:w w:val="105"/>
          <w:sz w:val="22"/>
          <w:szCs w:val="22"/>
        </w:rPr>
        <w:t>performed,</w:t>
      </w:r>
      <w:r>
        <w:rPr>
          <w:rFonts w:hint="default" w:asciiTheme="majorAscii" w:hAnsiTheme="majorAscii"/>
          <w:spacing w:val="-14"/>
          <w:w w:val="105"/>
          <w:sz w:val="22"/>
          <w:szCs w:val="22"/>
        </w:rPr>
        <w:t xml:space="preserve"> </w:t>
      </w:r>
      <w:r>
        <w:rPr>
          <w:rFonts w:hint="default" w:asciiTheme="majorAscii" w:hAnsiTheme="majorAscii"/>
          <w:w w:val="105"/>
          <w:sz w:val="22"/>
          <w:szCs w:val="22"/>
        </w:rPr>
        <w:t xml:space="preserve">the </w:t>
      </w:r>
      <w:r>
        <w:rPr>
          <w:rFonts w:hint="default" w:asciiTheme="majorAscii" w:hAnsiTheme="majorAscii"/>
          <w:i/>
          <w:w w:val="105"/>
          <w:sz w:val="22"/>
          <w:szCs w:val="22"/>
        </w:rPr>
        <w:t>write</w:t>
      </w:r>
      <w:r>
        <w:rPr>
          <w:rFonts w:hint="default" w:asciiTheme="majorAscii" w:hAnsiTheme="majorAscii"/>
          <w:w w:val="105"/>
          <w:sz w:val="22"/>
          <w:szCs w:val="22"/>
        </w:rPr>
        <w:t>()</w:t>
      </w:r>
      <w:r>
        <w:rPr>
          <w:rFonts w:hint="default" w:asciiTheme="majorAscii" w:hAnsiTheme="majorAscii"/>
          <w:spacing w:val="-13"/>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2"/>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2"/>
          <w:w w:val="105"/>
          <w:sz w:val="22"/>
          <w:szCs w:val="22"/>
        </w:rPr>
        <w:t xml:space="preserve"> </w:t>
      </w:r>
      <w:r>
        <w:rPr>
          <w:rFonts w:hint="default" w:asciiTheme="majorAscii" w:hAnsiTheme="majorAscii"/>
          <w:w w:val="105"/>
          <w:sz w:val="22"/>
          <w:szCs w:val="22"/>
        </w:rPr>
        <w:t>return</w:t>
      </w:r>
      <w:r>
        <w:rPr>
          <w:rFonts w:hint="default" w:asciiTheme="majorAscii" w:hAnsiTheme="majorAscii"/>
          <w:spacing w:val="-13"/>
          <w:w w:val="105"/>
          <w:sz w:val="22"/>
          <w:szCs w:val="22"/>
        </w:rPr>
        <w:t xml:space="preserve"> </w:t>
      </w:r>
      <w:r>
        <w:rPr>
          <w:rFonts w:hint="default" w:asciiTheme="majorAscii" w:hAnsiTheme="majorAscii"/>
          <w:w w:val="105"/>
          <w:sz w:val="22"/>
          <w:szCs w:val="22"/>
        </w:rPr>
        <w:t>zero</w:t>
      </w:r>
      <w:r>
        <w:rPr>
          <w:rFonts w:hint="default" w:asciiTheme="majorAscii" w:hAnsiTheme="majorAscii"/>
          <w:spacing w:val="-12"/>
          <w:w w:val="105"/>
          <w:sz w:val="22"/>
          <w:szCs w:val="22"/>
        </w:rPr>
        <w:t xml:space="preserve"> </w:t>
      </w:r>
      <w:r>
        <w:rPr>
          <w:rFonts w:hint="default" w:asciiTheme="majorAscii" w:hAnsiTheme="majorAscii"/>
          <w:w w:val="105"/>
          <w:sz w:val="22"/>
          <w:szCs w:val="22"/>
        </w:rPr>
        <w:t>and</w:t>
      </w:r>
      <w:r>
        <w:rPr>
          <w:rFonts w:hint="default" w:asciiTheme="majorAscii" w:hAnsiTheme="majorAscii"/>
          <w:spacing w:val="-13"/>
          <w:w w:val="105"/>
          <w:sz w:val="22"/>
          <w:szCs w:val="22"/>
        </w:rPr>
        <w:t xml:space="preserve"> </w:t>
      </w:r>
      <w:r>
        <w:rPr>
          <w:rFonts w:hint="default" w:asciiTheme="majorAscii" w:hAnsiTheme="majorAscii"/>
          <w:w w:val="105"/>
          <w:sz w:val="22"/>
          <w:szCs w:val="22"/>
        </w:rPr>
        <w:t>have</w:t>
      </w:r>
      <w:r>
        <w:rPr>
          <w:rFonts w:hint="default" w:asciiTheme="majorAscii" w:hAnsiTheme="majorAscii"/>
          <w:spacing w:val="-12"/>
          <w:w w:val="105"/>
          <w:sz w:val="22"/>
          <w:szCs w:val="22"/>
        </w:rPr>
        <w:t xml:space="preserve"> </w:t>
      </w:r>
      <w:r>
        <w:rPr>
          <w:rFonts w:hint="default" w:asciiTheme="majorAscii" w:hAnsiTheme="majorAscii"/>
          <w:w w:val="105"/>
          <w:sz w:val="22"/>
          <w:szCs w:val="22"/>
        </w:rPr>
        <w:t>no</w:t>
      </w:r>
      <w:r>
        <w:rPr>
          <w:rFonts w:hint="default" w:asciiTheme="majorAscii" w:hAnsiTheme="majorAscii"/>
          <w:spacing w:val="-13"/>
          <w:w w:val="105"/>
          <w:sz w:val="22"/>
          <w:szCs w:val="22"/>
        </w:rPr>
        <w:t xml:space="preserve"> </w:t>
      </w:r>
      <w:r>
        <w:rPr>
          <w:rFonts w:hint="default" w:asciiTheme="majorAscii" w:hAnsiTheme="majorAscii"/>
          <w:w w:val="105"/>
          <w:sz w:val="22"/>
          <w:szCs w:val="22"/>
        </w:rPr>
        <w:t>other</w:t>
      </w:r>
      <w:r>
        <w:rPr>
          <w:rFonts w:hint="default" w:asciiTheme="majorAscii" w:hAnsiTheme="majorAscii"/>
          <w:spacing w:val="-12"/>
          <w:w w:val="105"/>
          <w:sz w:val="22"/>
          <w:szCs w:val="22"/>
        </w:rPr>
        <w:t xml:space="preserve"> </w:t>
      </w:r>
      <w:r>
        <w:rPr>
          <w:rFonts w:hint="default" w:asciiTheme="majorAscii" w:hAnsiTheme="majorAscii"/>
          <w:w w:val="105"/>
          <w:sz w:val="22"/>
          <w:szCs w:val="22"/>
        </w:rPr>
        <w:t>results.</w:t>
      </w:r>
      <w:r>
        <w:rPr>
          <w:rFonts w:hint="default" w:asciiTheme="majorAscii" w:hAnsiTheme="majorAscii"/>
          <w:spacing w:val="-11"/>
          <w:w w:val="105"/>
          <w:sz w:val="22"/>
          <w:szCs w:val="22"/>
        </w:rPr>
        <w:t xml:space="preserve"> </w:t>
      </w:r>
      <w:r>
        <w:rPr>
          <w:rFonts w:hint="default" w:asciiTheme="majorAscii" w:hAnsiTheme="majorAscii"/>
          <w:w w:val="105"/>
          <w:sz w:val="22"/>
          <w:szCs w:val="22"/>
        </w:rPr>
        <w:t>If</w:t>
      </w:r>
      <w:r>
        <w:rPr>
          <w:rFonts w:hint="default" w:asciiTheme="majorAscii" w:hAnsiTheme="majorAscii"/>
          <w:spacing w:val="-12"/>
          <w:w w:val="105"/>
          <w:sz w:val="22"/>
          <w:szCs w:val="22"/>
        </w:rPr>
        <w:t xml:space="preserve"> </w:t>
      </w:r>
      <w:r>
        <w:rPr>
          <w:rFonts w:hint="default" w:asciiTheme="majorAscii" w:hAnsiTheme="majorAscii"/>
          <w:i/>
          <w:w w:val="105"/>
          <w:sz w:val="22"/>
          <w:szCs w:val="22"/>
        </w:rPr>
        <w:t>nbyte</w:t>
      </w:r>
      <w:r>
        <w:rPr>
          <w:rFonts w:hint="default" w:asciiTheme="majorAscii" w:hAnsiTheme="majorAscii"/>
          <w:i/>
          <w:spacing w:val="-12"/>
          <w:w w:val="105"/>
          <w:sz w:val="22"/>
          <w:szCs w:val="22"/>
        </w:rPr>
        <w:t xml:space="preserve"> </w:t>
      </w:r>
      <w:r>
        <w:rPr>
          <w:rFonts w:hint="default" w:asciiTheme="majorAscii" w:hAnsiTheme="majorAscii"/>
          <w:w w:val="105"/>
          <w:sz w:val="22"/>
          <w:szCs w:val="22"/>
        </w:rPr>
        <w:t>is</w:t>
      </w:r>
      <w:r>
        <w:rPr>
          <w:rFonts w:hint="default" w:asciiTheme="majorAscii" w:hAnsiTheme="majorAscii"/>
          <w:spacing w:val="-13"/>
          <w:w w:val="105"/>
          <w:sz w:val="22"/>
          <w:szCs w:val="22"/>
        </w:rPr>
        <w:t xml:space="preserve"> </w:t>
      </w:r>
      <w:r>
        <w:rPr>
          <w:rFonts w:hint="default" w:asciiTheme="majorAscii" w:hAnsiTheme="majorAscii"/>
          <w:w w:val="105"/>
          <w:sz w:val="22"/>
          <w:szCs w:val="22"/>
        </w:rPr>
        <w:t>zero</w:t>
      </w:r>
      <w:r>
        <w:rPr>
          <w:rFonts w:hint="default" w:asciiTheme="majorAscii" w:hAnsiTheme="majorAscii"/>
          <w:spacing w:val="-13"/>
          <w:w w:val="105"/>
          <w:sz w:val="22"/>
          <w:szCs w:val="22"/>
        </w:rPr>
        <w:t xml:space="preserve"> </w:t>
      </w:r>
      <w:r>
        <w:rPr>
          <w:rFonts w:hint="default" w:asciiTheme="majorAscii" w:hAnsiTheme="majorAscii"/>
          <w:w w:val="105"/>
          <w:sz w:val="22"/>
          <w:szCs w:val="22"/>
        </w:rPr>
        <w:t>and</w:t>
      </w:r>
      <w:r>
        <w:rPr>
          <w:rFonts w:hint="default" w:asciiTheme="majorAscii" w:hAnsiTheme="majorAscii"/>
          <w:spacing w:val="-12"/>
          <w:w w:val="105"/>
          <w:sz w:val="22"/>
          <w:szCs w:val="22"/>
        </w:rPr>
        <w:t xml:space="preserve"> </w:t>
      </w:r>
      <w:r>
        <w:rPr>
          <w:rFonts w:hint="default" w:asciiTheme="majorAscii" w:hAnsiTheme="majorAscii"/>
          <w:w w:val="105"/>
          <w:sz w:val="22"/>
          <w:szCs w:val="22"/>
        </w:rPr>
        <w:t>the</w:t>
      </w:r>
      <w:r>
        <w:rPr>
          <w:rFonts w:hint="default" w:asciiTheme="majorAscii" w:hAnsiTheme="majorAscii"/>
          <w:spacing w:val="-13"/>
          <w:w w:val="105"/>
          <w:sz w:val="22"/>
          <w:szCs w:val="22"/>
        </w:rPr>
        <w:t xml:space="preserve"> </w:t>
      </w:r>
      <w:r>
        <w:rPr>
          <w:rFonts w:hint="default" w:asciiTheme="majorAscii" w:hAnsiTheme="majorAscii"/>
          <w:w w:val="105"/>
          <w:sz w:val="22"/>
          <w:szCs w:val="22"/>
        </w:rPr>
        <w:t>file</w:t>
      </w:r>
      <w:r>
        <w:rPr>
          <w:rFonts w:hint="default" w:asciiTheme="majorAscii" w:hAnsiTheme="majorAscii"/>
          <w:spacing w:val="-12"/>
          <w:w w:val="105"/>
          <w:sz w:val="22"/>
          <w:szCs w:val="22"/>
        </w:rPr>
        <w:t xml:space="preserve"> </w:t>
      </w:r>
      <w:r>
        <w:rPr>
          <w:rFonts w:hint="default" w:asciiTheme="majorAscii" w:hAnsiTheme="majorAscii"/>
          <w:w w:val="105"/>
          <w:sz w:val="22"/>
          <w:szCs w:val="22"/>
        </w:rPr>
        <w:t>is</w:t>
      </w:r>
      <w:r>
        <w:rPr>
          <w:rFonts w:hint="default" w:asciiTheme="majorAscii" w:hAnsiTheme="majorAscii"/>
          <w:spacing w:val="-14"/>
          <w:w w:val="105"/>
          <w:sz w:val="22"/>
          <w:szCs w:val="22"/>
        </w:rPr>
        <w:t xml:space="preserve"> </w:t>
      </w:r>
      <w:r>
        <w:rPr>
          <w:rFonts w:hint="default" w:asciiTheme="majorAscii" w:hAnsiTheme="majorAscii"/>
          <w:w w:val="105"/>
          <w:sz w:val="22"/>
          <w:szCs w:val="22"/>
        </w:rPr>
        <w:t>not</w:t>
      </w:r>
      <w:r>
        <w:rPr>
          <w:rFonts w:hint="default" w:asciiTheme="majorAscii" w:hAnsiTheme="majorAscii"/>
          <w:spacing w:val="-13"/>
          <w:w w:val="105"/>
          <w:sz w:val="22"/>
          <w:szCs w:val="22"/>
        </w:rPr>
        <w:t xml:space="preserve"> </w:t>
      </w:r>
      <w:r>
        <w:rPr>
          <w:rFonts w:hint="default" w:asciiTheme="majorAscii" w:hAnsiTheme="majorAscii"/>
          <w:w w:val="105"/>
          <w:sz w:val="22"/>
          <w:szCs w:val="22"/>
        </w:rPr>
        <w:t>a regular file, the results are</w:t>
      </w:r>
      <w:r>
        <w:rPr>
          <w:rFonts w:hint="default" w:asciiTheme="majorAscii" w:hAnsiTheme="majorAscii"/>
          <w:spacing w:val="-15"/>
          <w:w w:val="105"/>
          <w:sz w:val="22"/>
          <w:szCs w:val="22"/>
        </w:rPr>
        <w:t xml:space="preserve"> </w:t>
      </w:r>
      <w:r>
        <w:rPr>
          <w:rFonts w:hint="default" w:asciiTheme="majorAscii" w:hAnsiTheme="majorAscii"/>
          <w:w w:val="105"/>
          <w:sz w:val="22"/>
          <w:szCs w:val="22"/>
        </w:rPr>
        <w:t>unspecified.</w:t>
      </w:r>
    </w:p>
    <w:p>
      <w:pPr>
        <w:pStyle w:val="6"/>
        <w:spacing w:before="140" w:line="283" w:lineRule="auto"/>
        <w:ind w:left="115" w:right="178"/>
        <w:rPr>
          <w:rFonts w:hint="default" w:asciiTheme="majorAscii" w:hAnsiTheme="majorAscii"/>
          <w:sz w:val="22"/>
          <w:szCs w:val="22"/>
        </w:rPr>
      </w:pPr>
      <w:r>
        <w:rPr>
          <w:rFonts w:hint="default" w:asciiTheme="majorAscii" w:hAnsiTheme="majorAscii"/>
          <w:w w:val="105"/>
          <w:sz w:val="22"/>
          <w:szCs w:val="22"/>
        </w:rPr>
        <w:t>On a regular file or other file capable of seeking, the actual writing of data shall proceed from the</w:t>
      </w:r>
      <w:r>
        <w:rPr>
          <w:rFonts w:hint="default" w:asciiTheme="majorAscii" w:hAnsiTheme="majorAscii"/>
          <w:spacing w:val="-18"/>
          <w:w w:val="105"/>
          <w:sz w:val="22"/>
          <w:szCs w:val="22"/>
        </w:rPr>
        <w:t xml:space="preserve"> </w:t>
      </w:r>
      <w:r>
        <w:rPr>
          <w:rFonts w:hint="default" w:asciiTheme="majorAscii" w:hAnsiTheme="majorAscii"/>
          <w:w w:val="105"/>
          <w:sz w:val="22"/>
          <w:szCs w:val="22"/>
        </w:rPr>
        <w:t>position</w:t>
      </w:r>
      <w:r>
        <w:rPr>
          <w:rFonts w:hint="default" w:asciiTheme="majorAscii" w:hAnsiTheme="majorAscii"/>
          <w:spacing w:val="-18"/>
          <w:w w:val="105"/>
          <w:sz w:val="22"/>
          <w:szCs w:val="22"/>
        </w:rPr>
        <w:t xml:space="preserve"> </w:t>
      </w:r>
      <w:r>
        <w:rPr>
          <w:rFonts w:hint="default" w:asciiTheme="majorAscii" w:hAnsiTheme="majorAscii"/>
          <w:w w:val="105"/>
          <w:sz w:val="22"/>
          <w:szCs w:val="22"/>
        </w:rPr>
        <w:t>in</w:t>
      </w:r>
      <w:r>
        <w:rPr>
          <w:rFonts w:hint="default" w:asciiTheme="majorAscii" w:hAnsiTheme="majorAscii"/>
          <w:spacing w:val="-18"/>
          <w:w w:val="105"/>
          <w:sz w:val="22"/>
          <w:szCs w:val="22"/>
        </w:rPr>
        <w:t xml:space="preserve"> </w:t>
      </w:r>
      <w:r>
        <w:rPr>
          <w:rFonts w:hint="default" w:asciiTheme="majorAscii" w:hAnsiTheme="majorAscii"/>
          <w:w w:val="105"/>
          <w:sz w:val="22"/>
          <w:szCs w:val="22"/>
        </w:rPr>
        <w:t>the</w:t>
      </w:r>
      <w:r>
        <w:rPr>
          <w:rFonts w:hint="default" w:asciiTheme="majorAscii" w:hAnsiTheme="majorAscii"/>
          <w:spacing w:val="-18"/>
          <w:w w:val="105"/>
          <w:sz w:val="22"/>
          <w:szCs w:val="22"/>
        </w:rPr>
        <w:t xml:space="preserve"> </w:t>
      </w:r>
      <w:r>
        <w:rPr>
          <w:rFonts w:hint="default" w:asciiTheme="majorAscii" w:hAnsiTheme="majorAscii"/>
          <w:w w:val="105"/>
          <w:sz w:val="22"/>
          <w:szCs w:val="22"/>
        </w:rPr>
        <w:t>file</w:t>
      </w:r>
      <w:r>
        <w:rPr>
          <w:rFonts w:hint="default" w:asciiTheme="majorAscii" w:hAnsiTheme="majorAscii"/>
          <w:spacing w:val="-17"/>
          <w:w w:val="105"/>
          <w:sz w:val="22"/>
          <w:szCs w:val="22"/>
        </w:rPr>
        <w:t xml:space="preserve"> </w:t>
      </w:r>
      <w:r>
        <w:rPr>
          <w:rFonts w:hint="default" w:asciiTheme="majorAscii" w:hAnsiTheme="majorAscii"/>
          <w:w w:val="105"/>
          <w:sz w:val="22"/>
          <w:szCs w:val="22"/>
        </w:rPr>
        <w:t>indicated</w:t>
      </w:r>
      <w:r>
        <w:rPr>
          <w:rFonts w:hint="default" w:asciiTheme="majorAscii" w:hAnsiTheme="majorAscii"/>
          <w:spacing w:val="-18"/>
          <w:w w:val="105"/>
          <w:sz w:val="22"/>
          <w:szCs w:val="22"/>
        </w:rPr>
        <w:t xml:space="preserve"> </w:t>
      </w:r>
      <w:r>
        <w:rPr>
          <w:rFonts w:hint="default" w:asciiTheme="majorAscii" w:hAnsiTheme="majorAscii"/>
          <w:w w:val="105"/>
          <w:sz w:val="22"/>
          <w:szCs w:val="22"/>
        </w:rPr>
        <w:t>by</w:t>
      </w:r>
      <w:r>
        <w:rPr>
          <w:rFonts w:hint="default" w:asciiTheme="majorAscii" w:hAnsiTheme="majorAscii"/>
          <w:spacing w:val="-19"/>
          <w:w w:val="105"/>
          <w:sz w:val="22"/>
          <w:szCs w:val="22"/>
        </w:rPr>
        <w:t xml:space="preserve"> </w:t>
      </w:r>
      <w:r>
        <w:rPr>
          <w:rFonts w:hint="default" w:asciiTheme="majorAscii" w:hAnsiTheme="majorAscii"/>
          <w:w w:val="105"/>
          <w:sz w:val="22"/>
          <w:szCs w:val="22"/>
        </w:rPr>
        <w:t>the</w:t>
      </w:r>
      <w:r>
        <w:rPr>
          <w:rFonts w:hint="default" w:asciiTheme="majorAscii" w:hAnsiTheme="majorAscii"/>
          <w:spacing w:val="-17"/>
          <w:w w:val="105"/>
          <w:sz w:val="22"/>
          <w:szCs w:val="22"/>
        </w:rPr>
        <w:t xml:space="preserve"> </w:t>
      </w:r>
      <w:r>
        <w:rPr>
          <w:rFonts w:hint="default" w:asciiTheme="majorAscii" w:hAnsiTheme="majorAscii"/>
          <w:w w:val="105"/>
          <w:sz w:val="22"/>
          <w:szCs w:val="22"/>
        </w:rPr>
        <w:t>file</w:t>
      </w:r>
      <w:r>
        <w:rPr>
          <w:rFonts w:hint="default" w:asciiTheme="majorAscii" w:hAnsiTheme="majorAscii"/>
          <w:spacing w:val="-18"/>
          <w:w w:val="105"/>
          <w:sz w:val="22"/>
          <w:szCs w:val="22"/>
        </w:rPr>
        <w:t xml:space="preserve"> </w:t>
      </w:r>
      <w:r>
        <w:rPr>
          <w:rFonts w:hint="default" w:asciiTheme="majorAscii" w:hAnsiTheme="majorAscii"/>
          <w:w w:val="105"/>
          <w:sz w:val="22"/>
          <w:szCs w:val="22"/>
        </w:rPr>
        <w:t>offset</w:t>
      </w:r>
      <w:r>
        <w:rPr>
          <w:rFonts w:hint="default" w:asciiTheme="majorAscii" w:hAnsiTheme="majorAscii"/>
          <w:spacing w:val="-19"/>
          <w:w w:val="105"/>
          <w:sz w:val="22"/>
          <w:szCs w:val="22"/>
        </w:rPr>
        <w:t xml:space="preserve"> </w:t>
      </w:r>
      <w:r>
        <w:rPr>
          <w:rFonts w:hint="default" w:asciiTheme="majorAscii" w:hAnsiTheme="majorAscii"/>
          <w:w w:val="105"/>
          <w:sz w:val="22"/>
          <w:szCs w:val="22"/>
        </w:rPr>
        <w:t>associated</w:t>
      </w:r>
      <w:r>
        <w:rPr>
          <w:rFonts w:hint="default" w:asciiTheme="majorAscii" w:hAnsiTheme="majorAscii"/>
          <w:spacing w:val="-18"/>
          <w:w w:val="105"/>
          <w:sz w:val="22"/>
          <w:szCs w:val="22"/>
        </w:rPr>
        <w:t xml:space="preserve"> </w:t>
      </w:r>
      <w:r>
        <w:rPr>
          <w:rFonts w:hint="default" w:asciiTheme="majorAscii" w:hAnsiTheme="majorAscii"/>
          <w:w w:val="105"/>
          <w:sz w:val="22"/>
          <w:szCs w:val="22"/>
        </w:rPr>
        <w:t>with</w:t>
      </w:r>
      <w:r>
        <w:rPr>
          <w:rFonts w:hint="default" w:asciiTheme="majorAscii" w:hAnsiTheme="majorAscii"/>
          <w:spacing w:val="-14"/>
          <w:w w:val="105"/>
          <w:sz w:val="22"/>
          <w:szCs w:val="22"/>
        </w:rPr>
        <w:t xml:space="preserve"> </w:t>
      </w:r>
      <w:r>
        <w:rPr>
          <w:rFonts w:hint="default" w:asciiTheme="majorAscii" w:hAnsiTheme="majorAscii"/>
          <w:i/>
          <w:w w:val="105"/>
          <w:sz w:val="22"/>
          <w:szCs w:val="22"/>
        </w:rPr>
        <w:t>fildes</w:t>
      </w:r>
      <w:r>
        <w:rPr>
          <w:rFonts w:hint="default" w:asciiTheme="majorAscii" w:hAnsiTheme="majorAscii"/>
          <w:w w:val="105"/>
          <w:sz w:val="22"/>
          <w:szCs w:val="22"/>
        </w:rPr>
        <w:t>.</w:t>
      </w:r>
      <w:r>
        <w:rPr>
          <w:rFonts w:hint="default" w:asciiTheme="majorAscii" w:hAnsiTheme="majorAscii"/>
          <w:spacing w:val="-18"/>
          <w:w w:val="105"/>
          <w:sz w:val="22"/>
          <w:szCs w:val="22"/>
        </w:rPr>
        <w:t xml:space="preserve"> </w:t>
      </w:r>
      <w:r>
        <w:rPr>
          <w:rFonts w:hint="default" w:asciiTheme="majorAscii" w:hAnsiTheme="majorAscii"/>
          <w:w w:val="105"/>
          <w:sz w:val="22"/>
          <w:szCs w:val="22"/>
        </w:rPr>
        <w:t>Before</w:t>
      </w:r>
      <w:r>
        <w:rPr>
          <w:rFonts w:hint="default" w:asciiTheme="majorAscii" w:hAnsiTheme="majorAscii"/>
          <w:spacing w:val="-18"/>
          <w:w w:val="105"/>
          <w:sz w:val="22"/>
          <w:szCs w:val="22"/>
        </w:rPr>
        <w:t xml:space="preserve"> </w:t>
      </w:r>
      <w:r>
        <w:rPr>
          <w:rFonts w:hint="default" w:asciiTheme="majorAscii" w:hAnsiTheme="majorAscii"/>
          <w:w w:val="105"/>
          <w:sz w:val="22"/>
          <w:szCs w:val="22"/>
        </w:rPr>
        <w:t>successful</w:t>
      </w:r>
      <w:r>
        <w:rPr>
          <w:rFonts w:hint="default" w:asciiTheme="majorAscii" w:hAnsiTheme="majorAscii"/>
          <w:spacing w:val="-18"/>
          <w:w w:val="105"/>
          <w:sz w:val="22"/>
          <w:szCs w:val="22"/>
        </w:rPr>
        <w:t xml:space="preserve"> </w:t>
      </w:r>
      <w:r>
        <w:rPr>
          <w:rFonts w:hint="default" w:asciiTheme="majorAscii" w:hAnsiTheme="majorAscii"/>
          <w:w w:val="105"/>
          <w:sz w:val="22"/>
          <w:szCs w:val="22"/>
        </w:rPr>
        <w:t xml:space="preserve">return from </w:t>
      </w:r>
      <w:r>
        <w:rPr>
          <w:rFonts w:hint="default" w:asciiTheme="majorAscii" w:hAnsiTheme="majorAscii"/>
          <w:i/>
          <w:w w:val="105"/>
          <w:sz w:val="22"/>
          <w:szCs w:val="22"/>
        </w:rPr>
        <w:t>write</w:t>
      </w:r>
      <w:r>
        <w:rPr>
          <w:rFonts w:hint="default" w:asciiTheme="majorAscii" w:hAnsiTheme="majorAscii"/>
          <w:w w:val="105"/>
          <w:sz w:val="22"/>
          <w:szCs w:val="22"/>
        </w:rPr>
        <w:t>(), the file offset shall be incremented by the number of bytes actually written. On a regular file, if the position of the last byte written is greater than or equal to the length of the file,</w:t>
      </w:r>
      <w:r>
        <w:rPr>
          <w:rFonts w:hint="default" w:asciiTheme="majorAscii" w:hAnsiTheme="majorAscii"/>
          <w:spacing w:val="-5"/>
          <w:w w:val="105"/>
          <w:sz w:val="22"/>
          <w:szCs w:val="22"/>
        </w:rPr>
        <w:t xml:space="preserve"> </w:t>
      </w:r>
      <w:r>
        <w:rPr>
          <w:rFonts w:hint="default" w:asciiTheme="majorAscii" w:hAnsiTheme="majorAscii"/>
          <w:w w:val="105"/>
          <w:sz w:val="22"/>
          <w:szCs w:val="22"/>
        </w:rPr>
        <w:t>the</w:t>
      </w:r>
      <w:r>
        <w:rPr>
          <w:rFonts w:hint="default" w:asciiTheme="majorAscii" w:hAnsiTheme="majorAscii"/>
          <w:spacing w:val="-4"/>
          <w:w w:val="105"/>
          <w:sz w:val="22"/>
          <w:szCs w:val="22"/>
        </w:rPr>
        <w:t xml:space="preserve"> </w:t>
      </w:r>
      <w:r>
        <w:rPr>
          <w:rFonts w:hint="default" w:asciiTheme="majorAscii" w:hAnsiTheme="majorAscii"/>
          <w:w w:val="105"/>
          <w:sz w:val="22"/>
          <w:szCs w:val="22"/>
        </w:rPr>
        <w:t>length</w:t>
      </w:r>
      <w:r>
        <w:rPr>
          <w:rFonts w:hint="default" w:asciiTheme="majorAscii" w:hAnsiTheme="majorAscii"/>
          <w:spacing w:val="-4"/>
          <w:w w:val="105"/>
          <w:sz w:val="22"/>
          <w:szCs w:val="22"/>
        </w:rPr>
        <w:t xml:space="preserve"> </w:t>
      </w:r>
      <w:r>
        <w:rPr>
          <w:rFonts w:hint="default" w:asciiTheme="majorAscii" w:hAnsiTheme="majorAscii"/>
          <w:w w:val="105"/>
          <w:sz w:val="22"/>
          <w:szCs w:val="22"/>
        </w:rPr>
        <w:t>of</w:t>
      </w:r>
      <w:r>
        <w:rPr>
          <w:rFonts w:hint="default" w:asciiTheme="majorAscii" w:hAnsiTheme="majorAscii"/>
          <w:spacing w:val="-5"/>
          <w:w w:val="105"/>
          <w:sz w:val="22"/>
          <w:szCs w:val="22"/>
        </w:rPr>
        <w:t xml:space="preserve"> </w:t>
      </w:r>
      <w:r>
        <w:rPr>
          <w:rFonts w:hint="default" w:asciiTheme="majorAscii" w:hAnsiTheme="majorAscii"/>
          <w:w w:val="105"/>
          <w:sz w:val="22"/>
          <w:szCs w:val="22"/>
        </w:rPr>
        <w:t>the</w:t>
      </w:r>
      <w:r>
        <w:rPr>
          <w:rFonts w:hint="default" w:asciiTheme="majorAscii" w:hAnsiTheme="majorAscii"/>
          <w:spacing w:val="-4"/>
          <w:w w:val="105"/>
          <w:sz w:val="22"/>
          <w:szCs w:val="22"/>
        </w:rPr>
        <w:t xml:space="preserve"> </w:t>
      </w:r>
      <w:r>
        <w:rPr>
          <w:rFonts w:hint="default" w:asciiTheme="majorAscii" w:hAnsiTheme="majorAscii"/>
          <w:w w:val="105"/>
          <w:sz w:val="22"/>
          <w:szCs w:val="22"/>
        </w:rPr>
        <w:t>file</w:t>
      </w:r>
      <w:r>
        <w:rPr>
          <w:rFonts w:hint="default" w:asciiTheme="majorAscii" w:hAnsiTheme="majorAscii"/>
          <w:spacing w:val="-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5"/>
          <w:w w:val="105"/>
          <w:sz w:val="22"/>
          <w:szCs w:val="22"/>
        </w:rPr>
        <w:t xml:space="preserve"> </w:t>
      </w:r>
      <w:r>
        <w:rPr>
          <w:rFonts w:hint="default" w:asciiTheme="majorAscii" w:hAnsiTheme="majorAscii"/>
          <w:w w:val="105"/>
          <w:sz w:val="22"/>
          <w:szCs w:val="22"/>
        </w:rPr>
        <w:t>be</w:t>
      </w:r>
      <w:r>
        <w:rPr>
          <w:rFonts w:hint="default" w:asciiTheme="majorAscii" w:hAnsiTheme="majorAscii"/>
          <w:spacing w:val="-4"/>
          <w:w w:val="105"/>
          <w:sz w:val="22"/>
          <w:szCs w:val="22"/>
        </w:rPr>
        <w:t xml:space="preserve"> </w:t>
      </w:r>
      <w:r>
        <w:rPr>
          <w:rFonts w:hint="default" w:asciiTheme="majorAscii" w:hAnsiTheme="majorAscii"/>
          <w:w w:val="105"/>
          <w:sz w:val="22"/>
          <w:szCs w:val="22"/>
        </w:rPr>
        <w:t>set</w:t>
      </w:r>
      <w:r>
        <w:rPr>
          <w:rFonts w:hint="default" w:asciiTheme="majorAscii" w:hAnsiTheme="majorAscii"/>
          <w:spacing w:val="-5"/>
          <w:w w:val="105"/>
          <w:sz w:val="22"/>
          <w:szCs w:val="22"/>
        </w:rPr>
        <w:t xml:space="preserve"> </w:t>
      </w:r>
      <w:r>
        <w:rPr>
          <w:rFonts w:hint="default" w:asciiTheme="majorAscii" w:hAnsiTheme="majorAscii"/>
          <w:w w:val="105"/>
          <w:sz w:val="22"/>
          <w:szCs w:val="22"/>
        </w:rPr>
        <w:t>to</w:t>
      </w:r>
      <w:r>
        <w:rPr>
          <w:rFonts w:hint="default" w:asciiTheme="majorAscii" w:hAnsiTheme="majorAscii"/>
          <w:spacing w:val="-5"/>
          <w:w w:val="105"/>
          <w:sz w:val="22"/>
          <w:szCs w:val="22"/>
        </w:rPr>
        <w:t xml:space="preserve"> </w:t>
      </w:r>
      <w:r>
        <w:rPr>
          <w:rFonts w:hint="default" w:asciiTheme="majorAscii" w:hAnsiTheme="majorAscii"/>
          <w:w w:val="105"/>
          <w:sz w:val="22"/>
          <w:szCs w:val="22"/>
        </w:rPr>
        <w:t>this</w:t>
      </w:r>
      <w:r>
        <w:rPr>
          <w:rFonts w:hint="default" w:asciiTheme="majorAscii" w:hAnsiTheme="majorAscii"/>
          <w:spacing w:val="-5"/>
          <w:w w:val="105"/>
          <w:sz w:val="22"/>
          <w:szCs w:val="22"/>
        </w:rPr>
        <w:t xml:space="preserve"> </w:t>
      </w:r>
      <w:r>
        <w:rPr>
          <w:rFonts w:hint="default" w:asciiTheme="majorAscii" w:hAnsiTheme="majorAscii"/>
          <w:w w:val="105"/>
          <w:sz w:val="22"/>
          <w:szCs w:val="22"/>
        </w:rPr>
        <w:t>position</w:t>
      </w:r>
      <w:r>
        <w:rPr>
          <w:rFonts w:hint="default" w:asciiTheme="majorAscii" w:hAnsiTheme="majorAscii"/>
          <w:spacing w:val="-4"/>
          <w:w w:val="105"/>
          <w:sz w:val="22"/>
          <w:szCs w:val="22"/>
        </w:rPr>
        <w:t xml:space="preserve"> </w:t>
      </w:r>
      <w:r>
        <w:rPr>
          <w:rFonts w:hint="default" w:asciiTheme="majorAscii" w:hAnsiTheme="majorAscii"/>
          <w:w w:val="105"/>
          <w:sz w:val="22"/>
          <w:szCs w:val="22"/>
        </w:rPr>
        <w:t>plus</w:t>
      </w:r>
      <w:r>
        <w:rPr>
          <w:rFonts w:hint="default" w:asciiTheme="majorAscii" w:hAnsiTheme="majorAscii"/>
          <w:spacing w:val="-5"/>
          <w:w w:val="105"/>
          <w:sz w:val="22"/>
          <w:szCs w:val="22"/>
        </w:rPr>
        <w:t xml:space="preserve"> </w:t>
      </w:r>
      <w:r>
        <w:rPr>
          <w:rFonts w:hint="default" w:asciiTheme="majorAscii" w:hAnsiTheme="majorAscii"/>
          <w:w w:val="105"/>
          <w:sz w:val="22"/>
          <w:szCs w:val="22"/>
        </w:rPr>
        <w:t>one.</w:t>
      </w:r>
    </w:p>
    <w:p>
      <w:pPr>
        <w:tabs>
          <w:tab w:val="left" w:pos="1273"/>
        </w:tabs>
        <w:spacing w:before="36"/>
        <w:rPr>
          <w:rFonts w:hint="default" w:asciiTheme="majorAscii" w:hAnsiTheme="majorAscii"/>
          <w:sz w:val="22"/>
          <w:szCs w:val="22"/>
        </w:rPr>
      </w:pPr>
    </w:p>
    <w:p>
      <w:pPr>
        <w:tabs>
          <w:tab w:val="left" w:pos="1273"/>
        </w:tabs>
        <w:spacing w:before="36"/>
        <w:rPr>
          <w:rFonts w:hint="default" w:asciiTheme="majorAscii" w:hAnsiTheme="majorAscii"/>
          <w:sz w:val="22"/>
          <w:szCs w:val="22"/>
        </w:rPr>
      </w:pPr>
    </w:p>
    <w:p>
      <w:pPr>
        <w:pStyle w:val="6"/>
        <w:spacing w:line="283" w:lineRule="auto"/>
        <w:ind w:left="115"/>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i/>
          <w:w w:val="105"/>
          <w:sz w:val="22"/>
          <w:szCs w:val="22"/>
        </w:rPr>
        <w:t>read</w:t>
      </w:r>
      <w:r>
        <w:rPr>
          <w:rFonts w:hint="default" w:asciiTheme="majorAscii" w:hAnsiTheme="majorAscii"/>
          <w:w w:val="105"/>
          <w:sz w:val="22"/>
          <w:szCs w:val="22"/>
        </w:rPr>
        <w:t>()</w:t>
      </w:r>
      <w:r>
        <w:rPr>
          <w:rFonts w:hint="default" w:asciiTheme="majorAscii" w:hAnsiTheme="majorAscii"/>
          <w:spacing w:val="-14"/>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5"/>
          <w:w w:val="105"/>
          <w:sz w:val="22"/>
          <w:szCs w:val="22"/>
        </w:rPr>
        <w:t xml:space="preserve"> </w:t>
      </w:r>
      <w:r>
        <w:rPr>
          <w:rFonts w:hint="default" w:asciiTheme="majorAscii" w:hAnsiTheme="majorAscii"/>
          <w:w w:val="105"/>
          <w:sz w:val="22"/>
          <w:szCs w:val="22"/>
        </w:rPr>
        <w:t>attempt</w:t>
      </w:r>
      <w:r>
        <w:rPr>
          <w:rFonts w:hint="default" w:asciiTheme="majorAscii" w:hAnsiTheme="majorAscii"/>
          <w:spacing w:val="-14"/>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read</w:t>
      </w:r>
      <w:r>
        <w:rPr>
          <w:rFonts w:hint="default" w:asciiTheme="majorAscii" w:hAnsiTheme="majorAscii"/>
          <w:spacing w:val="-13"/>
          <w:w w:val="105"/>
          <w:sz w:val="22"/>
          <w:szCs w:val="22"/>
        </w:rPr>
        <w:t xml:space="preserve"> </w:t>
      </w:r>
      <w:r>
        <w:rPr>
          <w:rFonts w:hint="default" w:asciiTheme="majorAscii" w:hAnsiTheme="majorAscii"/>
          <w:i/>
          <w:w w:val="105"/>
          <w:sz w:val="22"/>
          <w:szCs w:val="22"/>
        </w:rPr>
        <w:t>nbyte</w:t>
      </w:r>
      <w:r>
        <w:rPr>
          <w:rFonts w:hint="default" w:asciiTheme="majorAscii" w:hAnsiTheme="majorAscii"/>
          <w:i/>
          <w:spacing w:val="-14"/>
          <w:w w:val="105"/>
          <w:sz w:val="22"/>
          <w:szCs w:val="22"/>
        </w:rPr>
        <w:t xml:space="preserve"> </w:t>
      </w:r>
      <w:r>
        <w:rPr>
          <w:rFonts w:hint="default" w:asciiTheme="majorAscii" w:hAnsiTheme="majorAscii"/>
          <w:w w:val="105"/>
          <w:sz w:val="22"/>
          <w:szCs w:val="22"/>
        </w:rPr>
        <w:t>bytes</w:t>
      </w:r>
      <w:r>
        <w:rPr>
          <w:rFonts w:hint="default" w:asciiTheme="majorAscii" w:hAnsiTheme="majorAscii"/>
          <w:spacing w:val="-15"/>
          <w:w w:val="105"/>
          <w:sz w:val="22"/>
          <w:szCs w:val="22"/>
        </w:rPr>
        <w:t xml:space="preserve"> </w:t>
      </w:r>
      <w:r>
        <w:rPr>
          <w:rFonts w:hint="default" w:asciiTheme="majorAscii" w:hAnsiTheme="majorAscii"/>
          <w:w w:val="105"/>
          <w:sz w:val="22"/>
          <w:szCs w:val="22"/>
        </w:rPr>
        <w:t>from</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associated</w:t>
      </w:r>
      <w:r>
        <w:rPr>
          <w:rFonts w:hint="default" w:asciiTheme="majorAscii" w:hAnsiTheme="majorAscii"/>
          <w:spacing w:val="-14"/>
          <w:w w:val="105"/>
          <w:sz w:val="22"/>
          <w:szCs w:val="22"/>
        </w:rPr>
        <w:t xml:space="preserve"> </w:t>
      </w:r>
      <w:r>
        <w:rPr>
          <w:rFonts w:hint="default" w:asciiTheme="majorAscii" w:hAnsiTheme="majorAscii"/>
          <w:w w:val="105"/>
          <w:sz w:val="22"/>
          <w:szCs w:val="22"/>
        </w:rPr>
        <w:t>with</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open</w:t>
      </w:r>
      <w:r>
        <w:rPr>
          <w:rFonts w:hint="default" w:asciiTheme="majorAscii" w:hAnsiTheme="majorAscii"/>
          <w:spacing w:val="-14"/>
          <w:w w:val="105"/>
          <w:sz w:val="22"/>
          <w:szCs w:val="22"/>
        </w:rPr>
        <w:t xml:space="preserve"> </w:t>
      </w:r>
      <w:r>
        <w:rPr>
          <w:rFonts w:hint="default" w:asciiTheme="majorAscii" w:hAnsiTheme="majorAscii"/>
          <w:w w:val="105"/>
          <w:sz w:val="22"/>
          <w:szCs w:val="22"/>
        </w:rPr>
        <w:t xml:space="preserve">file </w:t>
      </w:r>
      <w:r>
        <w:rPr>
          <w:rFonts w:hint="default" w:asciiTheme="majorAscii" w:hAnsiTheme="majorAscii"/>
          <w:spacing w:val="-3"/>
          <w:w w:val="105"/>
          <w:sz w:val="22"/>
          <w:szCs w:val="22"/>
        </w:rPr>
        <w:t>descriptor,</w:t>
      </w:r>
      <w:r>
        <w:rPr>
          <w:rFonts w:hint="default" w:asciiTheme="majorAscii" w:hAnsiTheme="majorAscii"/>
          <w:spacing w:val="-16"/>
          <w:w w:val="105"/>
          <w:sz w:val="22"/>
          <w:szCs w:val="22"/>
        </w:rPr>
        <w:t xml:space="preserve"> </w:t>
      </w:r>
      <w:r>
        <w:rPr>
          <w:rFonts w:hint="default" w:asciiTheme="majorAscii" w:hAnsiTheme="majorAscii"/>
          <w:i/>
          <w:w w:val="105"/>
          <w:sz w:val="22"/>
          <w:szCs w:val="22"/>
        </w:rPr>
        <w:t>fildes</w:t>
      </w:r>
      <w:r>
        <w:rPr>
          <w:rFonts w:hint="default" w:asciiTheme="majorAscii" w:hAnsiTheme="majorAscii"/>
          <w:w w:val="105"/>
          <w:sz w:val="22"/>
          <w:szCs w:val="22"/>
        </w:rPr>
        <w:t>,</w:t>
      </w:r>
      <w:r>
        <w:rPr>
          <w:rFonts w:hint="default" w:asciiTheme="majorAscii" w:hAnsiTheme="majorAscii"/>
          <w:spacing w:val="-17"/>
          <w:w w:val="105"/>
          <w:sz w:val="22"/>
          <w:szCs w:val="22"/>
        </w:rPr>
        <w:t xml:space="preserve"> </w:t>
      </w:r>
      <w:r>
        <w:rPr>
          <w:rFonts w:hint="default" w:asciiTheme="majorAscii" w:hAnsiTheme="majorAscii"/>
          <w:w w:val="105"/>
          <w:sz w:val="22"/>
          <w:szCs w:val="22"/>
        </w:rPr>
        <w:t>into</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7"/>
          <w:w w:val="105"/>
          <w:sz w:val="22"/>
          <w:szCs w:val="22"/>
        </w:rPr>
        <w:t xml:space="preserve"> </w:t>
      </w:r>
      <w:r>
        <w:rPr>
          <w:rFonts w:hint="default" w:asciiTheme="majorAscii" w:hAnsiTheme="majorAscii"/>
          <w:w w:val="105"/>
          <w:sz w:val="22"/>
          <w:szCs w:val="22"/>
        </w:rPr>
        <w:t>buffer</w:t>
      </w:r>
      <w:r>
        <w:rPr>
          <w:rFonts w:hint="default" w:asciiTheme="majorAscii" w:hAnsiTheme="majorAscii"/>
          <w:spacing w:val="-16"/>
          <w:w w:val="105"/>
          <w:sz w:val="22"/>
          <w:szCs w:val="22"/>
        </w:rPr>
        <w:t xml:space="preserve"> </w:t>
      </w:r>
      <w:r>
        <w:rPr>
          <w:rFonts w:hint="default" w:asciiTheme="majorAscii" w:hAnsiTheme="majorAscii"/>
          <w:w w:val="105"/>
          <w:sz w:val="22"/>
          <w:szCs w:val="22"/>
        </w:rPr>
        <w:t>pointed</w:t>
      </w:r>
      <w:r>
        <w:rPr>
          <w:rFonts w:hint="default" w:asciiTheme="majorAscii" w:hAnsiTheme="majorAscii"/>
          <w:spacing w:val="-17"/>
          <w:w w:val="105"/>
          <w:sz w:val="22"/>
          <w:szCs w:val="22"/>
        </w:rPr>
        <w:t xml:space="preserve"> </w:t>
      </w:r>
      <w:r>
        <w:rPr>
          <w:rFonts w:hint="default" w:asciiTheme="majorAscii" w:hAnsiTheme="majorAscii"/>
          <w:w w:val="105"/>
          <w:sz w:val="22"/>
          <w:szCs w:val="22"/>
        </w:rPr>
        <w:t>to</w:t>
      </w:r>
      <w:r>
        <w:rPr>
          <w:rFonts w:hint="default" w:asciiTheme="majorAscii" w:hAnsiTheme="majorAscii"/>
          <w:spacing w:val="-16"/>
          <w:w w:val="105"/>
          <w:sz w:val="22"/>
          <w:szCs w:val="22"/>
        </w:rPr>
        <w:t xml:space="preserve"> </w:t>
      </w:r>
      <w:r>
        <w:rPr>
          <w:rFonts w:hint="default" w:asciiTheme="majorAscii" w:hAnsiTheme="majorAscii"/>
          <w:w w:val="105"/>
          <w:sz w:val="22"/>
          <w:szCs w:val="22"/>
        </w:rPr>
        <w:t>by</w:t>
      </w:r>
      <w:r>
        <w:rPr>
          <w:rFonts w:hint="default" w:asciiTheme="majorAscii" w:hAnsiTheme="majorAscii"/>
          <w:spacing w:val="-16"/>
          <w:w w:val="105"/>
          <w:sz w:val="22"/>
          <w:szCs w:val="22"/>
        </w:rPr>
        <w:t xml:space="preserve"> </w:t>
      </w:r>
      <w:r>
        <w:rPr>
          <w:rFonts w:hint="default" w:asciiTheme="majorAscii" w:hAnsiTheme="majorAscii"/>
          <w:i/>
          <w:w w:val="105"/>
          <w:sz w:val="22"/>
          <w:szCs w:val="22"/>
        </w:rPr>
        <w:t>buf</w:t>
      </w:r>
      <w:r>
        <w:rPr>
          <w:rFonts w:hint="default" w:asciiTheme="majorAscii" w:hAnsiTheme="majorAscii"/>
          <w:w w:val="105"/>
          <w:sz w:val="22"/>
          <w:szCs w:val="22"/>
        </w:rPr>
        <w:t>.</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7"/>
          <w:w w:val="105"/>
          <w:sz w:val="22"/>
          <w:szCs w:val="22"/>
        </w:rPr>
        <w:t xml:space="preserve"> </w:t>
      </w:r>
      <w:r>
        <w:rPr>
          <w:rFonts w:hint="default" w:asciiTheme="majorAscii" w:hAnsiTheme="majorAscii"/>
          <w:w w:val="105"/>
          <w:sz w:val="22"/>
          <w:szCs w:val="22"/>
        </w:rPr>
        <w:t>behavior</w:t>
      </w:r>
      <w:r>
        <w:rPr>
          <w:rFonts w:hint="default" w:asciiTheme="majorAscii" w:hAnsiTheme="majorAscii"/>
          <w:spacing w:val="-16"/>
          <w:w w:val="105"/>
          <w:sz w:val="22"/>
          <w:szCs w:val="22"/>
        </w:rPr>
        <w:t xml:space="preserve"> </w:t>
      </w:r>
      <w:r>
        <w:rPr>
          <w:rFonts w:hint="default" w:asciiTheme="majorAscii" w:hAnsiTheme="majorAscii"/>
          <w:w w:val="105"/>
          <w:sz w:val="22"/>
          <w:szCs w:val="22"/>
        </w:rPr>
        <w:t>of</w:t>
      </w:r>
      <w:r>
        <w:rPr>
          <w:rFonts w:hint="default" w:asciiTheme="majorAscii" w:hAnsiTheme="majorAscii"/>
          <w:spacing w:val="-18"/>
          <w:w w:val="105"/>
          <w:sz w:val="22"/>
          <w:szCs w:val="22"/>
        </w:rPr>
        <w:t xml:space="preserve"> </w:t>
      </w:r>
      <w:r>
        <w:rPr>
          <w:rFonts w:hint="default" w:asciiTheme="majorAscii" w:hAnsiTheme="majorAscii"/>
          <w:w w:val="105"/>
          <w:sz w:val="22"/>
          <w:szCs w:val="22"/>
        </w:rPr>
        <w:t>multiple</w:t>
      </w:r>
      <w:r>
        <w:rPr>
          <w:rFonts w:hint="default" w:asciiTheme="majorAscii" w:hAnsiTheme="majorAscii"/>
          <w:spacing w:val="-16"/>
          <w:w w:val="105"/>
          <w:sz w:val="22"/>
          <w:szCs w:val="22"/>
        </w:rPr>
        <w:t xml:space="preserve"> </w:t>
      </w:r>
      <w:r>
        <w:rPr>
          <w:rFonts w:hint="default" w:asciiTheme="majorAscii" w:hAnsiTheme="majorAscii"/>
          <w:w w:val="105"/>
          <w:sz w:val="22"/>
          <w:szCs w:val="22"/>
        </w:rPr>
        <w:t>concurrent</w:t>
      </w:r>
      <w:r>
        <w:rPr>
          <w:rFonts w:hint="default" w:asciiTheme="majorAscii" w:hAnsiTheme="majorAscii"/>
          <w:spacing w:val="-18"/>
          <w:w w:val="105"/>
          <w:sz w:val="22"/>
          <w:szCs w:val="22"/>
        </w:rPr>
        <w:t xml:space="preserve"> </w:t>
      </w:r>
      <w:r>
        <w:rPr>
          <w:rFonts w:hint="default" w:asciiTheme="majorAscii" w:hAnsiTheme="majorAscii"/>
          <w:w w:val="105"/>
          <w:sz w:val="22"/>
          <w:szCs w:val="22"/>
        </w:rPr>
        <w:t>reads</w:t>
      </w:r>
      <w:r>
        <w:rPr>
          <w:rFonts w:hint="default" w:asciiTheme="majorAscii" w:hAnsiTheme="majorAscii"/>
          <w:spacing w:val="-17"/>
          <w:w w:val="105"/>
          <w:sz w:val="22"/>
          <w:szCs w:val="22"/>
        </w:rPr>
        <w:t xml:space="preserve"> </w:t>
      </w:r>
      <w:r>
        <w:rPr>
          <w:rFonts w:hint="default" w:asciiTheme="majorAscii" w:hAnsiTheme="majorAscii"/>
          <w:w w:val="105"/>
          <w:sz w:val="22"/>
          <w:szCs w:val="22"/>
        </w:rPr>
        <w:t xml:space="preserve">on the same pipe, </w:t>
      </w:r>
      <w:r>
        <w:rPr>
          <w:rFonts w:hint="default" w:asciiTheme="majorAscii" w:hAnsiTheme="majorAscii"/>
          <w:spacing w:val="-3"/>
          <w:w w:val="105"/>
          <w:sz w:val="22"/>
          <w:szCs w:val="22"/>
        </w:rPr>
        <w:t xml:space="preserve">FIFO, </w:t>
      </w:r>
      <w:r>
        <w:rPr>
          <w:rFonts w:hint="default" w:asciiTheme="majorAscii" w:hAnsiTheme="majorAscii"/>
          <w:w w:val="105"/>
          <w:sz w:val="22"/>
          <w:szCs w:val="22"/>
        </w:rPr>
        <w:t>or terminal device is</w:t>
      </w:r>
      <w:r>
        <w:rPr>
          <w:rFonts w:hint="default" w:asciiTheme="majorAscii" w:hAnsiTheme="majorAscii"/>
          <w:spacing w:val="-29"/>
          <w:w w:val="105"/>
          <w:sz w:val="22"/>
          <w:szCs w:val="22"/>
        </w:rPr>
        <w:t xml:space="preserve"> </w:t>
      </w:r>
      <w:r>
        <w:rPr>
          <w:rFonts w:hint="default" w:asciiTheme="majorAscii" w:hAnsiTheme="majorAscii"/>
          <w:w w:val="105"/>
          <w:sz w:val="22"/>
          <w:szCs w:val="22"/>
        </w:rPr>
        <w:t>unspecified.</w:t>
      </w:r>
    </w:p>
    <w:p>
      <w:pPr>
        <w:pStyle w:val="6"/>
        <w:spacing w:before="141" w:line="283" w:lineRule="auto"/>
        <w:ind w:left="115"/>
        <w:rPr>
          <w:rFonts w:hint="default" w:asciiTheme="majorAscii" w:hAnsiTheme="majorAscii"/>
          <w:sz w:val="22"/>
          <w:szCs w:val="22"/>
        </w:rPr>
      </w:pPr>
      <w:r>
        <w:rPr>
          <w:rFonts w:hint="default" w:asciiTheme="majorAscii" w:hAnsiTheme="majorAscii"/>
          <w:w w:val="105"/>
          <w:sz w:val="22"/>
          <w:szCs w:val="22"/>
        </w:rPr>
        <w:t>Before</w:t>
      </w:r>
      <w:r>
        <w:rPr>
          <w:rFonts w:hint="default" w:asciiTheme="majorAscii" w:hAnsiTheme="majorAscii"/>
          <w:spacing w:val="-15"/>
          <w:w w:val="105"/>
          <w:sz w:val="22"/>
          <w:szCs w:val="22"/>
        </w:rPr>
        <w:t xml:space="preserve"> </w:t>
      </w:r>
      <w:r>
        <w:rPr>
          <w:rFonts w:hint="default" w:asciiTheme="majorAscii" w:hAnsiTheme="majorAscii"/>
          <w:w w:val="105"/>
          <w:sz w:val="22"/>
          <w:szCs w:val="22"/>
        </w:rPr>
        <w:t>any</w:t>
      </w:r>
      <w:r>
        <w:rPr>
          <w:rFonts w:hint="default" w:asciiTheme="majorAscii" w:hAnsiTheme="majorAscii"/>
          <w:spacing w:val="-15"/>
          <w:w w:val="105"/>
          <w:sz w:val="22"/>
          <w:szCs w:val="22"/>
        </w:rPr>
        <w:t xml:space="preserve"> </w:t>
      </w:r>
      <w:r>
        <w:rPr>
          <w:rFonts w:hint="default" w:asciiTheme="majorAscii" w:hAnsiTheme="majorAscii"/>
          <w:w w:val="105"/>
          <w:sz w:val="22"/>
          <w:szCs w:val="22"/>
        </w:rPr>
        <w:t>action</w:t>
      </w:r>
      <w:r>
        <w:rPr>
          <w:rFonts w:hint="default" w:asciiTheme="majorAscii" w:hAnsiTheme="majorAscii"/>
          <w:spacing w:val="-15"/>
          <w:w w:val="105"/>
          <w:sz w:val="22"/>
          <w:szCs w:val="22"/>
        </w:rPr>
        <w:t xml:space="preserve"> </w:t>
      </w:r>
      <w:r>
        <w:rPr>
          <w:rFonts w:hint="default" w:asciiTheme="majorAscii" w:hAnsiTheme="majorAscii"/>
          <w:w w:val="105"/>
          <w:sz w:val="22"/>
          <w:szCs w:val="22"/>
        </w:rPr>
        <w:t>is</w:t>
      </w:r>
      <w:r>
        <w:rPr>
          <w:rFonts w:hint="default" w:asciiTheme="majorAscii" w:hAnsiTheme="majorAscii"/>
          <w:spacing w:val="-15"/>
          <w:w w:val="105"/>
          <w:sz w:val="22"/>
          <w:szCs w:val="22"/>
        </w:rPr>
        <w:t xml:space="preserve"> </w:t>
      </w:r>
      <w:r>
        <w:rPr>
          <w:rFonts w:hint="default" w:asciiTheme="majorAscii" w:hAnsiTheme="majorAscii"/>
          <w:w w:val="105"/>
          <w:sz w:val="22"/>
          <w:szCs w:val="22"/>
        </w:rPr>
        <w:t>taken,</w:t>
      </w:r>
      <w:r>
        <w:rPr>
          <w:rFonts w:hint="default" w:asciiTheme="majorAscii" w:hAnsiTheme="majorAscii"/>
          <w:spacing w:val="-15"/>
          <w:w w:val="105"/>
          <w:sz w:val="22"/>
          <w:szCs w:val="22"/>
        </w:rPr>
        <w:t xml:space="preserve"> </w:t>
      </w:r>
      <w:r>
        <w:rPr>
          <w:rFonts w:hint="default" w:asciiTheme="majorAscii" w:hAnsiTheme="majorAscii"/>
          <w:w w:val="105"/>
          <w:sz w:val="22"/>
          <w:szCs w:val="22"/>
        </w:rPr>
        <w:t>and</w:t>
      </w:r>
      <w:r>
        <w:rPr>
          <w:rFonts w:hint="default" w:asciiTheme="majorAscii" w:hAnsiTheme="majorAscii"/>
          <w:spacing w:val="-14"/>
          <w:w w:val="105"/>
          <w:sz w:val="22"/>
          <w:szCs w:val="22"/>
        </w:rPr>
        <w:t xml:space="preserve"> </w:t>
      </w:r>
      <w:r>
        <w:rPr>
          <w:rFonts w:hint="default" w:asciiTheme="majorAscii" w:hAnsiTheme="majorAscii"/>
          <w:w w:val="105"/>
          <w:sz w:val="22"/>
          <w:szCs w:val="22"/>
        </w:rPr>
        <w:t>if</w:t>
      </w:r>
      <w:r>
        <w:rPr>
          <w:rFonts w:hint="default" w:asciiTheme="majorAscii" w:hAnsiTheme="majorAscii"/>
          <w:spacing w:val="-13"/>
          <w:w w:val="105"/>
          <w:sz w:val="22"/>
          <w:szCs w:val="22"/>
        </w:rPr>
        <w:t xml:space="preserve"> </w:t>
      </w:r>
      <w:r>
        <w:rPr>
          <w:rFonts w:hint="default" w:asciiTheme="majorAscii" w:hAnsiTheme="majorAscii"/>
          <w:i/>
          <w:w w:val="105"/>
          <w:sz w:val="22"/>
          <w:szCs w:val="22"/>
        </w:rPr>
        <w:t>nbyte</w:t>
      </w:r>
      <w:r>
        <w:rPr>
          <w:rFonts w:hint="default" w:asciiTheme="majorAscii" w:hAnsiTheme="majorAscii"/>
          <w:i/>
          <w:spacing w:val="-15"/>
          <w:w w:val="105"/>
          <w:sz w:val="22"/>
          <w:szCs w:val="22"/>
        </w:rPr>
        <w:t xml:space="preserve"> </w:t>
      </w:r>
      <w:r>
        <w:rPr>
          <w:rFonts w:hint="default" w:asciiTheme="majorAscii" w:hAnsiTheme="majorAscii"/>
          <w:w w:val="105"/>
          <w:sz w:val="22"/>
          <w:szCs w:val="22"/>
        </w:rPr>
        <w:t>is</w:t>
      </w:r>
      <w:r>
        <w:rPr>
          <w:rFonts w:hint="default" w:asciiTheme="majorAscii" w:hAnsiTheme="majorAscii"/>
          <w:spacing w:val="-15"/>
          <w:w w:val="105"/>
          <w:sz w:val="22"/>
          <w:szCs w:val="22"/>
        </w:rPr>
        <w:t xml:space="preserve"> </w:t>
      </w:r>
      <w:r>
        <w:rPr>
          <w:rFonts w:hint="default" w:asciiTheme="majorAscii" w:hAnsiTheme="majorAscii"/>
          <w:w w:val="105"/>
          <w:sz w:val="22"/>
          <w:szCs w:val="22"/>
        </w:rPr>
        <w:t>zero,</w:t>
      </w:r>
      <w:r>
        <w:rPr>
          <w:rFonts w:hint="default" w:asciiTheme="majorAscii" w:hAnsiTheme="majorAscii"/>
          <w:spacing w:val="-15"/>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i/>
          <w:w w:val="105"/>
          <w:sz w:val="22"/>
          <w:szCs w:val="22"/>
        </w:rPr>
        <w:t>read</w:t>
      </w:r>
      <w:r>
        <w:rPr>
          <w:rFonts w:hint="default" w:asciiTheme="majorAscii" w:hAnsiTheme="majorAscii"/>
          <w:w w:val="105"/>
          <w:sz w:val="22"/>
          <w:szCs w:val="22"/>
        </w:rPr>
        <w:t>()</w:t>
      </w:r>
      <w:r>
        <w:rPr>
          <w:rFonts w:hint="default" w:asciiTheme="majorAscii" w:hAnsiTheme="majorAscii"/>
          <w:spacing w:val="-15"/>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5"/>
          <w:w w:val="105"/>
          <w:sz w:val="22"/>
          <w:szCs w:val="22"/>
        </w:rPr>
        <w:t xml:space="preserve"> </w:t>
      </w:r>
      <w:r>
        <w:rPr>
          <w:rFonts w:hint="default" w:asciiTheme="majorAscii" w:hAnsiTheme="majorAscii"/>
          <w:w w:val="105"/>
          <w:sz w:val="22"/>
          <w:szCs w:val="22"/>
        </w:rPr>
        <w:t>may</w:t>
      </w:r>
      <w:r>
        <w:rPr>
          <w:rFonts w:hint="default" w:asciiTheme="majorAscii" w:hAnsiTheme="majorAscii"/>
          <w:spacing w:val="-15"/>
          <w:w w:val="105"/>
          <w:sz w:val="22"/>
          <w:szCs w:val="22"/>
        </w:rPr>
        <w:t xml:space="preserve"> </w:t>
      </w:r>
      <w:r>
        <w:rPr>
          <w:rFonts w:hint="default" w:asciiTheme="majorAscii" w:hAnsiTheme="majorAscii"/>
          <w:w w:val="105"/>
          <w:sz w:val="22"/>
          <w:szCs w:val="22"/>
        </w:rPr>
        <w:t>detect</w:t>
      </w:r>
      <w:r>
        <w:rPr>
          <w:rFonts w:hint="default" w:asciiTheme="majorAscii" w:hAnsiTheme="majorAscii"/>
          <w:spacing w:val="-15"/>
          <w:w w:val="105"/>
          <w:sz w:val="22"/>
          <w:szCs w:val="22"/>
        </w:rPr>
        <w:t xml:space="preserve"> </w:t>
      </w:r>
      <w:r>
        <w:rPr>
          <w:rFonts w:hint="default" w:asciiTheme="majorAscii" w:hAnsiTheme="majorAscii"/>
          <w:w w:val="105"/>
          <w:sz w:val="22"/>
          <w:szCs w:val="22"/>
        </w:rPr>
        <w:t>and</w:t>
      </w:r>
      <w:r>
        <w:rPr>
          <w:rFonts w:hint="default" w:asciiTheme="majorAscii" w:hAnsiTheme="majorAscii"/>
          <w:spacing w:val="-15"/>
          <w:w w:val="105"/>
          <w:sz w:val="22"/>
          <w:szCs w:val="22"/>
        </w:rPr>
        <w:t xml:space="preserve"> </w:t>
      </w:r>
      <w:r>
        <w:rPr>
          <w:rFonts w:hint="default" w:asciiTheme="majorAscii" w:hAnsiTheme="majorAscii"/>
          <w:w w:val="105"/>
          <w:sz w:val="22"/>
          <w:szCs w:val="22"/>
        </w:rPr>
        <w:t>return</w:t>
      </w:r>
      <w:r>
        <w:rPr>
          <w:rFonts w:hint="default" w:asciiTheme="majorAscii" w:hAnsiTheme="majorAscii"/>
          <w:spacing w:val="-14"/>
          <w:w w:val="105"/>
          <w:sz w:val="22"/>
          <w:szCs w:val="22"/>
        </w:rPr>
        <w:t xml:space="preserve"> </w:t>
      </w:r>
      <w:r>
        <w:rPr>
          <w:rFonts w:hint="default" w:asciiTheme="majorAscii" w:hAnsiTheme="majorAscii"/>
          <w:w w:val="105"/>
          <w:sz w:val="22"/>
          <w:szCs w:val="22"/>
        </w:rPr>
        <w:t>errors. In</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3"/>
          <w:w w:val="105"/>
          <w:sz w:val="22"/>
          <w:szCs w:val="22"/>
        </w:rPr>
        <w:t xml:space="preserve"> </w:t>
      </w:r>
      <w:r>
        <w:rPr>
          <w:rFonts w:hint="default" w:asciiTheme="majorAscii" w:hAnsiTheme="majorAscii"/>
          <w:w w:val="105"/>
          <w:sz w:val="22"/>
          <w:szCs w:val="22"/>
        </w:rPr>
        <w:t>absence</w:t>
      </w:r>
      <w:r>
        <w:rPr>
          <w:rFonts w:hint="default" w:asciiTheme="majorAscii" w:hAnsiTheme="majorAscii"/>
          <w:spacing w:val="-13"/>
          <w:w w:val="105"/>
          <w:sz w:val="22"/>
          <w:szCs w:val="22"/>
        </w:rPr>
        <w:t xml:space="preserve"> </w:t>
      </w:r>
      <w:r>
        <w:rPr>
          <w:rFonts w:hint="default" w:asciiTheme="majorAscii" w:hAnsiTheme="majorAscii"/>
          <w:w w:val="105"/>
          <w:sz w:val="22"/>
          <w:szCs w:val="22"/>
        </w:rPr>
        <w:t>of</w:t>
      </w:r>
      <w:r>
        <w:rPr>
          <w:rFonts w:hint="default" w:asciiTheme="majorAscii" w:hAnsiTheme="majorAscii"/>
          <w:spacing w:val="-14"/>
          <w:w w:val="105"/>
          <w:sz w:val="22"/>
          <w:szCs w:val="22"/>
        </w:rPr>
        <w:t xml:space="preserve"> </w:t>
      </w:r>
      <w:r>
        <w:rPr>
          <w:rFonts w:hint="default" w:asciiTheme="majorAscii" w:hAnsiTheme="majorAscii"/>
          <w:w w:val="105"/>
          <w:sz w:val="22"/>
          <w:szCs w:val="22"/>
        </w:rPr>
        <w:t>errors,</w:t>
      </w:r>
      <w:r>
        <w:rPr>
          <w:rFonts w:hint="default" w:asciiTheme="majorAscii" w:hAnsiTheme="majorAscii"/>
          <w:spacing w:val="-13"/>
          <w:w w:val="105"/>
          <w:sz w:val="22"/>
          <w:szCs w:val="22"/>
        </w:rPr>
        <w:t xml:space="preserve"> </w:t>
      </w:r>
      <w:r>
        <w:rPr>
          <w:rFonts w:hint="default" w:asciiTheme="majorAscii" w:hAnsiTheme="majorAscii"/>
          <w:w w:val="105"/>
          <w:sz w:val="22"/>
          <w:szCs w:val="22"/>
        </w:rPr>
        <w:t>or</w:t>
      </w:r>
      <w:r>
        <w:rPr>
          <w:rFonts w:hint="default" w:asciiTheme="majorAscii" w:hAnsiTheme="majorAscii"/>
          <w:spacing w:val="-13"/>
          <w:w w:val="105"/>
          <w:sz w:val="22"/>
          <w:szCs w:val="22"/>
        </w:rPr>
        <w:t xml:space="preserve"> </w:t>
      </w:r>
      <w:r>
        <w:rPr>
          <w:rFonts w:hint="default" w:asciiTheme="majorAscii" w:hAnsiTheme="majorAscii"/>
          <w:w w:val="105"/>
          <w:sz w:val="22"/>
          <w:szCs w:val="22"/>
        </w:rPr>
        <w:t>if</w:t>
      </w:r>
      <w:r>
        <w:rPr>
          <w:rFonts w:hint="default" w:asciiTheme="majorAscii" w:hAnsiTheme="majorAscii"/>
          <w:spacing w:val="-14"/>
          <w:w w:val="105"/>
          <w:sz w:val="22"/>
          <w:szCs w:val="22"/>
        </w:rPr>
        <w:t xml:space="preserve"> </w:t>
      </w:r>
      <w:r>
        <w:rPr>
          <w:rFonts w:hint="default" w:asciiTheme="majorAscii" w:hAnsiTheme="majorAscii"/>
          <w:w w:val="105"/>
          <w:sz w:val="22"/>
          <w:szCs w:val="22"/>
        </w:rPr>
        <w:t>error</w:t>
      </w:r>
      <w:r>
        <w:rPr>
          <w:rFonts w:hint="default" w:asciiTheme="majorAscii" w:hAnsiTheme="majorAscii"/>
          <w:spacing w:val="-13"/>
          <w:w w:val="105"/>
          <w:sz w:val="22"/>
          <w:szCs w:val="22"/>
        </w:rPr>
        <w:t xml:space="preserve"> </w:t>
      </w:r>
      <w:r>
        <w:rPr>
          <w:rFonts w:hint="default" w:asciiTheme="majorAscii" w:hAnsiTheme="majorAscii"/>
          <w:w w:val="105"/>
          <w:sz w:val="22"/>
          <w:szCs w:val="22"/>
        </w:rPr>
        <w:t>detection</w:t>
      </w:r>
      <w:r>
        <w:rPr>
          <w:rFonts w:hint="default" w:asciiTheme="majorAscii" w:hAnsiTheme="majorAscii"/>
          <w:spacing w:val="-13"/>
          <w:w w:val="105"/>
          <w:sz w:val="22"/>
          <w:szCs w:val="22"/>
        </w:rPr>
        <w:t xml:space="preserve"> </w:t>
      </w:r>
      <w:r>
        <w:rPr>
          <w:rFonts w:hint="default" w:asciiTheme="majorAscii" w:hAnsiTheme="majorAscii"/>
          <w:w w:val="105"/>
          <w:sz w:val="22"/>
          <w:szCs w:val="22"/>
        </w:rPr>
        <w:t>is</w:t>
      </w:r>
      <w:r>
        <w:rPr>
          <w:rFonts w:hint="default" w:asciiTheme="majorAscii" w:hAnsiTheme="majorAscii"/>
          <w:spacing w:val="-12"/>
          <w:w w:val="105"/>
          <w:sz w:val="22"/>
          <w:szCs w:val="22"/>
        </w:rPr>
        <w:t xml:space="preserve"> </w:t>
      </w:r>
      <w:r>
        <w:rPr>
          <w:rFonts w:hint="default" w:asciiTheme="majorAscii" w:hAnsiTheme="majorAscii"/>
          <w:w w:val="105"/>
          <w:sz w:val="22"/>
          <w:szCs w:val="22"/>
        </w:rPr>
        <w:t>not</w:t>
      </w:r>
      <w:r>
        <w:rPr>
          <w:rFonts w:hint="default" w:asciiTheme="majorAscii" w:hAnsiTheme="majorAscii"/>
          <w:spacing w:val="-14"/>
          <w:w w:val="105"/>
          <w:sz w:val="22"/>
          <w:szCs w:val="22"/>
        </w:rPr>
        <w:t xml:space="preserve"> </w:t>
      </w:r>
      <w:r>
        <w:rPr>
          <w:rFonts w:hint="default" w:asciiTheme="majorAscii" w:hAnsiTheme="majorAscii"/>
          <w:w w:val="105"/>
          <w:sz w:val="22"/>
          <w:szCs w:val="22"/>
        </w:rPr>
        <w:t>performed,</w:t>
      </w:r>
      <w:r>
        <w:rPr>
          <w:rFonts w:hint="default" w:asciiTheme="majorAscii" w:hAnsiTheme="majorAscii"/>
          <w:spacing w:val="-13"/>
          <w:w w:val="105"/>
          <w:sz w:val="22"/>
          <w:szCs w:val="22"/>
        </w:rPr>
        <w:t xml:space="preserve"> </w:t>
      </w:r>
      <w:r>
        <w:rPr>
          <w:rFonts w:hint="default" w:asciiTheme="majorAscii" w:hAnsiTheme="majorAscii"/>
          <w:w w:val="105"/>
          <w:sz w:val="22"/>
          <w:szCs w:val="22"/>
        </w:rPr>
        <w:t>the</w:t>
      </w:r>
      <w:r>
        <w:rPr>
          <w:rFonts w:hint="default" w:asciiTheme="majorAscii" w:hAnsiTheme="majorAscii"/>
          <w:spacing w:val="-10"/>
          <w:w w:val="105"/>
          <w:sz w:val="22"/>
          <w:szCs w:val="22"/>
        </w:rPr>
        <w:t xml:space="preserve"> </w:t>
      </w:r>
      <w:r>
        <w:rPr>
          <w:rFonts w:hint="default" w:asciiTheme="majorAscii" w:hAnsiTheme="majorAscii"/>
          <w:i/>
          <w:w w:val="105"/>
          <w:sz w:val="22"/>
          <w:szCs w:val="22"/>
        </w:rPr>
        <w:t>read</w:t>
      </w:r>
      <w:r>
        <w:rPr>
          <w:rFonts w:hint="default" w:asciiTheme="majorAscii" w:hAnsiTheme="majorAscii"/>
          <w:w w:val="105"/>
          <w:sz w:val="22"/>
          <w:szCs w:val="22"/>
        </w:rPr>
        <w:t>()</w:t>
      </w:r>
      <w:r>
        <w:rPr>
          <w:rFonts w:hint="default" w:asciiTheme="majorAscii" w:hAnsiTheme="majorAscii"/>
          <w:spacing w:val="-13"/>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3"/>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2"/>
          <w:w w:val="105"/>
          <w:sz w:val="22"/>
          <w:szCs w:val="22"/>
        </w:rPr>
        <w:t xml:space="preserve"> </w:t>
      </w:r>
      <w:r>
        <w:rPr>
          <w:rFonts w:hint="default" w:asciiTheme="majorAscii" w:hAnsiTheme="majorAscii"/>
          <w:w w:val="105"/>
          <w:sz w:val="22"/>
          <w:szCs w:val="22"/>
        </w:rPr>
        <w:t>return zero and have no other</w:t>
      </w:r>
      <w:r>
        <w:rPr>
          <w:rFonts w:hint="default" w:asciiTheme="majorAscii" w:hAnsiTheme="majorAscii"/>
          <w:spacing w:val="-14"/>
          <w:w w:val="105"/>
          <w:sz w:val="22"/>
          <w:szCs w:val="22"/>
        </w:rPr>
        <w:t xml:space="preserve"> </w:t>
      </w:r>
      <w:r>
        <w:rPr>
          <w:rFonts w:hint="default" w:asciiTheme="majorAscii" w:hAnsiTheme="majorAscii"/>
          <w:w w:val="105"/>
          <w:sz w:val="22"/>
          <w:szCs w:val="22"/>
        </w:rPr>
        <w:t>results.</w:t>
      </w:r>
    </w:p>
    <w:p>
      <w:pPr>
        <w:pStyle w:val="6"/>
        <w:spacing w:before="139" w:line="283" w:lineRule="auto"/>
        <w:ind w:left="115" w:right="164"/>
        <w:rPr>
          <w:rFonts w:hint="default" w:asciiTheme="majorAscii" w:hAnsiTheme="majorAscii"/>
          <w:sz w:val="22"/>
          <w:szCs w:val="22"/>
        </w:rPr>
      </w:pPr>
      <w:r>
        <w:rPr>
          <w:rFonts w:hint="default" w:asciiTheme="majorAscii" w:hAnsiTheme="majorAscii"/>
          <w:w w:val="105"/>
          <w:sz w:val="22"/>
          <w:szCs w:val="22"/>
        </w:rPr>
        <w:t>On</w:t>
      </w:r>
      <w:r>
        <w:rPr>
          <w:rFonts w:hint="default" w:asciiTheme="majorAscii" w:hAnsiTheme="majorAscii"/>
          <w:spacing w:val="-14"/>
          <w:w w:val="105"/>
          <w:sz w:val="22"/>
          <w:szCs w:val="22"/>
        </w:rPr>
        <w:t xml:space="preserve"> </w:t>
      </w:r>
      <w:r>
        <w:rPr>
          <w:rFonts w:hint="default" w:asciiTheme="majorAscii" w:hAnsiTheme="majorAscii"/>
          <w:w w:val="105"/>
          <w:sz w:val="22"/>
          <w:szCs w:val="22"/>
        </w:rPr>
        <w:t>files</w:t>
      </w:r>
      <w:r>
        <w:rPr>
          <w:rFonts w:hint="default" w:asciiTheme="majorAscii" w:hAnsiTheme="majorAscii"/>
          <w:spacing w:val="-15"/>
          <w:w w:val="105"/>
          <w:sz w:val="22"/>
          <w:szCs w:val="22"/>
        </w:rPr>
        <w:t xml:space="preserve"> </w:t>
      </w:r>
      <w:r>
        <w:rPr>
          <w:rFonts w:hint="default" w:asciiTheme="majorAscii" w:hAnsiTheme="majorAscii"/>
          <w:w w:val="105"/>
          <w:sz w:val="22"/>
          <w:szCs w:val="22"/>
        </w:rPr>
        <w:t>that</w:t>
      </w:r>
      <w:r>
        <w:rPr>
          <w:rFonts w:hint="default" w:asciiTheme="majorAscii" w:hAnsiTheme="majorAscii"/>
          <w:spacing w:val="-15"/>
          <w:w w:val="105"/>
          <w:sz w:val="22"/>
          <w:szCs w:val="22"/>
        </w:rPr>
        <w:t xml:space="preserve"> </w:t>
      </w:r>
      <w:r>
        <w:rPr>
          <w:rFonts w:hint="default" w:asciiTheme="majorAscii" w:hAnsiTheme="majorAscii"/>
          <w:w w:val="105"/>
          <w:sz w:val="22"/>
          <w:szCs w:val="22"/>
        </w:rPr>
        <w:t>support</w:t>
      </w:r>
      <w:r>
        <w:rPr>
          <w:rFonts w:hint="default" w:asciiTheme="majorAscii" w:hAnsiTheme="majorAscii"/>
          <w:spacing w:val="-14"/>
          <w:w w:val="105"/>
          <w:sz w:val="22"/>
          <w:szCs w:val="22"/>
        </w:rPr>
        <w:t xml:space="preserve"> </w:t>
      </w:r>
      <w:r>
        <w:rPr>
          <w:rFonts w:hint="default" w:asciiTheme="majorAscii" w:hAnsiTheme="majorAscii"/>
          <w:w w:val="105"/>
          <w:sz w:val="22"/>
          <w:szCs w:val="22"/>
        </w:rPr>
        <w:t>seeking</w:t>
      </w:r>
      <w:r>
        <w:rPr>
          <w:rFonts w:hint="default" w:asciiTheme="majorAscii" w:hAnsiTheme="majorAscii"/>
          <w:spacing w:val="-14"/>
          <w:w w:val="105"/>
          <w:sz w:val="22"/>
          <w:szCs w:val="22"/>
        </w:rPr>
        <w:t xml:space="preserve"> </w:t>
      </w:r>
      <w:r>
        <w:rPr>
          <w:rFonts w:hint="default" w:asciiTheme="majorAscii" w:hAnsiTheme="majorAscii"/>
          <w:w w:val="105"/>
          <w:sz w:val="22"/>
          <w:szCs w:val="22"/>
        </w:rPr>
        <w:t>(for</w:t>
      </w:r>
      <w:r>
        <w:rPr>
          <w:rFonts w:hint="default" w:asciiTheme="majorAscii" w:hAnsiTheme="majorAscii"/>
          <w:spacing w:val="-14"/>
          <w:w w:val="105"/>
          <w:sz w:val="22"/>
          <w:szCs w:val="22"/>
        </w:rPr>
        <w:t xml:space="preserve"> </w:t>
      </w:r>
      <w:r>
        <w:rPr>
          <w:rFonts w:hint="default" w:asciiTheme="majorAscii" w:hAnsiTheme="majorAscii"/>
          <w:w w:val="105"/>
          <w:sz w:val="22"/>
          <w:szCs w:val="22"/>
        </w:rPr>
        <w:t>example,</w:t>
      </w:r>
      <w:r>
        <w:rPr>
          <w:rFonts w:hint="default" w:asciiTheme="majorAscii" w:hAnsiTheme="majorAscii"/>
          <w:spacing w:val="-14"/>
          <w:w w:val="105"/>
          <w:sz w:val="22"/>
          <w:szCs w:val="22"/>
        </w:rPr>
        <w:t xml:space="preserve"> </w:t>
      </w:r>
      <w:r>
        <w:rPr>
          <w:rFonts w:hint="default" w:asciiTheme="majorAscii" w:hAnsiTheme="majorAscii"/>
          <w:w w:val="105"/>
          <w:sz w:val="22"/>
          <w:szCs w:val="22"/>
        </w:rPr>
        <w:t>a</w:t>
      </w:r>
      <w:r>
        <w:rPr>
          <w:rFonts w:hint="default" w:asciiTheme="majorAscii" w:hAnsiTheme="majorAscii"/>
          <w:spacing w:val="-14"/>
          <w:w w:val="105"/>
          <w:sz w:val="22"/>
          <w:szCs w:val="22"/>
        </w:rPr>
        <w:t xml:space="preserve"> </w:t>
      </w:r>
      <w:r>
        <w:rPr>
          <w:rFonts w:hint="default" w:asciiTheme="majorAscii" w:hAnsiTheme="majorAscii"/>
          <w:w w:val="105"/>
          <w:sz w:val="22"/>
          <w:szCs w:val="22"/>
        </w:rPr>
        <w:t>regular</w:t>
      </w:r>
      <w:r>
        <w:rPr>
          <w:rFonts w:hint="default" w:asciiTheme="majorAscii" w:hAnsiTheme="majorAscii"/>
          <w:spacing w:val="-14"/>
          <w:w w:val="105"/>
          <w:sz w:val="22"/>
          <w:szCs w:val="22"/>
        </w:rPr>
        <w:t xml:space="preserve"> </w:t>
      </w:r>
      <w:r>
        <w:rPr>
          <w:rFonts w:hint="default" w:asciiTheme="majorAscii" w:hAnsiTheme="majorAscii"/>
          <w:w w:val="105"/>
          <w:sz w:val="22"/>
          <w:szCs w:val="22"/>
        </w:rPr>
        <w:t>file),</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1"/>
          <w:w w:val="105"/>
          <w:sz w:val="22"/>
          <w:szCs w:val="22"/>
        </w:rPr>
        <w:t xml:space="preserve"> </w:t>
      </w:r>
      <w:r>
        <w:rPr>
          <w:rFonts w:hint="default" w:asciiTheme="majorAscii" w:hAnsiTheme="majorAscii"/>
          <w:i/>
          <w:w w:val="105"/>
          <w:sz w:val="22"/>
          <w:szCs w:val="22"/>
        </w:rPr>
        <w:t>read</w:t>
      </w:r>
      <w:r>
        <w:rPr>
          <w:rFonts w:hint="default" w:asciiTheme="majorAscii" w:hAnsiTheme="majorAscii"/>
          <w:w w:val="105"/>
          <w:sz w:val="22"/>
          <w:szCs w:val="22"/>
        </w:rPr>
        <w:t>()</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3"/>
          <w:w w:val="105"/>
          <w:sz w:val="22"/>
          <w:szCs w:val="22"/>
        </w:rPr>
        <w:t xml:space="preserve"> </w:t>
      </w:r>
      <w:r>
        <w:rPr>
          <w:rFonts w:hint="default" w:asciiTheme="majorAscii" w:hAnsiTheme="majorAscii"/>
          <w:w w:val="105"/>
          <w:sz w:val="22"/>
          <w:szCs w:val="22"/>
        </w:rPr>
        <w:t>start</w:t>
      </w:r>
      <w:r>
        <w:rPr>
          <w:rFonts w:hint="default" w:asciiTheme="majorAscii" w:hAnsiTheme="majorAscii"/>
          <w:spacing w:val="-14"/>
          <w:w w:val="105"/>
          <w:sz w:val="22"/>
          <w:szCs w:val="22"/>
        </w:rPr>
        <w:t xml:space="preserve"> </w:t>
      </w:r>
      <w:r>
        <w:rPr>
          <w:rFonts w:hint="default" w:asciiTheme="majorAscii" w:hAnsiTheme="majorAscii"/>
          <w:w w:val="105"/>
          <w:sz w:val="22"/>
          <w:szCs w:val="22"/>
        </w:rPr>
        <w:t>at</w:t>
      </w:r>
      <w:r>
        <w:rPr>
          <w:rFonts w:hint="default" w:asciiTheme="majorAscii" w:hAnsiTheme="majorAscii"/>
          <w:spacing w:val="-15"/>
          <w:w w:val="105"/>
          <w:sz w:val="22"/>
          <w:szCs w:val="22"/>
        </w:rPr>
        <w:t xml:space="preserve"> </w:t>
      </w:r>
      <w:r>
        <w:rPr>
          <w:rFonts w:hint="default" w:asciiTheme="majorAscii" w:hAnsiTheme="majorAscii"/>
          <w:w w:val="105"/>
          <w:sz w:val="22"/>
          <w:szCs w:val="22"/>
        </w:rPr>
        <w:t>a</w:t>
      </w:r>
      <w:r>
        <w:rPr>
          <w:rFonts w:hint="default" w:asciiTheme="majorAscii" w:hAnsiTheme="majorAscii"/>
          <w:spacing w:val="-15"/>
          <w:w w:val="105"/>
          <w:sz w:val="22"/>
          <w:szCs w:val="22"/>
        </w:rPr>
        <w:t xml:space="preserve"> </w:t>
      </w:r>
      <w:r>
        <w:rPr>
          <w:rFonts w:hint="default" w:asciiTheme="majorAscii" w:hAnsiTheme="majorAscii"/>
          <w:w w:val="105"/>
          <w:sz w:val="22"/>
          <w:szCs w:val="22"/>
        </w:rPr>
        <w:t>position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in the</w:t>
      </w:r>
      <w:r>
        <w:rPr>
          <w:rFonts w:hint="default" w:asciiTheme="majorAscii" w:hAnsiTheme="majorAscii"/>
          <w:spacing w:val="-17"/>
          <w:w w:val="105"/>
          <w:sz w:val="22"/>
          <w:szCs w:val="22"/>
        </w:rPr>
        <w:t xml:space="preserve"> </w:t>
      </w:r>
      <w:r>
        <w:rPr>
          <w:rFonts w:hint="default" w:asciiTheme="majorAscii" w:hAnsiTheme="majorAscii"/>
          <w:w w:val="105"/>
          <w:sz w:val="22"/>
          <w:szCs w:val="22"/>
        </w:rPr>
        <w:t>file</w:t>
      </w:r>
      <w:r>
        <w:rPr>
          <w:rFonts w:hint="default" w:asciiTheme="majorAscii" w:hAnsiTheme="majorAscii"/>
          <w:spacing w:val="-16"/>
          <w:w w:val="105"/>
          <w:sz w:val="22"/>
          <w:szCs w:val="22"/>
        </w:rPr>
        <w:t xml:space="preserve"> </w:t>
      </w:r>
      <w:r>
        <w:rPr>
          <w:rFonts w:hint="default" w:asciiTheme="majorAscii" w:hAnsiTheme="majorAscii"/>
          <w:w w:val="105"/>
          <w:sz w:val="22"/>
          <w:szCs w:val="22"/>
        </w:rPr>
        <w:t>given</w:t>
      </w:r>
      <w:r>
        <w:rPr>
          <w:rFonts w:hint="default" w:asciiTheme="majorAscii" w:hAnsiTheme="majorAscii"/>
          <w:spacing w:val="-16"/>
          <w:w w:val="105"/>
          <w:sz w:val="22"/>
          <w:szCs w:val="22"/>
        </w:rPr>
        <w:t xml:space="preserve"> </w:t>
      </w:r>
      <w:r>
        <w:rPr>
          <w:rFonts w:hint="default" w:asciiTheme="majorAscii" w:hAnsiTheme="majorAscii"/>
          <w:w w:val="105"/>
          <w:sz w:val="22"/>
          <w:szCs w:val="22"/>
        </w:rPr>
        <w:t>by</w:t>
      </w:r>
      <w:r>
        <w:rPr>
          <w:rFonts w:hint="default" w:asciiTheme="majorAscii" w:hAnsiTheme="majorAscii"/>
          <w:spacing w:val="-17"/>
          <w:w w:val="105"/>
          <w:sz w:val="22"/>
          <w:szCs w:val="22"/>
        </w:rPr>
        <w:t xml:space="preserve"> </w:t>
      </w: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w w:val="105"/>
          <w:sz w:val="22"/>
          <w:szCs w:val="22"/>
        </w:rPr>
        <w:t>file</w:t>
      </w:r>
      <w:r>
        <w:rPr>
          <w:rFonts w:hint="default" w:asciiTheme="majorAscii" w:hAnsiTheme="majorAscii"/>
          <w:spacing w:val="-16"/>
          <w:w w:val="105"/>
          <w:sz w:val="22"/>
          <w:szCs w:val="22"/>
        </w:rPr>
        <w:t xml:space="preserve"> </w:t>
      </w:r>
      <w:r>
        <w:rPr>
          <w:rFonts w:hint="default" w:asciiTheme="majorAscii" w:hAnsiTheme="majorAscii"/>
          <w:w w:val="105"/>
          <w:sz w:val="22"/>
          <w:szCs w:val="22"/>
        </w:rPr>
        <w:t>offset</w:t>
      </w:r>
      <w:r>
        <w:rPr>
          <w:rFonts w:hint="default" w:asciiTheme="majorAscii" w:hAnsiTheme="majorAscii"/>
          <w:spacing w:val="-17"/>
          <w:w w:val="105"/>
          <w:sz w:val="22"/>
          <w:szCs w:val="22"/>
        </w:rPr>
        <w:t xml:space="preserve"> </w:t>
      </w:r>
      <w:r>
        <w:rPr>
          <w:rFonts w:hint="default" w:asciiTheme="majorAscii" w:hAnsiTheme="majorAscii"/>
          <w:w w:val="105"/>
          <w:sz w:val="22"/>
          <w:szCs w:val="22"/>
        </w:rPr>
        <w:t>associated</w:t>
      </w:r>
      <w:r>
        <w:rPr>
          <w:rFonts w:hint="default" w:asciiTheme="majorAscii" w:hAnsiTheme="majorAscii"/>
          <w:spacing w:val="-16"/>
          <w:w w:val="105"/>
          <w:sz w:val="22"/>
          <w:szCs w:val="22"/>
        </w:rPr>
        <w:t xml:space="preserve"> </w:t>
      </w:r>
      <w:r>
        <w:rPr>
          <w:rFonts w:hint="default" w:asciiTheme="majorAscii" w:hAnsiTheme="majorAscii"/>
          <w:w w:val="105"/>
          <w:sz w:val="22"/>
          <w:szCs w:val="22"/>
        </w:rPr>
        <w:t>with</w:t>
      </w:r>
      <w:r>
        <w:rPr>
          <w:rFonts w:hint="default" w:asciiTheme="majorAscii" w:hAnsiTheme="majorAscii"/>
          <w:spacing w:val="-13"/>
          <w:w w:val="105"/>
          <w:sz w:val="22"/>
          <w:szCs w:val="22"/>
        </w:rPr>
        <w:t xml:space="preserve"> </w:t>
      </w:r>
      <w:r>
        <w:rPr>
          <w:rFonts w:hint="default" w:asciiTheme="majorAscii" w:hAnsiTheme="majorAscii"/>
          <w:i/>
          <w:w w:val="105"/>
          <w:sz w:val="22"/>
          <w:szCs w:val="22"/>
        </w:rPr>
        <w:t>fildes</w:t>
      </w:r>
      <w:r>
        <w:rPr>
          <w:rFonts w:hint="default" w:asciiTheme="majorAscii" w:hAnsiTheme="majorAscii"/>
          <w:w w:val="105"/>
          <w:sz w:val="22"/>
          <w:szCs w:val="22"/>
        </w:rPr>
        <w:t>.</w:t>
      </w:r>
      <w:r>
        <w:rPr>
          <w:rFonts w:hint="default" w:asciiTheme="majorAscii" w:hAnsiTheme="majorAscii"/>
          <w:spacing w:val="-17"/>
          <w:w w:val="105"/>
          <w:sz w:val="22"/>
          <w:szCs w:val="22"/>
        </w:rPr>
        <w:t xml:space="preserve"> </w:t>
      </w: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w w:val="105"/>
          <w:sz w:val="22"/>
          <w:szCs w:val="22"/>
        </w:rPr>
        <w:t>file</w:t>
      </w:r>
      <w:r>
        <w:rPr>
          <w:rFonts w:hint="default" w:asciiTheme="majorAscii" w:hAnsiTheme="majorAscii"/>
          <w:spacing w:val="-16"/>
          <w:w w:val="105"/>
          <w:sz w:val="22"/>
          <w:szCs w:val="22"/>
        </w:rPr>
        <w:t xml:space="preserve"> </w:t>
      </w:r>
      <w:r>
        <w:rPr>
          <w:rFonts w:hint="default" w:asciiTheme="majorAscii" w:hAnsiTheme="majorAscii"/>
          <w:w w:val="105"/>
          <w:sz w:val="22"/>
          <w:szCs w:val="22"/>
        </w:rPr>
        <w:t>offset</w:t>
      </w:r>
      <w:r>
        <w:rPr>
          <w:rFonts w:hint="default" w:asciiTheme="majorAscii" w:hAnsiTheme="majorAscii"/>
          <w:spacing w:val="-17"/>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6"/>
          <w:w w:val="105"/>
          <w:sz w:val="22"/>
          <w:szCs w:val="22"/>
        </w:rPr>
        <w:t xml:space="preserve"> </w:t>
      </w:r>
      <w:r>
        <w:rPr>
          <w:rFonts w:hint="default" w:asciiTheme="majorAscii" w:hAnsiTheme="majorAscii"/>
          <w:w w:val="105"/>
          <w:sz w:val="22"/>
          <w:szCs w:val="22"/>
        </w:rPr>
        <w:t>be</w:t>
      </w:r>
      <w:r>
        <w:rPr>
          <w:rFonts w:hint="default" w:asciiTheme="majorAscii" w:hAnsiTheme="majorAscii"/>
          <w:spacing w:val="-18"/>
          <w:w w:val="105"/>
          <w:sz w:val="22"/>
          <w:szCs w:val="22"/>
        </w:rPr>
        <w:t xml:space="preserve"> </w:t>
      </w:r>
      <w:r>
        <w:rPr>
          <w:rFonts w:hint="default" w:asciiTheme="majorAscii" w:hAnsiTheme="majorAscii"/>
          <w:w w:val="105"/>
          <w:sz w:val="22"/>
          <w:szCs w:val="22"/>
        </w:rPr>
        <w:t>incremented</w:t>
      </w:r>
      <w:r>
        <w:rPr>
          <w:rFonts w:hint="default" w:asciiTheme="majorAscii" w:hAnsiTheme="majorAscii"/>
          <w:spacing w:val="-16"/>
          <w:w w:val="105"/>
          <w:sz w:val="22"/>
          <w:szCs w:val="22"/>
        </w:rPr>
        <w:t xml:space="preserve"> </w:t>
      </w:r>
      <w:r>
        <w:rPr>
          <w:rFonts w:hint="default" w:asciiTheme="majorAscii" w:hAnsiTheme="majorAscii"/>
          <w:w w:val="105"/>
          <w:sz w:val="22"/>
          <w:szCs w:val="22"/>
        </w:rPr>
        <w:t>by</w:t>
      </w:r>
      <w:r>
        <w:rPr>
          <w:rFonts w:hint="default" w:asciiTheme="majorAscii" w:hAnsiTheme="majorAscii"/>
          <w:spacing w:val="-17"/>
          <w:w w:val="105"/>
          <w:sz w:val="22"/>
          <w:szCs w:val="22"/>
        </w:rPr>
        <w:t xml:space="preserve"> </w:t>
      </w:r>
      <w:r>
        <w:rPr>
          <w:rFonts w:hint="default" w:asciiTheme="majorAscii" w:hAnsiTheme="majorAscii"/>
          <w:w w:val="105"/>
          <w:sz w:val="22"/>
          <w:szCs w:val="22"/>
        </w:rPr>
        <w:t>the number of bytes actually</w:t>
      </w:r>
      <w:r>
        <w:rPr>
          <w:rFonts w:hint="default" w:asciiTheme="majorAscii" w:hAnsiTheme="majorAscii"/>
          <w:spacing w:val="-14"/>
          <w:w w:val="105"/>
          <w:sz w:val="22"/>
          <w:szCs w:val="22"/>
        </w:rPr>
        <w:t xml:space="preserve"> </w:t>
      </w:r>
      <w:r>
        <w:rPr>
          <w:rFonts w:hint="default" w:asciiTheme="majorAscii" w:hAnsiTheme="majorAscii"/>
          <w:w w:val="105"/>
          <w:sz w:val="22"/>
          <w:szCs w:val="22"/>
        </w:rPr>
        <w:t>read.</w:t>
      </w:r>
    </w:p>
    <w:p>
      <w:pPr>
        <w:spacing w:before="141"/>
        <w:ind w:left="115"/>
        <w:rPr>
          <w:rFonts w:hint="default" w:asciiTheme="majorAscii" w:hAnsiTheme="majorAscii"/>
          <w:b/>
          <w:i/>
          <w:sz w:val="22"/>
          <w:szCs w:val="22"/>
        </w:rPr>
      </w:pPr>
      <w:r>
        <w:rPr>
          <w:rFonts w:hint="default" w:asciiTheme="majorAscii" w:hAnsiTheme="majorAscii"/>
          <w:b/>
          <w:i/>
          <w:w w:val="105"/>
          <w:sz w:val="22"/>
          <w:szCs w:val="22"/>
          <w:u w:val="single"/>
        </w:rPr>
        <w:t>Syntax for using exit:</w:t>
      </w:r>
    </w:p>
    <w:p>
      <w:pPr>
        <w:spacing w:before="175"/>
        <w:ind w:left="115"/>
        <w:rPr>
          <w:rFonts w:hint="default" w:asciiTheme="majorAscii" w:hAnsiTheme="majorAscii"/>
          <w:sz w:val="22"/>
          <w:szCs w:val="22"/>
        </w:rPr>
      </w:pPr>
      <w:r>
        <w:rPr>
          <w:rFonts w:hint="default" w:asciiTheme="majorAscii" w:hAnsiTheme="majorAscii"/>
          <w:sz w:val="22"/>
          <w:szCs w:val="22"/>
        </w:rPr>
        <w:t xml:space="preserve">void exit(int </w:t>
      </w:r>
      <w:r>
        <w:rPr>
          <w:rFonts w:hint="default" w:asciiTheme="majorAscii" w:hAnsiTheme="majorAscii"/>
          <w:i/>
          <w:sz w:val="22"/>
          <w:szCs w:val="22"/>
        </w:rPr>
        <w:t>status</w:t>
      </w:r>
      <w:r>
        <w:rPr>
          <w:rFonts w:hint="default" w:asciiTheme="majorAscii" w:hAnsiTheme="majorAscii"/>
          <w:sz w:val="22"/>
          <w:szCs w:val="22"/>
        </w:rPr>
        <w:t>);</w:t>
      </w:r>
    </w:p>
    <w:p>
      <w:pPr>
        <w:pStyle w:val="6"/>
        <w:spacing w:before="5"/>
        <w:rPr>
          <w:rFonts w:hint="default" w:asciiTheme="majorAscii" w:hAnsiTheme="majorAscii"/>
          <w:sz w:val="22"/>
          <w:szCs w:val="22"/>
        </w:rPr>
      </w:pPr>
    </w:p>
    <w:p>
      <w:pPr>
        <w:pStyle w:val="6"/>
        <w:spacing w:line="283" w:lineRule="auto"/>
        <w:ind w:left="115" w:right="164"/>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value</w:t>
      </w:r>
      <w:r>
        <w:rPr>
          <w:rFonts w:hint="default" w:asciiTheme="majorAscii" w:hAnsiTheme="majorAscii"/>
          <w:spacing w:val="-13"/>
          <w:w w:val="105"/>
          <w:sz w:val="22"/>
          <w:szCs w:val="22"/>
        </w:rPr>
        <w:t xml:space="preserve"> </w:t>
      </w:r>
      <w:r>
        <w:rPr>
          <w:rFonts w:hint="default" w:asciiTheme="majorAscii" w:hAnsiTheme="majorAscii"/>
          <w:w w:val="105"/>
          <w:sz w:val="22"/>
          <w:szCs w:val="22"/>
        </w:rPr>
        <w:t>of</w:t>
      </w:r>
      <w:r>
        <w:rPr>
          <w:rFonts w:hint="default" w:asciiTheme="majorAscii" w:hAnsiTheme="majorAscii"/>
          <w:spacing w:val="-14"/>
          <w:w w:val="105"/>
          <w:sz w:val="22"/>
          <w:szCs w:val="22"/>
        </w:rPr>
        <w:t xml:space="preserve"> </w:t>
      </w:r>
      <w:r>
        <w:rPr>
          <w:rFonts w:hint="default" w:asciiTheme="majorAscii" w:hAnsiTheme="majorAscii"/>
          <w:i/>
          <w:w w:val="105"/>
          <w:sz w:val="22"/>
          <w:szCs w:val="22"/>
        </w:rPr>
        <w:t>status</w:t>
      </w:r>
      <w:r>
        <w:rPr>
          <w:rFonts w:hint="default" w:asciiTheme="majorAscii" w:hAnsiTheme="majorAscii"/>
          <w:i/>
          <w:spacing w:val="-12"/>
          <w:w w:val="105"/>
          <w:sz w:val="22"/>
          <w:szCs w:val="22"/>
        </w:rPr>
        <w:t xml:space="preserve"> </w:t>
      </w:r>
      <w:r>
        <w:rPr>
          <w:rFonts w:hint="default" w:asciiTheme="majorAscii" w:hAnsiTheme="majorAscii"/>
          <w:w w:val="105"/>
          <w:sz w:val="22"/>
          <w:szCs w:val="22"/>
        </w:rPr>
        <w:t>may</w:t>
      </w:r>
      <w:r>
        <w:rPr>
          <w:rFonts w:hint="default" w:asciiTheme="majorAscii" w:hAnsiTheme="majorAscii"/>
          <w:spacing w:val="-15"/>
          <w:w w:val="105"/>
          <w:sz w:val="22"/>
          <w:szCs w:val="22"/>
        </w:rPr>
        <w:t xml:space="preserve"> </w:t>
      </w:r>
      <w:r>
        <w:rPr>
          <w:rFonts w:hint="default" w:asciiTheme="majorAscii" w:hAnsiTheme="majorAscii"/>
          <w:w w:val="105"/>
          <w:sz w:val="22"/>
          <w:szCs w:val="22"/>
        </w:rPr>
        <w:t>be</w:t>
      </w:r>
      <w:r>
        <w:rPr>
          <w:rFonts w:hint="default" w:asciiTheme="majorAscii" w:hAnsiTheme="majorAscii"/>
          <w:spacing w:val="-13"/>
          <w:w w:val="105"/>
          <w:sz w:val="22"/>
          <w:szCs w:val="22"/>
        </w:rPr>
        <w:t xml:space="preserve"> </w:t>
      </w:r>
      <w:r>
        <w:rPr>
          <w:rFonts w:hint="default" w:asciiTheme="majorAscii" w:hAnsiTheme="majorAscii"/>
          <w:w w:val="105"/>
          <w:sz w:val="22"/>
          <w:szCs w:val="22"/>
        </w:rPr>
        <w:t>0,</w:t>
      </w:r>
      <w:r>
        <w:rPr>
          <w:rFonts w:hint="default" w:asciiTheme="majorAscii" w:hAnsiTheme="majorAscii"/>
          <w:spacing w:val="-13"/>
          <w:w w:val="105"/>
          <w:sz w:val="22"/>
          <w:szCs w:val="22"/>
        </w:rPr>
        <w:t xml:space="preserve"> </w:t>
      </w:r>
      <w:r>
        <w:rPr>
          <w:rFonts w:hint="default" w:asciiTheme="majorAscii" w:hAnsiTheme="majorAscii"/>
          <w:spacing w:val="-3"/>
          <w:w w:val="105"/>
          <w:sz w:val="22"/>
          <w:szCs w:val="22"/>
        </w:rPr>
        <w:t>EXIT_SUCCESS,</w:t>
      </w:r>
      <w:r>
        <w:rPr>
          <w:rFonts w:hint="default" w:asciiTheme="majorAscii" w:hAnsiTheme="majorAscii"/>
          <w:spacing w:val="-14"/>
          <w:w w:val="105"/>
          <w:sz w:val="22"/>
          <w:szCs w:val="22"/>
        </w:rPr>
        <w:t xml:space="preserve"> </w:t>
      </w:r>
      <w:r>
        <w:rPr>
          <w:rFonts w:hint="default" w:asciiTheme="majorAscii" w:hAnsiTheme="majorAscii"/>
          <w:spacing w:val="-4"/>
          <w:w w:val="105"/>
          <w:sz w:val="22"/>
          <w:szCs w:val="22"/>
        </w:rPr>
        <w:t>EXIT_FAILURE,</w:t>
      </w:r>
      <w:r>
        <w:rPr>
          <w:rFonts w:hint="default" w:asciiTheme="majorAscii" w:hAnsiTheme="majorAscii"/>
          <w:spacing w:val="-13"/>
          <w:w w:val="105"/>
          <w:sz w:val="22"/>
          <w:szCs w:val="22"/>
        </w:rPr>
        <w:t xml:space="preserve"> </w:t>
      </w:r>
      <w:r>
        <w:rPr>
          <w:rFonts w:hint="default" w:asciiTheme="majorAscii" w:hAnsiTheme="majorAscii"/>
          <w:w w:val="105"/>
          <w:sz w:val="22"/>
          <w:szCs w:val="22"/>
        </w:rPr>
        <w:t>or</w:t>
      </w:r>
      <w:r>
        <w:rPr>
          <w:rFonts w:hint="default" w:asciiTheme="majorAscii" w:hAnsiTheme="majorAscii"/>
          <w:spacing w:val="-15"/>
          <w:w w:val="105"/>
          <w:sz w:val="22"/>
          <w:szCs w:val="22"/>
        </w:rPr>
        <w:t xml:space="preserve"> </w:t>
      </w:r>
      <w:r>
        <w:rPr>
          <w:rFonts w:hint="default" w:asciiTheme="majorAscii" w:hAnsiTheme="majorAscii"/>
          <w:w w:val="105"/>
          <w:sz w:val="22"/>
          <w:szCs w:val="22"/>
        </w:rPr>
        <w:t>any</w:t>
      </w:r>
      <w:r>
        <w:rPr>
          <w:rFonts w:hint="default" w:asciiTheme="majorAscii" w:hAnsiTheme="majorAscii"/>
          <w:spacing w:val="-13"/>
          <w:w w:val="105"/>
          <w:sz w:val="22"/>
          <w:szCs w:val="22"/>
        </w:rPr>
        <w:t xml:space="preserve"> </w:t>
      </w:r>
      <w:r>
        <w:rPr>
          <w:rFonts w:hint="default" w:asciiTheme="majorAscii" w:hAnsiTheme="majorAscii"/>
          <w:w w:val="105"/>
          <w:sz w:val="22"/>
          <w:szCs w:val="22"/>
        </w:rPr>
        <w:t>other</w:t>
      </w:r>
      <w:r>
        <w:rPr>
          <w:rFonts w:hint="default" w:asciiTheme="majorAscii" w:hAnsiTheme="majorAscii"/>
          <w:spacing w:val="-13"/>
          <w:w w:val="105"/>
          <w:sz w:val="22"/>
          <w:szCs w:val="22"/>
        </w:rPr>
        <w:t xml:space="preserve"> </w:t>
      </w:r>
      <w:r>
        <w:rPr>
          <w:rFonts w:hint="default" w:asciiTheme="majorAscii" w:hAnsiTheme="majorAscii"/>
          <w:w w:val="105"/>
          <w:sz w:val="22"/>
          <w:szCs w:val="22"/>
        </w:rPr>
        <w:t>value,</w:t>
      </w:r>
      <w:r>
        <w:rPr>
          <w:rFonts w:hint="default" w:asciiTheme="majorAscii" w:hAnsiTheme="majorAscii"/>
          <w:spacing w:val="-14"/>
          <w:w w:val="105"/>
          <w:sz w:val="22"/>
          <w:szCs w:val="22"/>
        </w:rPr>
        <w:t xml:space="preserve"> </w:t>
      </w:r>
      <w:r>
        <w:rPr>
          <w:rFonts w:hint="default" w:asciiTheme="majorAscii" w:hAnsiTheme="majorAscii"/>
          <w:w w:val="105"/>
          <w:sz w:val="22"/>
          <w:szCs w:val="22"/>
        </w:rPr>
        <w:t>though</w:t>
      </w:r>
      <w:r>
        <w:rPr>
          <w:rFonts w:hint="default" w:asciiTheme="majorAscii" w:hAnsiTheme="majorAscii"/>
          <w:spacing w:val="-13"/>
          <w:w w:val="105"/>
          <w:sz w:val="22"/>
          <w:szCs w:val="22"/>
        </w:rPr>
        <w:t xml:space="preserve"> </w:t>
      </w:r>
      <w:r>
        <w:rPr>
          <w:rFonts w:hint="default" w:asciiTheme="majorAscii" w:hAnsiTheme="majorAscii"/>
          <w:w w:val="105"/>
          <w:sz w:val="22"/>
          <w:szCs w:val="22"/>
        </w:rPr>
        <w:t>only the</w:t>
      </w:r>
      <w:r>
        <w:rPr>
          <w:rFonts w:hint="default" w:asciiTheme="majorAscii" w:hAnsiTheme="majorAscii"/>
          <w:spacing w:val="-15"/>
          <w:w w:val="105"/>
          <w:sz w:val="22"/>
          <w:szCs w:val="22"/>
        </w:rPr>
        <w:t xml:space="preserve"> </w:t>
      </w:r>
      <w:r>
        <w:rPr>
          <w:rFonts w:hint="default" w:asciiTheme="majorAscii" w:hAnsiTheme="majorAscii"/>
          <w:w w:val="105"/>
          <w:sz w:val="22"/>
          <w:szCs w:val="22"/>
        </w:rPr>
        <w:t>least</w:t>
      </w:r>
      <w:r>
        <w:rPr>
          <w:rFonts w:hint="default" w:asciiTheme="majorAscii" w:hAnsiTheme="majorAscii"/>
          <w:spacing w:val="-14"/>
          <w:w w:val="105"/>
          <w:sz w:val="22"/>
          <w:szCs w:val="22"/>
        </w:rPr>
        <w:t xml:space="preserve"> </w:t>
      </w:r>
      <w:r>
        <w:rPr>
          <w:rFonts w:hint="default" w:asciiTheme="majorAscii" w:hAnsiTheme="majorAscii"/>
          <w:w w:val="105"/>
          <w:sz w:val="22"/>
          <w:szCs w:val="22"/>
        </w:rPr>
        <w:t>significant</w:t>
      </w:r>
      <w:r>
        <w:rPr>
          <w:rFonts w:hint="default" w:asciiTheme="majorAscii" w:hAnsiTheme="majorAscii"/>
          <w:spacing w:val="-15"/>
          <w:w w:val="105"/>
          <w:sz w:val="22"/>
          <w:szCs w:val="22"/>
        </w:rPr>
        <w:t xml:space="preserve"> </w:t>
      </w:r>
      <w:r>
        <w:rPr>
          <w:rFonts w:hint="default" w:asciiTheme="majorAscii" w:hAnsiTheme="majorAscii"/>
          <w:w w:val="105"/>
          <w:sz w:val="22"/>
          <w:szCs w:val="22"/>
        </w:rPr>
        <w:t>8</w:t>
      </w:r>
      <w:r>
        <w:rPr>
          <w:rFonts w:hint="default" w:asciiTheme="majorAscii" w:hAnsiTheme="majorAscii"/>
          <w:spacing w:val="-15"/>
          <w:w w:val="105"/>
          <w:sz w:val="22"/>
          <w:szCs w:val="22"/>
        </w:rPr>
        <w:t xml:space="preserve"> </w:t>
      </w:r>
      <w:r>
        <w:rPr>
          <w:rFonts w:hint="default" w:asciiTheme="majorAscii" w:hAnsiTheme="majorAscii"/>
          <w:w w:val="105"/>
          <w:sz w:val="22"/>
          <w:szCs w:val="22"/>
        </w:rPr>
        <w:t>bits</w:t>
      </w:r>
      <w:r>
        <w:rPr>
          <w:rFonts w:hint="default" w:asciiTheme="majorAscii" w:hAnsiTheme="majorAscii"/>
          <w:spacing w:val="-15"/>
          <w:w w:val="105"/>
          <w:sz w:val="22"/>
          <w:szCs w:val="22"/>
        </w:rPr>
        <w:t xml:space="preserve"> </w:t>
      </w:r>
      <w:r>
        <w:rPr>
          <w:rFonts w:hint="default" w:asciiTheme="majorAscii" w:hAnsiTheme="majorAscii"/>
          <w:w w:val="105"/>
          <w:sz w:val="22"/>
          <w:szCs w:val="22"/>
        </w:rPr>
        <w:t>(that</w:t>
      </w:r>
      <w:r>
        <w:rPr>
          <w:rFonts w:hint="default" w:asciiTheme="majorAscii" w:hAnsiTheme="majorAscii"/>
          <w:spacing w:val="-13"/>
          <w:w w:val="105"/>
          <w:sz w:val="22"/>
          <w:szCs w:val="22"/>
        </w:rPr>
        <w:t xml:space="preserve"> </w:t>
      </w:r>
      <w:r>
        <w:rPr>
          <w:rFonts w:hint="default" w:asciiTheme="majorAscii" w:hAnsiTheme="majorAscii"/>
          <w:w w:val="105"/>
          <w:sz w:val="22"/>
          <w:szCs w:val="22"/>
        </w:rPr>
        <w:t>is,</w:t>
      </w:r>
      <w:r>
        <w:rPr>
          <w:rFonts w:hint="default" w:asciiTheme="majorAscii" w:hAnsiTheme="majorAscii"/>
          <w:spacing w:val="-13"/>
          <w:w w:val="105"/>
          <w:sz w:val="22"/>
          <w:szCs w:val="22"/>
        </w:rPr>
        <w:t xml:space="preserve"> </w:t>
      </w:r>
      <w:r>
        <w:rPr>
          <w:rFonts w:hint="default" w:asciiTheme="majorAscii" w:hAnsiTheme="majorAscii"/>
          <w:i/>
          <w:w w:val="105"/>
          <w:sz w:val="22"/>
          <w:szCs w:val="22"/>
        </w:rPr>
        <w:t>status</w:t>
      </w:r>
      <w:r>
        <w:rPr>
          <w:rFonts w:hint="default" w:asciiTheme="majorAscii" w:hAnsiTheme="majorAscii"/>
          <w:i/>
          <w:spacing w:val="-14"/>
          <w:w w:val="105"/>
          <w:sz w:val="22"/>
          <w:szCs w:val="22"/>
        </w:rPr>
        <w:t xml:space="preserve"> </w:t>
      </w:r>
      <w:r>
        <w:rPr>
          <w:rFonts w:hint="default" w:asciiTheme="majorAscii" w:hAnsiTheme="majorAscii"/>
          <w:w w:val="105"/>
          <w:sz w:val="22"/>
          <w:szCs w:val="22"/>
        </w:rPr>
        <w:t>&amp;</w:t>
      </w:r>
      <w:r>
        <w:rPr>
          <w:rFonts w:hint="default" w:asciiTheme="majorAscii" w:hAnsiTheme="majorAscii"/>
          <w:spacing w:val="-15"/>
          <w:w w:val="105"/>
          <w:sz w:val="22"/>
          <w:szCs w:val="22"/>
        </w:rPr>
        <w:t xml:space="preserve"> </w:t>
      </w:r>
      <w:r>
        <w:rPr>
          <w:rFonts w:hint="default" w:asciiTheme="majorAscii" w:hAnsiTheme="majorAscii"/>
          <w:w w:val="105"/>
          <w:sz w:val="22"/>
          <w:szCs w:val="22"/>
        </w:rPr>
        <w:t>0377)</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4"/>
          <w:w w:val="105"/>
          <w:sz w:val="22"/>
          <w:szCs w:val="22"/>
        </w:rPr>
        <w:t xml:space="preserve"> </w:t>
      </w:r>
      <w:r>
        <w:rPr>
          <w:rFonts w:hint="default" w:asciiTheme="majorAscii" w:hAnsiTheme="majorAscii"/>
          <w:w w:val="105"/>
          <w:sz w:val="22"/>
          <w:szCs w:val="22"/>
        </w:rPr>
        <w:t>be</w:t>
      </w:r>
      <w:r>
        <w:rPr>
          <w:rFonts w:hint="default" w:asciiTheme="majorAscii" w:hAnsiTheme="majorAscii"/>
          <w:spacing w:val="-16"/>
          <w:w w:val="105"/>
          <w:sz w:val="22"/>
          <w:szCs w:val="22"/>
        </w:rPr>
        <w:t xml:space="preserve"> </w:t>
      </w:r>
      <w:r>
        <w:rPr>
          <w:rFonts w:hint="default" w:asciiTheme="majorAscii" w:hAnsiTheme="majorAscii"/>
          <w:w w:val="105"/>
          <w:sz w:val="22"/>
          <w:szCs w:val="22"/>
        </w:rPr>
        <w:t>available</w:t>
      </w:r>
      <w:r>
        <w:rPr>
          <w:rFonts w:hint="default" w:asciiTheme="majorAscii" w:hAnsiTheme="majorAscii"/>
          <w:spacing w:val="-14"/>
          <w:w w:val="105"/>
          <w:sz w:val="22"/>
          <w:szCs w:val="22"/>
        </w:rPr>
        <w:t xml:space="preserve"> </w:t>
      </w:r>
      <w:r>
        <w:rPr>
          <w:rFonts w:hint="default" w:asciiTheme="majorAscii" w:hAnsiTheme="majorAscii"/>
          <w:w w:val="105"/>
          <w:sz w:val="22"/>
          <w:szCs w:val="22"/>
        </w:rPr>
        <w:t>from</w:t>
      </w:r>
      <w:r>
        <w:rPr>
          <w:rFonts w:hint="default" w:asciiTheme="majorAscii" w:hAnsiTheme="majorAscii"/>
          <w:spacing w:val="-14"/>
          <w:w w:val="105"/>
          <w:sz w:val="22"/>
          <w:szCs w:val="22"/>
        </w:rPr>
        <w:t xml:space="preserve"> </w:t>
      </w:r>
      <w:r>
        <w:rPr>
          <w:rFonts w:hint="default" w:asciiTheme="majorAscii" w:hAnsiTheme="majorAscii"/>
          <w:w w:val="105"/>
          <w:sz w:val="22"/>
          <w:szCs w:val="22"/>
        </w:rPr>
        <w:t>wait()</w:t>
      </w:r>
      <w:r>
        <w:rPr>
          <w:rFonts w:hint="default" w:asciiTheme="majorAscii" w:hAnsiTheme="majorAscii"/>
          <w:spacing w:val="-14"/>
          <w:w w:val="105"/>
          <w:sz w:val="22"/>
          <w:szCs w:val="22"/>
        </w:rPr>
        <w:t xml:space="preserve"> </w:t>
      </w:r>
      <w:r>
        <w:rPr>
          <w:rFonts w:hint="default" w:asciiTheme="majorAscii" w:hAnsiTheme="majorAscii"/>
          <w:w w:val="105"/>
          <w:sz w:val="22"/>
          <w:szCs w:val="22"/>
        </w:rPr>
        <w:t>and</w:t>
      </w:r>
      <w:r>
        <w:rPr>
          <w:rFonts w:hint="default" w:asciiTheme="majorAscii" w:hAnsiTheme="majorAscii"/>
          <w:spacing w:val="-14"/>
          <w:w w:val="105"/>
          <w:sz w:val="22"/>
          <w:szCs w:val="22"/>
        </w:rPr>
        <w:t xml:space="preserve"> </w:t>
      </w:r>
      <w:r>
        <w:rPr>
          <w:rFonts w:hint="default" w:asciiTheme="majorAscii" w:hAnsiTheme="majorAscii"/>
          <w:w w:val="105"/>
          <w:sz w:val="22"/>
          <w:szCs w:val="22"/>
        </w:rPr>
        <w:t>waitpid(); the</w:t>
      </w:r>
      <w:r>
        <w:rPr>
          <w:rFonts w:hint="default" w:asciiTheme="majorAscii" w:hAnsiTheme="majorAscii"/>
          <w:spacing w:val="-15"/>
          <w:w w:val="105"/>
          <w:sz w:val="22"/>
          <w:szCs w:val="22"/>
        </w:rPr>
        <w:t xml:space="preserve"> </w:t>
      </w:r>
      <w:r>
        <w:rPr>
          <w:rFonts w:hint="default" w:asciiTheme="majorAscii" w:hAnsiTheme="majorAscii"/>
          <w:w w:val="105"/>
          <w:sz w:val="22"/>
          <w:szCs w:val="22"/>
        </w:rPr>
        <w:t>full</w:t>
      </w:r>
      <w:r>
        <w:rPr>
          <w:rFonts w:hint="default" w:asciiTheme="majorAscii" w:hAnsiTheme="majorAscii"/>
          <w:spacing w:val="-14"/>
          <w:w w:val="105"/>
          <w:sz w:val="22"/>
          <w:szCs w:val="22"/>
        </w:rPr>
        <w:t xml:space="preserve"> </w:t>
      </w:r>
      <w:r>
        <w:rPr>
          <w:rFonts w:hint="default" w:asciiTheme="majorAscii" w:hAnsiTheme="majorAscii"/>
          <w:w w:val="105"/>
          <w:sz w:val="22"/>
          <w:szCs w:val="22"/>
        </w:rPr>
        <w:t>value</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5"/>
          <w:w w:val="105"/>
          <w:sz w:val="22"/>
          <w:szCs w:val="22"/>
        </w:rPr>
        <w:t xml:space="preserve"> </w:t>
      </w:r>
      <w:r>
        <w:rPr>
          <w:rFonts w:hint="default" w:asciiTheme="majorAscii" w:hAnsiTheme="majorAscii"/>
          <w:w w:val="105"/>
          <w:sz w:val="22"/>
          <w:szCs w:val="22"/>
        </w:rPr>
        <w:t>be</w:t>
      </w:r>
      <w:r>
        <w:rPr>
          <w:rFonts w:hint="default" w:asciiTheme="majorAscii" w:hAnsiTheme="majorAscii"/>
          <w:spacing w:val="-14"/>
          <w:w w:val="105"/>
          <w:sz w:val="22"/>
          <w:szCs w:val="22"/>
        </w:rPr>
        <w:t xml:space="preserve"> </w:t>
      </w:r>
      <w:r>
        <w:rPr>
          <w:rFonts w:hint="default" w:asciiTheme="majorAscii" w:hAnsiTheme="majorAscii"/>
          <w:w w:val="105"/>
          <w:sz w:val="22"/>
          <w:szCs w:val="22"/>
        </w:rPr>
        <w:t>available</w:t>
      </w:r>
      <w:r>
        <w:rPr>
          <w:rFonts w:hint="default" w:asciiTheme="majorAscii" w:hAnsiTheme="majorAscii"/>
          <w:spacing w:val="-14"/>
          <w:w w:val="105"/>
          <w:sz w:val="22"/>
          <w:szCs w:val="22"/>
        </w:rPr>
        <w:t xml:space="preserve"> </w:t>
      </w:r>
      <w:r>
        <w:rPr>
          <w:rFonts w:hint="default" w:asciiTheme="majorAscii" w:hAnsiTheme="majorAscii"/>
          <w:w w:val="105"/>
          <w:sz w:val="22"/>
          <w:szCs w:val="22"/>
        </w:rPr>
        <w:t>from</w:t>
      </w:r>
      <w:r>
        <w:rPr>
          <w:rFonts w:hint="default" w:asciiTheme="majorAscii" w:hAnsiTheme="majorAscii"/>
          <w:spacing w:val="-16"/>
          <w:w w:val="105"/>
          <w:sz w:val="22"/>
          <w:szCs w:val="22"/>
        </w:rPr>
        <w:t xml:space="preserve"> </w:t>
      </w:r>
      <w:r>
        <w:rPr>
          <w:rFonts w:hint="default" w:asciiTheme="majorAscii" w:hAnsiTheme="majorAscii"/>
          <w:w w:val="105"/>
          <w:sz w:val="22"/>
          <w:szCs w:val="22"/>
        </w:rPr>
        <w:t>waitid()</w:t>
      </w:r>
      <w:r>
        <w:rPr>
          <w:rFonts w:hint="default" w:asciiTheme="majorAscii" w:hAnsiTheme="majorAscii"/>
          <w:spacing w:val="-14"/>
          <w:w w:val="105"/>
          <w:sz w:val="22"/>
          <w:szCs w:val="22"/>
        </w:rPr>
        <w:t xml:space="preserve"> </w:t>
      </w:r>
      <w:r>
        <w:rPr>
          <w:rFonts w:hint="default" w:asciiTheme="majorAscii" w:hAnsiTheme="majorAscii"/>
          <w:w w:val="105"/>
          <w:sz w:val="22"/>
          <w:szCs w:val="22"/>
        </w:rPr>
        <w:t>and</w:t>
      </w:r>
      <w:r>
        <w:rPr>
          <w:rFonts w:hint="default" w:asciiTheme="majorAscii" w:hAnsiTheme="majorAscii"/>
          <w:spacing w:val="-14"/>
          <w:w w:val="105"/>
          <w:sz w:val="22"/>
          <w:szCs w:val="22"/>
        </w:rPr>
        <w:t xml:space="preserve"> </w:t>
      </w:r>
      <w:r>
        <w:rPr>
          <w:rFonts w:hint="default" w:asciiTheme="majorAscii" w:hAnsiTheme="majorAscii"/>
          <w:w w:val="105"/>
          <w:sz w:val="22"/>
          <w:szCs w:val="22"/>
        </w:rPr>
        <w:t>in</w:t>
      </w:r>
      <w:r>
        <w:rPr>
          <w:rFonts w:hint="default" w:asciiTheme="majorAscii" w:hAnsiTheme="majorAscii"/>
          <w:spacing w:val="-14"/>
          <w:w w:val="105"/>
          <w:sz w:val="22"/>
          <w:szCs w:val="22"/>
        </w:rPr>
        <w:t xml:space="preserve"> </w:t>
      </w:r>
      <w:r>
        <w:rPr>
          <w:rFonts w:hint="default" w:asciiTheme="majorAscii" w:hAnsiTheme="majorAscii"/>
          <w:w w:val="105"/>
          <w:sz w:val="22"/>
          <w:szCs w:val="22"/>
        </w:rPr>
        <w:t>the</w:t>
      </w:r>
      <w:r>
        <w:rPr>
          <w:rFonts w:hint="default" w:asciiTheme="majorAscii" w:hAnsiTheme="majorAscii"/>
          <w:spacing w:val="-12"/>
          <w:w w:val="105"/>
          <w:sz w:val="22"/>
          <w:szCs w:val="22"/>
        </w:rPr>
        <w:t xml:space="preserve"> </w:t>
      </w:r>
      <w:r>
        <w:rPr>
          <w:rFonts w:hint="default" w:asciiTheme="majorAscii" w:hAnsiTheme="majorAscii"/>
          <w:w w:val="105"/>
          <w:sz w:val="22"/>
          <w:szCs w:val="22"/>
        </w:rPr>
        <w:t>siginfo_t</w:t>
      </w:r>
      <w:r>
        <w:rPr>
          <w:rFonts w:hint="default" w:asciiTheme="majorAscii" w:hAnsiTheme="majorAscii"/>
          <w:spacing w:val="-7"/>
          <w:w w:val="105"/>
          <w:sz w:val="22"/>
          <w:szCs w:val="22"/>
        </w:rPr>
        <w:t xml:space="preserve"> </w:t>
      </w:r>
      <w:r>
        <w:rPr>
          <w:rFonts w:hint="default" w:asciiTheme="majorAscii" w:hAnsiTheme="majorAscii"/>
          <w:w w:val="105"/>
          <w:sz w:val="22"/>
          <w:szCs w:val="22"/>
        </w:rPr>
        <w:t>passed</w:t>
      </w:r>
      <w:r>
        <w:rPr>
          <w:rFonts w:hint="default" w:asciiTheme="majorAscii" w:hAnsiTheme="majorAscii"/>
          <w:spacing w:val="-15"/>
          <w:w w:val="105"/>
          <w:sz w:val="22"/>
          <w:szCs w:val="22"/>
        </w:rPr>
        <w:t xml:space="preserve"> </w:t>
      </w:r>
      <w:r>
        <w:rPr>
          <w:rFonts w:hint="default" w:asciiTheme="majorAscii" w:hAnsiTheme="majorAscii"/>
          <w:w w:val="105"/>
          <w:sz w:val="22"/>
          <w:szCs w:val="22"/>
        </w:rPr>
        <w:t>to</w:t>
      </w:r>
      <w:r>
        <w:rPr>
          <w:rFonts w:hint="default" w:asciiTheme="majorAscii" w:hAnsiTheme="majorAscii"/>
          <w:spacing w:val="-14"/>
          <w:w w:val="105"/>
          <w:sz w:val="22"/>
          <w:szCs w:val="22"/>
        </w:rPr>
        <w:t xml:space="preserve"> </w:t>
      </w:r>
      <w:r>
        <w:rPr>
          <w:rFonts w:hint="default" w:asciiTheme="majorAscii" w:hAnsiTheme="majorAscii"/>
          <w:w w:val="105"/>
          <w:sz w:val="22"/>
          <w:szCs w:val="22"/>
        </w:rPr>
        <w:t>a</w:t>
      </w:r>
      <w:r>
        <w:rPr>
          <w:rFonts w:hint="default" w:asciiTheme="majorAscii" w:hAnsiTheme="majorAscii"/>
          <w:spacing w:val="-15"/>
          <w:w w:val="105"/>
          <w:sz w:val="22"/>
          <w:szCs w:val="22"/>
        </w:rPr>
        <w:t xml:space="preserve"> </w:t>
      </w:r>
      <w:r>
        <w:rPr>
          <w:rFonts w:hint="default" w:asciiTheme="majorAscii" w:hAnsiTheme="majorAscii"/>
          <w:w w:val="105"/>
          <w:sz w:val="22"/>
          <w:szCs w:val="22"/>
        </w:rPr>
        <w:t>signal</w:t>
      </w:r>
      <w:r>
        <w:rPr>
          <w:rFonts w:hint="default" w:asciiTheme="majorAscii" w:hAnsiTheme="majorAscii"/>
          <w:spacing w:val="-15"/>
          <w:w w:val="105"/>
          <w:sz w:val="22"/>
          <w:szCs w:val="22"/>
        </w:rPr>
        <w:t xml:space="preserve"> </w:t>
      </w:r>
      <w:r>
        <w:rPr>
          <w:rFonts w:hint="default" w:asciiTheme="majorAscii" w:hAnsiTheme="majorAscii"/>
          <w:w w:val="105"/>
          <w:sz w:val="22"/>
          <w:szCs w:val="22"/>
        </w:rPr>
        <w:t>handler</w:t>
      </w:r>
      <w:r>
        <w:rPr>
          <w:rFonts w:hint="default" w:asciiTheme="majorAscii" w:hAnsiTheme="majorAscii"/>
          <w:spacing w:val="-14"/>
          <w:w w:val="105"/>
          <w:sz w:val="22"/>
          <w:szCs w:val="22"/>
        </w:rPr>
        <w:t xml:space="preserve"> </w:t>
      </w:r>
      <w:r>
        <w:rPr>
          <w:rFonts w:hint="default" w:asciiTheme="majorAscii" w:hAnsiTheme="majorAscii"/>
          <w:w w:val="105"/>
          <w:sz w:val="22"/>
          <w:szCs w:val="22"/>
        </w:rPr>
        <w:t>for SIGCHLD.</w:t>
      </w:r>
    </w:p>
    <w:p>
      <w:pPr>
        <w:pStyle w:val="6"/>
        <w:rPr>
          <w:rFonts w:hint="default" w:asciiTheme="majorAscii" w:hAnsiTheme="majorAscii"/>
          <w:sz w:val="22"/>
          <w:szCs w:val="22"/>
        </w:rPr>
      </w:pPr>
    </w:p>
    <w:p>
      <w:pPr>
        <w:pStyle w:val="6"/>
        <w:spacing w:before="5"/>
        <w:rPr>
          <w:rFonts w:hint="default" w:asciiTheme="majorAscii" w:hAnsiTheme="majorAscii"/>
          <w:sz w:val="22"/>
          <w:szCs w:val="22"/>
        </w:rPr>
      </w:pPr>
    </w:p>
    <w:p>
      <w:pPr>
        <w:ind w:left="115"/>
        <w:rPr>
          <w:rFonts w:hint="default" w:asciiTheme="majorAscii" w:hAnsiTheme="majorAscii"/>
          <w:b/>
          <w:i/>
          <w:sz w:val="22"/>
          <w:szCs w:val="22"/>
        </w:rPr>
      </w:pPr>
      <w:r>
        <w:rPr>
          <w:rFonts w:hint="default" w:asciiTheme="majorAscii" w:hAnsiTheme="majorAscii"/>
          <w:b/>
          <w:i/>
          <w:sz w:val="22"/>
          <w:szCs w:val="22"/>
          <w:u w:val="single"/>
        </w:rPr>
        <w:t>Syntax for using perror:</w:t>
      </w:r>
    </w:p>
    <w:p>
      <w:pPr>
        <w:spacing w:before="184"/>
        <w:ind w:left="115"/>
        <w:rPr>
          <w:rFonts w:hint="default" w:asciiTheme="majorAscii" w:hAnsiTheme="majorAscii"/>
          <w:sz w:val="22"/>
          <w:szCs w:val="22"/>
        </w:rPr>
      </w:pPr>
      <w:r>
        <w:rPr>
          <w:rFonts w:hint="default" w:asciiTheme="majorAscii" w:hAnsiTheme="majorAscii"/>
          <w:sz w:val="22"/>
          <w:szCs w:val="22"/>
        </w:rPr>
        <w:t>void perror(const char *</w:t>
      </w:r>
      <w:r>
        <w:rPr>
          <w:rFonts w:hint="default" w:asciiTheme="majorAscii" w:hAnsiTheme="majorAscii"/>
          <w:i/>
          <w:sz w:val="22"/>
          <w:szCs w:val="22"/>
        </w:rPr>
        <w:t>s</w:t>
      </w:r>
      <w:r>
        <w:rPr>
          <w:rFonts w:hint="default" w:asciiTheme="majorAscii" w:hAnsiTheme="majorAscii"/>
          <w:sz w:val="22"/>
          <w:szCs w:val="22"/>
        </w:rPr>
        <w:t>);</w:t>
      </w:r>
    </w:p>
    <w:p>
      <w:pPr>
        <w:pStyle w:val="6"/>
        <w:spacing w:before="8"/>
        <w:rPr>
          <w:rFonts w:hint="default" w:asciiTheme="majorAscii" w:hAnsiTheme="majorAscii"/>
          <w:sz w:val="22"/>
          <w:szCs w:val="22"/>
        </w:rPr>
      </w:pPr>
    </w:p>
    <w:p>
      <w:pPr>
        <w:pStyle w:val="6"/>
        <w:spacing w:line="283" w:lineRule="auto"/>
        <w:ind w:left="115" w:right="722"/>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i/>
          <w:w w:val="105"/>
          <w:sz w:val="22"/>
          <w:szCs w:val="22"/>
        </w:rPr>
        <w:t>perror</w:t>
      </w:r>
      <w:r>
        <w:rPr>
          <w:rFonts w:hint="default" w:asciiTheme="majorAscii" w:hAnsiTheme="majorAscii"/>
          <w:w w:val="105"/>
          <w:sz w:val="22"/>
          <w:szCs w:val="22"/>
        </w:rPr>
        <w:t>()</w:t>
      </w:r>
      <w:r>
        <w:rPr>
          <w:rFonts w:hint="default" w:asciiTheme="majorAscii" w:hAnsiTheme="majorAscii"/>
          <w:spacing w:val="-15"/>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4"/>
          <w:w w:val="105"/>
          <w:sz w:val="22"/>
          <w:szCs w:val="22"/>
        </w:rPr>
        <w:t xml:space="preserve"> </w:t>
      </w:r>
      <w:r>
        <w:rPr>
          <w:rFonts w:hint="default" w:asciiTheme="majorAscii" w:hAnsiTheme="majorAscii"/>
          <w:w w:val="105"/>
          <w:sz w:val="22"/>
          <w:szCs w:val="22"/>
        </w:rPr>
        <w:t>map</w:t>
      </w:r>
      <w:r>
        <w:rPr>
          <w:rFonts w:hint="default" w:asciiTheme="majorAscii" w:hAnsiTheme="majorAscii"/>
          <w:spacing w:val="-15"/>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error</w:t>
      </w:r>
      <w:r>
        <w:rPr>
          <w:rFonts w:hint="default" w:asciiTheme="majorAscii" w:hAnsiTheme="majorAscii"/>
          <w:spacing w:val="-15"/>
          <w:w w:val="105"/>
          <w:sz w:val="22"/>
          <w:szCs w:val="22"/>
        </w:rPr>
        <w:t xml:space="preserve"> </w:t>
      </w:r>
      <w:r>
        <w:rPr>
          <w:rFonts w:hint="default" w:asciiTheme="majorAscii" w:hAnsiTheme="majorAscii"/>
          <w:w w:val="105"/>
          <w:sz w:val="22"/>
          <w:szCs w:val="22"/>
        </w:rPr>
        <w:t>number</w:t>
      </w:r>
      <w:r>
        <w:rPr>
          <w:rFonts w:hint="default" w:asciiTheme="majorAscii" w:hAnsiTheme="majorAscii"/>
          <w:spacing w:val="-14"/>
          <w:w w:val="105"/>
          <w:sz w:val="22"/>
          <w:szCs w:val="22"/>
        </w:rPr>
        <w:t xml:space="preserve"> </w:t>
      </w:r>
      <w:r>
        <w:rPr>
          <w:rFonts w:hint="default" w:asciiTheme="majorAscii" w:hAnsiTheme="majorAscii"/>
          <w:w w:val="105"/>
          <w:sz w:val="22"/>
          <w:szCs w:val="22"/>
        </w:rPr>
        <w:t>accessed</w:t>
      </w:r>
      <w:r>
        <w:rPr>
          <w:rFonts w:hint="default" w:asciiTheme="majorAscii" w:hAnsiTheme="majorAscii"/>
          <w:spacing w:val="-15"/>
          <w:w w:val="105"/>
          <w:sz w:val="22"/>
          <w:szCs w:val="22"/>
        </w:rPr>
        <w:t xml:space="preserve"> </w:t>
      </w:r>
      <w:r>
        <w:rPr>
          <w:rFonts w:hint="default" w:asciiTheme="majorAscii" w:hAnsiTheme="majorAscii"/>
          <w:w w:val="105"/>
          <w:sz w:val="22"/>
          <w:szCs w:val="22"/>
        </w:rPr>
        <w:t>through</w:t>
      </w:r>
      <w:r>
        <w:rPr>
          <w:rFonts w:hint="default" w:asciiTheme="majorAscii" w:hAnsiTheme="majorAscii"/>
          <w:spacing w:val="-15"/>
          <w:w w:val="105"/>
          <w:sz w:val="22"/>
          <w:szCs w:val="22"/>
        </w:rPr>
        <w:t xml:space="preserve"> </w:t>
      </w:r>
      <w:r>
        <w:rPr>
          <w:rFonts w:hint="default" w:asciiTheme="majorAscii" w:hAnsiTheme="majorAscii"/>
          <w:w w:val="105"/>
          <w:sz w:val="22"/>
          <w:szCs w:val="22"/>
        </w:rPr>
        <w:t>the</w:t>
      </w:r>
      <w:r>
        <w:rPr>
          <w:rFonts w:hint="default" w:asciiTheme="majorAscii" w:hAnsiTheme="majorAscii"/>
          <w:spacing w:val="-14"/>
          <w:w w:val="105"/>
          <w:sz w:val="22"/>
          <w:szCs w:val="22"/>
        </w:rPr>
        <w:t xml:space="preserve"> </w:t>
      </w:r>
      <w:r>
        <w:rPr>
          <w:rFonts w:hint="default" w:asciiTheme="majorAscii" w:hAnsiTheme="majorAscii"/>
          <w:w w:val="105"/>
          <w:sz w:val="22"/>
          <w:szCs w:val="22"/>
        </w:rPr>
        <w:t>symbol</w:t>
      </w:r>
      <w:r>
        <w:rPr>
          <w:rFonts w:hint="default" w:asciiTheme="majorAscii" w:hAnsiTheme="majorAscii"/>
          <w:spacing w:val="-12"/>
          <w:w w:val="105"/>
          <w:sz w:val="22"/>
          <w:szCs w:val="22"/>
        </w:rPr>
        <w:t xml:space="preserve"> </w:t>
      </w:r>
      <w:r>
        <w:rPr>
          <w:rFonts w:hint="default" w:asciiTheme="majorAscii" w:hAnsiTheme="majorAscii"/>
          <w:i/>
          <w:w w:val="105"/>
          <w:sz w:val="22"/>
          <w:szCs w:val="22"/>
        </w:rPr>
        <w:t>errno</w:t>
      </w:r>
      <w:r>
        <w:rPr>
          <w:rFonts w:hint="default" w:asciiTheme="majorAscii" w:hAnsiTheme="majorAscii"/>
          <w:i/>
          <w:spacing w:val="-14"/>
          <w:w w:val="105"/>
          <w:sz w:val="22"/>
          <w:szCs w:val="22"/>
        </w:rPr>
        <w:t xml:space="preserve"> </w:t>
      </w:r>
      <w:r>
        <w:rPr>
          <w:rFonts w:hint="default" w:asciiTheme="majorAscii" w:hAnsiTheme="majorAscii"/>
          <w:w w:val="105"/>
          <w:sz w:val="22"/>
          <w:szCs w:val="22"/>
        </w:rPr>
        <w:t>to</w:t>
      </w:r>
      <w:r>
        <w:rPr>
          <w:rFonts w:hint="default" w:asciiTheme="majorAscii" w:hAnsiTheme="majorAscii"/>
          <w:spacing w:val="-15"/>
          <w:w w:val="105"/>
          <w:sz w:val="22"/>
          <w:szCs w:val="22"/>
        </w:rPr>
        <w:t xml:space="preserve"> </w:t>
      </w:r>
      <w:r>
        <w:rPr>
          <w:rFonts w:hint="default" w:asciiTheme="majorAscii" w:hAnsiTheme="majorAscii"/>
          <w:w w:val="105"/>
          <w:sz w:val="22"/>
          <w:szCs w:val="22"/>
        </w:rPr>
        <w:t>a language-dependent</w:t>
      </w:r>
      <w:r>
        <w:rPr>
          <w:rFonts w:hint="default" w:asciiTheme="majorAscii" w:hAnsiTheme="majorAscii"/>
          <w:spacing w:val="-21"/>
          <w:w w:val="105"/>
          <w:sz w:val="22"/>
          <w:szCs w:val="22"/>
        </w:rPr>
        <w:t xml:space="preserve"> </w:t>
      </w:r>
      <w:r>
        <w:rPr>
          <w:rFonts w:hint="default" w:asciiTheme="majorAscii" w:hAnsiTheme="majorAscii"/>
          <w:w w:val="105"/>
          <w:sz w:val="22"/>
          <w:szCs w:val="22"/>
        </w:rPr>
        <w:t>error</w:t>
      </w:r>
      <w:r>
        <w:rPr>
          <w:rFonts w:hint="default" w:asciiTheme="majorAscii" w:hAnsiTheme="majorAscii"/>
          <w:spacing w:val="-19"/>
          <w:w w:val="105"/>
          <w:sz w:val="22"/>
          <w:szCs w:val="22"/>
        </w:rPr>
        <w:t xml:space="preserve"> </w:t>
      </w:r>
      <w:r>
        <w:rPr>
          <w:rFonts w:hint="default" w:asciiTheme="majorAscii" w:hAnsiTheme="majorAscii"/>
          <w:w w:val="105"/>
          <w:sz w:val="22"/>
          <w:szCs w:val="22"/>
        </w:rPr>
        <w:t>message,</w:t>
      </w:r>
      <w:r>
        <w:rPr>
          <w:rFonts w:hint="default" w:asciiTheme="majorAscii" w:hAnsiTheme="majorAscii"/>
          <w:spacing w:val="-20"/>
          <w:w w:val="105"/>
          <w:sz w:val="22"/>
          <w:szCs w:val="22"/>
        </w:rPr>
        <w:t xml:space="preserve"> </w:t>
      </w:r>
      <w:r>
        <w:rPr>
          <w:rFonts w:hint="default" w:asciiTheme="majorAscii" w:hAnsiTheme="majorAscii"/>
          <w:w w:val="105"/>
          <w:sz w:val="22"/>
          <w:szCs w:val="22"/>
        </w:rPr>
        <w:t>which</w:t>
      </w:r>
      <w:r>
        <w:rPr>
          <w:rFonts w:hint="default" w:asciiTheme="majorAscii" w:hAnsiTheme="majorAscii"/>
          <w:spacing w:val="-19"/>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9"/>
          <w:w w:val="105"/>
          <w:sz w:val="22"/>
          <w:szCs w:val="22"/>
        </w:rPr>
        <w:t xml:space="preserve"> </w:t>
      </w:r>
      <w:r>
        <w:rPr>
          <w:rFonts w:hint="default" w:asciiTheme="majorAscii" w:hAnsiTheme="majorAscii"/>
          <w:w w:val="105"/>
          <w:sz w:val="22"/>
          <w:szCs w:val="22"/>
        </w:rPr>
        <w:t>be</w:t>
      </w:r>
      <w:r>
        <w:rPr>
          <w:rFonts w:hint="default" w:asciiTheme="majorAscii" w:hAnsiTheme="majorAscii"/>
          <w:spacing w:val="-20"/>
          <w:w w:val="105"/>
          <w:sz w:val="22"/>
          <w:szCs w:val="22"/>
        </w:rPr>
        <w:t xml:space="preserve"> </w:t>
      </w:r>
      <w:r>
        <w:rPr>
          <w:rFonts w:hint="default" w:asciiTheme="majorAscii" w:hAnsiTheme="majorAscii"/>
          <w:w w:val="105"/>
          <w:sz w:val="22"/>
          <w:szCs w:val="22"/>
        </w:rPr>
        <w:t>written</w:t>
      </w:r>
      <w:r>
        <w:rPr>
          <w:rFonts w:hint="default" w:asciiTheme="majorAscii" w:hAnsiTheme="majorAscii"/>
          <w:spacing w:val="-19"/>
          <w:w w:val="105"/>
          <w:sz w:val="22"/>
          <w:szCs w:val="22"/>
        </w:rPr>
        <w:t xml:space="preserve"> </w:t>
      </w:r>
      <w:r>
        <w:rPr>
          <w:rFonts w:hint="default" w:asciiTheme="majorAscii" w:hAnsiTheme="majorAscii"/>
          <w:w w:val="105"/>
          <w:sz w:val="22"/>
          <w:szCs w:val="22"/>
        </w:rPr>
        <w:t>to</w:t>
      </w:r>
      <w:r>
        <w:rPr>
          <w:rFonts w:hint="default" w:asciiTheme="majorAscii" w:hAnsiTheme="majorAscii"/>
          <w:spacing w:val="-20"/>
          <w:w w:val="105"/>
          <w:sz w:val="22"/>
          <w:szCs w:val="22"/>
        </w:rPr>
        <w:t xml:space="preserve"> </w:t>
      </w:r>
      <w:r>
        <w:rPr>
          <w:rFonts w:hint="default" w:asciiTheme="majorAscii" w:hAnsiTheme="majorAscii"/>
          <w:w w:val="105"/>
          <w:sz w:val="22"/>
          <w:szCs w:val="22"/>
        </w:rPr>
        <w:t>the</w:t>
      </w:r>
      <w:r>
        <w:rPr>
          <w:rFonts w:hint="default" w:asciiTheme="majorAscii" w:hAnsiTheme="majorAscii"/>
          <w:spacing w:val="-19"/>
          <w:w w:val="105"/>
          <w:sz w:val="22"/>
          <w:szCs w:val="22"/>
        </w:rPr>
        <w:t xml:space="preserve"> </w:t>
      </w:r>
      <w:r>
        <w:rPr>
          <w:rFonts w:hint="default" w:asciiTheme="majorAscii" w:hAnsiTheme="majorAscii"/>
          <w:w w:val="105"/>
          <w:sz w:val="22"/>
          <w:szCs w:val="22"/>
        </w:rPr>
        <w:t>standard</w:t>
      </w:r>
      <w:r>
        <w:rPr>
          <w:rFonts w:hint="default" w:asciiTheme="majorAscii" w:hAnsiTheme="majorAscii"/>
          <w:spacing w:val="-20"/>
          <w:w w:val="105"/>
          <w:sz w:val="22"/>
          <w:szCs w:val="22"/>
        </w:rPr>
        <w:t xml:space="preserve"> </w:t>
      </w:r>
      <w:r>
        <w:rPr>
          <w:rFonts w:hint="default" w:asciiTheme="majorAscii" w:hAnsiTheme="majorAscii"/>
          <w:w w:val="105"/>
          <w:sz w:val="22"/>
          <w:szCs w:val="22"/>
        </w:rPr>
        <w:t>error</w:t>
      </w:r>
      <w:r>
        <w:rPr>
          <w:rFonts w:hint="default" w:asciiTheme="majorAscii" w:hAnsiTheme="majorAscii"/>
          <w:spacing w:val="-20"/>
          <w:w w:val="105"/>
          <w:sz w:val="22"/>
          <w:szCs w:val="22"/>
        </w:rPr>
        <w:t xml:space="preserve"> </w:t>
      </w:r>
      <w:r>
        <w:rPr>
          <w:rFonts w:hint="default" w:asciiTheme="majorAscii" w:hAnsiTheme="majorAscii"/>
          <w:w w:val="105"/>
          <w:sz w:val="22"/>
          <w:szCs w:val="22"/>
        </w:rPr>
        <w:t>stream</w:t>
      </w:r>
      <w:r>
        <w:rPr>
          <w:rFonts w:hint="default" w:asciiTheme="majorAscii" w:hAnsiTheme="majorAscii"/>
          <w:spacing w:val="-19"/>
          <w:w w:val="105"/>
          <w:sz w:val="22"/>
          <w:szCs w:val="22"/>
        </w:rPr>
        <w:t xml:space="preserve"> </w:t>
      </w:r>
      <w:r>
        <w:rPr>
          <w:rFonts w:hint="default" w:asciiTheme="majorAscii" w:hAnsiTheme="majorAscii"/>
          <w:w w:val="105"/>
          <w:sz w:val="22"/>
          <w:szCs w:val="22"/>
        </w:rPr>
        <w:t>as follows:</w:t>
      </w:r>
    </w:p>
    <w:p>
      <w:pPr>
        <w:pStyle w:val="2"/>
        <w:numPr>
          <w:ilvl w:val="0"/>
          <w:numId w:val="14"/>
        </w:numPr>
        <w:tabs>
          <w:tab w:val="left" w:pos="323"/>
        </w:tabs>
        <w:spacing w:line="273" w:lineRule="auto"/>
        <w:ind w:left="115" w:right="1014" w:firstLine="0"/>
        <w:rPr>
          <w:rFonts w:hint="default" w:asciiTheme="majorAscii" w:hAnsiTheme="majorAscii"/>
          <w:sz w:val="22"/>
          <w:szCs w:val="22"/>
        </w:rPr>
      </w:pPr>
      <w:r>
        <w:rPr>
          <w:rFonts w:hint="default" w:asciiTheme="majorAscii" w:hAnsiTheme="majorAscii"/>
          <w:sz w:val="22"/>
          <w:szCs w:val="22"/>
        </w:rPr>
        <w:t xml:space="preserve">First (if </w:t>
      </w:r>
      <w:r>
        <w:rPr>
          <w:rFonts w:hint="default" w:asciiTheme="majorAscii" w:hAnsiTheme="majorAscii"/>
          <w:i/>
          <w:sz w:val="22"/>
          <w:szCs w:val="22"/>
        </w:rPr>
        <w:t xml:space="preserve">s </w:t>
      </w:r>
      <w:r>
        <w:rPr>
          <w:rFonts w:hint="default" w:asciiTheme="majorAscii" w:hAnsiTheme="majorAscii"/>
          <w:sz w:val="22"/>
          <w:szCs w:val="22"/>
        </w:rPr>
        <w:t xml:space="preserve">is not a null pointer and the character pointed to by </w:t>
      </w:r>
      <w:r>
        <w:rPr>
          <w:rFonts w:hint="default" w:asciiTheme="majorAscii" w:hAnsiTheme="majorAscii"/>
          <w:i/>
          <w:sz w:val="22"/>
          <w:szCs w:val="22"/>
        </w:rPr>
        <w:t xml:space="preserve">s </w:t>
      </w:r>
      <w:r>
        <w:rPr>
          <w:rFonts w:hint="default" w:asciiTheme="majorAscii" w:hAnsiTheme="majorAscii"/>
          <w:sz w:val="22"/>
          <w:szCs w:val="22"/>
        </w:rPr>
        <w:t>is not the null</w:t>
      </w:r>
      <w:r>
        <w:rPr>
          <w:rFonts w:hint="default" w:asciiTheme="majorAscii" w:hAnsiTheme="majorAscii"/>
          <w:spacing w:val="-45"/>
          <w:sz w:val="22"/>
          <w:szCs w:val="22"/>
        </w:rPr>
        <w:t xml:space="preserve"> </w:t>
      </w:r>
      <w:r>
        <w:rPr>
          <w:rFonts w:hint="default" w:asciiTheme="majorAscii" w:hAnsiTheme="majorAscii"/>
          <w:sz w:val="22"/>
          <w:szCs w:val="22"/>
        </w:rPr>
        <w:t xml:space="preserve">byte), the string pointed to by </w:t>
      </w:r>
      <w:r>
        <w:rPr>
          <w:rFonts w:hint="default" w:asciiTheme="majorAscii" w:hAnsiTheme="majorAscii"/>
          <w:i/>
          <w:sz w:val="22"/>
          <w:szCs w:val="22"/>
        </w:rPr>
        <w:t xml:space="preserve">s </w:t>
      </w:r>
      <w:r>
        <w:rPr>
          <w:rFonts w:hint="default" w:asciiTheme="majorAscii" w:hAnsiTheme="majorAscii"/>
          <w:sz w:val="22"/>
          <w:szCs w:val="22"/>
        </w:rPr>
        <w:t>followed by a &lt;colon&gt; and a</w:t>
      </w:r>
      <w:r>
        <w:rPr>
          <w:rFonts w:hint="default" w:asciiTheme="majorAscii" w:hAnsiTheme="majorAscii"/>
          <w:spacing w:val="-13"/>
          <w:sz w:val="22"/>
          <w:szCs w:val="22"/>
        </w:rPr>
        <w:t xml:space="preserve"> </w:t>
      </w:r>
      <w:r>
        <w:rPr>
          <w:rFonts w:hint="default" w:asciiTheme="majorAscii" w:hAnsiTheme="majorAscii"/>
          <w:sz w:val="22"/>
          <w:szCs w:val="22"/>
        </w:rPr>
        <w:t>&lt;space&gt;.</w:t>
      </w:r>
    </w:p>
    <w:p>
      <w:pPr>
        <w:pStyle w:val="17"/>
        <w:numPr>
          <w:ilvl w:val="0"/>
          <w:numId w:val="14"/>
        </w:numPr>
        <w:tabs>
          <w:tab w:val="left" w:pos="323"/>
        </w:tabs>
        <w:spacing w:before="143"/>
        <w:ind w:left="322" w:hanging="208"/>
        <w:rPr>
          <w:rFonts w:hint="default" w:asciiTheme="majorAscii" w:hAnsiTheme="majorAscii"/>
          <w:sz w:val="22"/>
          <w:szCs w:val="22"/>
        </w:rPr>
      </w:pPr>
      <w:r>
        <w:rPr>
          <w:rFonts w:hint="default" w:asciiTheme="majorAscii" w:hAnsiTheme="majorAscii"/>
          <w:sz w:val="22"/>
          <w:szCs w:val="22"/>
        </w:rPr>
        <w:t>Then an error message string followed by a</w:t>
      </w:r>
      <w:r>
        <w:rPr>
          <w:rFonts w:hint="default" w:asciiTheme="majorAscii" w:hAnsiTheme="majorAscii"/>
          <w:spacing w:val="-6"/>
          <w:sz w:val="22"/>
          <w:szCs w:val="22"/>
        </w:rPr>
        <w:t xml:space="preserve"> </w:t>
      </w:r>
      <w:r>
        <w:rPr>
          <w:rFonts w:hint="default" w:asciiTheme="majorAscii" w:hAnsiTheme="majorAscii"/>
          <w:sz w:val="22"/>
          <w:szCs w:val="22"/>
        </w:rPr>
        <w:t>&lt;newline&gt;.</w:t>
      </w:r>
    </w:p>
    <w:p>
      <w:pPr>
        <w:pStyle w:val="6"/>
        <w:spacing w:before="178" w:line="283" w:lineRule="auto"/>
        <w:ind w:left="115"/>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w w:val="105"/>
          <w:sz w:val="22"/>
          <w:szCs w:val="22"/>
        </w:rPr>
        <w:t>contents</w:t>
      </w:r>
      <w:r>
        <w:rPr>
          <w:rFonts w:hint="default" w:asciiTheme="majorAscii" w:hAnsiTheme="majorAscii"/>
          <w:spacing w:val="-16"/>
          <w:w w:val="105"/>
          <w:sz w:val="22"/>
          <w:szCs w:val="22"/>
        </w:rPr>
        <w:t xml:space="preserve"> </w:t>
      </w:r>
      <w:r>
        <w:rPr>
          <w:rFonts w:hint="default" w:asciiTheme="majorAscii" w:hAnsiTheme="majorAscii"/>
          <w:w w:val="105"/>
          <w:sz w:val="22"/>
          <w:szCs w:val="22"/>
        </w:rPr>
        <w:t>of</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error</w:t>
      </w:r>
      <w:r>
        <w:rPr>
          <w:rFonts w:hint="default" w:asciiTheme="majorAscii" w:hAnsiTheme="majorAscii"/>
          <w:spacing w:val="-15"/>
          <w:w w:val="105"/>
          <w:sz w:val="22"/>
          <w:szCs w:val="22"/>
        </w:rPr>
        <w:t xml:space="preserve"> </w:t>
      </w:r>
      <w:r>
        <w:rPr>
          <w:rFonts w:hint="default" w:asciiTheme="majorAscii" w:hAnsiTheme="majorAscii"/>
          <w:w w:val="105"/>
          <w:sz w:val="22"/>
          <w:szCs w:val="22"/>
        </w:rPr>
        <w:t>message</w:t>
      </w:r>
      <w:r>
        <w:rPr>
          <w:rFonts w:hint="default" w:asciiTheme="majorAscii" w:hAnsiTheme="majorAscii"/>
          <w:spacing w:val="-16"/>
          <w:w w:val="105"/>
          <w:sz w:val="22"/>
          <w:szCs w:val="22"/>
        </w:rPr>
        <w:t xml:space="preserve"> </w:t>
      </w:r>
      <w:r>
        <w:rPr>
          <w:rFonts w:hint="default" w:asciiTheme="majorAscii" w:hAnsiTheme="majorAscii"/>
          <w:w w:val="105"/>
          <w:sz w:val="22"/>
          <w:szCs w:val="22"/>
        </w:rPr>
        <w:t>strings</w:t>
      </w:r>
      <w:r>
        <w:rPr>
          <w:rFonts w:hint="default" w:asciiTheme="majorAscii" w:hAnsiTheme="majorAscii"/>
          <w:spacing w:val="-16"/>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6"/>
          <w:w w:val="105"/>
          <w:sz w:val="22"/>
          <w:szCs w:val="22"/>
        </w:rPr>
        <w:t xml:space="preserve"> </w:t>
      </w:r>
      <w:r>
        <w:rPr>
          <w:rFonts w:hint="default" w:asciiTheme="majorAscii" w:hAnsiTheme="majorAscii"/>
          <w:w w:val="105"/>
          <w:sz w:val="22"/>
          <w:szCs w:val="22"/>
        </w:rPr>
        <w:t>be</w:t>
      </w:r>
      <w:r>
        <w:rPr>
          <w:rFonts w:hint="default" w:asciiTheme="majorAscii" w:hAnsiTheme="majorAscii"/>
          <w:spacing w:val="-17"/>
          <w:w w:val="105"/>
          <w:sz w:val="22"/>
          <w:szCs w:val="22"/>
        </w:rPr>
        <w:t xml:space="preserve"> </w:t>
      </w:r>
      <w:r>
        <w:rPr>
          <w:rFonts w:hint="default" w:asciiTheme="majorAscii" w:hAnsiTheme="majorAscii"/>
          <w:w w:val="105"/>
          <w:sz w:val="22"/>
          <w:szCs w:val="22"/>
        </w:rPr>
        <w:t>the</w:t>
      </w:r>
      <w:r>
        <w:rPr>
          <w:rFonts w:hint="default" w:asciiTheme="majorAscii" w:hAnsiTheme="majorAscii"/>
          <w:spacing w:val="-15"/>
          <w:w w:val="105"/>
          <w:sz w:val="22"/>
          <w:szCs w:val="22"/>
        </w:rPr>
        <w:t xml:space="preserve"> </w:t>
      </w:r>
      <w:r>
        <w:rPr>
          <w:rFonts w:hint="default" w:asciiTheme="majorAscii" w:hAnsiTheme="majorAscii"/>
          <w:w w:val="105"/>
          <w:sz w:val="22"/>
          <w:szCs w:val="22"/>
        </w:rPr>
        <w:t>same</w:t>
      </w:r>
      <w:r>
        <w:rPr>
          <w:rFonts w:hint="default" w:asciiTheme="majorAscii" w:hAnsiTheme="majorAscii"/>
          <w:spacing w:val="-15"/>
          <w:w w:val="105"/>
          <w:sz w:val="22"/>
          <w:szCs w:val="22"/>
        </w:rPr>
        <w:t xml:space="preserve"> </w:t>
      </w:r>
      <w:r>
        <w:rPr>
          <w:rFonts w:hint="default" w:asciiTheme="majorAscii" w:hAnsiTheme="majorAscii"/>
          <w:w w:val="105"/>
          <w:sz w:val="22"/>
          <w:szCs w:val="22"/>
        </w:rPr>
        <w:t>as</w:t>
      </w:r>
      <w:r>
        <w:rPr>
          <w:rFonts w:hint="default" w:asciiTheme="majorAscii" w:hAnsiTheme="majorAscii"/>
          <w:spacing w:val="-16"/>
          <w:w w:val="105"/>
          <w:sz w:val="22"/>
          <w:szCs w:val="22"/>
        </w:rPr>
        <w:t xml:space="preserve"> </w:t>
      </w:r>
      <w:r>
        <w:rPr>
          <w:rFonts w:hint="default" w:asciiTheme="majorAscii" w:hAnsiTheme="majorAscii"/>
          <w:w w:val="105"/>
          <w:sz w:val="22"/>
          <w:szCs w:val="22"/>
        </w:rPr>
        <w:t>those</w:t>
      </w:r>
      <w:r>
        <w:rPr>
          <w:rFonts w:hint="default" w:asciiTheme="majorAscii" w:hAnsiTheme="majorAscii"/>
          <w:spacing w:val="-16"/>
          <w:w w:val="105"/>
          <w:sz w:val="22"/>
          <w:szCs w:val="22"/>
        </w:rPr>
        <w:t xml:space="preserve"> </w:t>
      </w:r>
      <w:r>
        <w:rPr>
          <w:rFonts w:hint="default" w:asciiTheme="majorAscii" w:hAnsiTheme="majorAscii"/>
          <w:w w:val="105"/>
          <w:sz w:val="22"/>
          <w:szCs w:val="22"/>
        </w:rPr>
        <w:t>returned</w:t>
      </w:r>
      <w:r>
        <w:rPr>
          <w:rFonts w:hint="default" w:asciiTheme="majorAscii" w:hAnsiTheme="majorAscii"/>
          <w:spacing w:val="-11"/>
          <w:w w:val="105"/>
          <w:sz w:val="22"/>
          <w:szCs w:val="22"/>
        </w:rPr>
        <w:t xml:space="preserve"> </w:t>
      </w:r>
      <w:r>
        <w:rPr>
          <w:rFonts w:hint="default" w:asciiTheme="majorAscii" w:hAnsiTheme="majorAscii"/>
          <w:w w:val="105"/>
          <w:sz w:val="22"/>
          <w:szCs w:val="22"/>
        </w:rPr>
        <w:t>by</w:t>
      </w:r>
      <w:r>
        <w:rPr>
          <w:rFonts w:hint="default" w:asciiTheme="majorAscii" w:hAnsiTheme="majorAscii"/>
          <w:spacing w:val="-16"/>
          <w:w w:val="105"/>
          <w:sz w:val="22"/>
          <w:szCs w:val="22"/>
        </w:rPr>
        <w:t xml:space="preserve"> </w:t>
      </w:r>
      <w:r>
        <w:rPr>
          <w:rFonts w:hint="default" w:asciiTheme="majorAscii" w:hAnsiTheme="majorAscii"/>
          <w:w w:val="105"/>
          <w:sz w:val="22"/>
          <w:szCs w:val="22"/>
        </w:rPr>
        <w:t>strerror()</w:t>
      </w:r>
      <w:r>
        <w:rPr>
          <w:rFonts w:hint="default" w:asciiTheme="majorAscii" w:hAnsiTheme="majorAscii"/>
          <w:spacing w:val="-15"/>
          <w:w w:val="105"/>
          <w:sz w:val="22"/>
          <w:szCs w:val="22"/>
        </w:rPr>
        <w:t xml:space="preserve"> </w:t>
      </w:r>
      <w:r>
        <w:rPr>
          <w:rFonts w:hint="default" w:asciiTheme="majorAscii" w:hAnsiTheme="majorAscii"/>
          <w:w w:val="105"/>
          <w:sz w:val="22"/>
          <w:szCs w:val="22"/>
        </w:rPr>
        <w:t>with argument</w:t>
      </w:r>
      <w:r>
        <w:rPr>
          <w:rFonts w:hint="default" w:asciiTheme="majorAscii" w:hAnsiTheme="majorAscii"/>
          <w:spacing w:val="-3"/>
          <w:w w:val="105"/>
          <w:sz w:val="22"/>
          <w:szCs w:val="22"/>
        </w:rPr>
        <w:t xml:space="preserve"> </w:t>
      </w:r>
      <w:r>
        <w:rPr>
          <w:rFonts w:hint="default" w:asciiTheme="majorAscii" w:hAnsiTheme="majorAscii"/>
          <w:i/>
          <w:w w:val="105"/>
          <w:sz w:val="22"/>
          <w:szCs w:val="22"/>
        </w:rPr>
        <w:t>errno</w:t>
      </w:r>
      <w:r>
        <w:rPr>
          <w:rFonts w:hint="default" w:asciiTheme="majorAscii" w:hAnsiTheme="majorAscii"/>
          <w:w w:val="105"/>
          <w:sz w:val="22"/>
          <w:szCs w:val="22"/>
        </w:rPr>
        <w:t>.</w:t>
      </w:r>
    </w:p>
    <w:p>
      <w:pPr>
        <w:pStyle w:val="6"/>
        <w:rPr>
          <w:rFonts w:hint="default" w:asciiTheme="majorAscii" w:hAnsiTheme="majorAscii"/>
          <w:sz w:val="22"/>
          <w:szCs w:val="22"/>
        </w:rPr>
      </w:pPr>
    </w:p>
    <w:p>
      <w:pPr>
        <w:pStyle w:val="6"/>
        <w:rPr>
          <w:rFonts w:hint="default" w:asciiTheme="majorAscii" w:hAnsiTheme="majorAscii"/>
          <w:sz w:val="22"/>
          <w:szCs w:val="22"/>
        </w:rPr>
      </w:pPr>
    </w:p>
    <w:p>
      <w:pPr>
        <w:rPr>
          <w:rFonts w:hint="default" w:asciiTheme="majorAscii" w:hAnsiTheme="majorAscii"/>
          <w:b/>
          <w:sz w:val="22"/>
          <w:szCs w:val="22"/>
          <w:lang w:val="en-GB"/>
        </w:rPr>
      </w:pPr>
      <w:r>
        <w:rPr>
          <w:rFonts w:hint="default" w:asciiTheme="majorAscii" w:hAnsiTheme="majorAscii"/>
          <w:b/>
          <w:sz w:val="22"/>
          <w:szCs w:val="22"/>
          <w:u w:val="single"/>
        </w:rPr>
        <w:t>Programming</w:t>
      </w:r>
      <w:r>
        <w:rPr>
          <w:rFonts w:hint="default" w:asciiTheme="majorAscii" w:hAnsiTheme="majorAscii"/>
          <w:b/>
          <w:spacing w:val="-5"/>
          <w:sz w:val="22"/>
          <w:szCs w:val="22"/>
          <w:u w:val="single"/>
        </w:rPr>
        <w:t xml:space="preserve"> </w:t>
      </w:r>
      <w:r>
        <w:rPr>
          <w:rFonts w:hint="default" w:asciiTheme="majorAscii" w:hAnsiTheme="majorAscii"/>
          <w:b/>
          <w:sz w:val="22"/>
          <w:szCs w:val="22"/>
          <w:u w:val="single"/>
        </w:rPr>
        <w:t>language</w:t>
      </w:r>
      <w:r>
        <w:rPr>
          <w:rFonts w:hint="default" w:asciiTheme="majorAscii" w:hAnsiTheme="majorAscii"/>
          <w:b/>
          <w:spacing w:val="-1"/>
          <w:sz w:val="22"/>
          <w:szCs w:val="22"/>
          <w:u w:val="single"/>
        </w:rPr>
        <w:t xml:space="preserve"> </w:t>
      </w:r>
      <w:r>
        <w:rPr>
          <w:rFonts w:hint="default" w:asciiTheme="majorAscii" w:hAnsiTheme="majorAscii"/>
          <w:b/>
          <w:sz w:val="22"/>
          <w:szCs w:val="22"/>
          <w:u w:val="single"/>
        </w:rPr>
        <w:t>used</w:t>
      </w:r>
      <w:r>
        <w:rPr>
          <w:rFonts w:hint="default" w:asciiTheme="majorAscii" w:hAnsiTheme="majorAscii"/>
          <w:b/>
          <w:sz w:val="22"/>
          <w:szCs w:val="22"/>
        </w:rPr>
        <w:t xml:space="preserve">:  </w:t>
      </w:r>
      <w:r>
        <w:rPr>
          <w:rFonts w:hint="default" w:asciiTheme="majorAscii" w:hAnsiTheme="majorAscii"/>
          <w:b/>
          <w:sz w:val="22"/>
          <w:szCs w:val="22"/>
          <w:lang w:val="en-GB"/>
        </w:rPr>
        <w:t>c</w:t>
      </w:r>
    </w:p>
    <w:p>
      <w:pPr>
        <w:rPr>
          <w:rFonts w:hint="default" w:asciiTheme="majorAscii" w:hAnsiTheme="majorAscii"/>
          <w:b/>
          <w:sz w:val="22"/>
          <w:szCs w:val="22"/>
          <w:lang w:val="en-GB"/>
        </w:rPr>
      </w:pPr>
    </w:p>
    <w:p>
      <w:pPr>
        <w:rPr>
          <w:rFonts w:hint="default" w:asciiTheme="majorAscii" w:hAnsiTheme="majorAscii"/>
          <w:b/>
          <w:sz w:val="22"/>
          <w:szCs w:val="22"/>
        </w:rPr>
      </w:pPr>
      <w:r>
        <w:rPr>
          <w:rFonts w:hint="default" w:asciiTheme="majorAscii" w:hAnsiTheme="majorAscii"/>
          <w:b/>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&lt;fcntl.h&gt;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main(int argc, char *argv[])</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f1, f2;</w:t>
      </w:r>
    </w:p>
    <w:p>
      <w:pPr>
        <w:pStyle w:val="11"/>
        <w:rPr>
          <w:rFonts w:hint="default" w:asciiTheme="majorAscii" w:hAnsiTheme="majorAscii"/>
          <w:color w:val="000000"/>
          <w:sz w:val="22"/>
          <w:szCs w:val="22"/>
        </w:rPr>
      </w:pPr>
      <w:r>
        <w:rPr>
          <w:rFonts w:hint="default" w:asciiTheme="majorAscii" w:hAnsiTheme="majorAscii"/>
          <w:color w:val="000000"/>
          <w:sz w:val="22"/>
          <w:szCs w:val="22"/>
        </w:rPr>
        <w:t>char buff[50];</w:t>
      </w:r>
    </w:p>
    <w:p>
      <w:pPr>
        <w:pStyle w:val="11"/>
        <w:rPr>
          <w:rFonts w:hint="default" w:asciiTheme="majorAscii" w:hAnsiTheme="majorAscii"/>
          <w:color w:val="000000"/>
          <w:sz w:val="22"/>
          <w:szCs w:val="22"/>
        </w:rPr>
      </w:pPr>
      <w:r>
        <w:rPr>
          <w:rFonts w:hint="default" w:asciiTheme="majorAscii" w:hAnsiTheme="majorAscii"/>
          <w:color w:val="000000"/>
          <w:sz w:val="22"/>
          <w:szCs w:val="22"/>
        </w:rPr>
        <w:t>long int n;</w:t>
      </w:r>
    </w:p>
    <w:p>
      <w:pPr>
        <w:pStyle w:val="11"/>
        <w:rPr>
          <w:rFonts w:hint="default" w:asciiTheme="majorAscii" w:hAnsiTheme="majorAscii"/>
          <w:color w:val="000000"/>
          <w:sz w:val="22"/>
          <w:szCs w:val="22"/>
        </w:rPr>
      </w:pPr>
      <w:r>
        <w:rPr>
          <w:rFonts w:hint="default" w:asciiTheme="majorAscii" w:hAnsiTheme="majorAscii"/>
          <w:color w:val="000000"/>
          <w:sz w:val="22"/>
          <w:szCs w:val="22"/>
        </w:rPr>
        <w:t>if(((f1 = open(argv[1], O_RDONLY)) == -1 || ((f2=open(argv[2], O_CREAT | O_WRONLY | O_TRUNC, 0700))== 1)))</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perror("problem in file");</w:t>
      </w:r>
    </w:p>
    <w:p>
      <w:pPr>
        <w:pStyle w:val="11"/>
        <w:rPr>
          <w:rFonts w:hint="default" w:asciiTheme="majorAscii" w:hAnsiTheme="majorAscii"/>
          <w:color w:val="000000"/>
          <w:sz w:val="22"/>
          <w:szCs w:val="22"/>
        </w:rPr>
      </w:pPr>
      <w:r>
        <w:rPr>
          <w:rFonts w:hint="default" w:asciiTheme="majorAscii" w:hAnsiTheme="majorAscii"/>
          <w:color w:val="000000"/>
          <w:sz w:val="22"/>
          <w:szCs w:val="22"/>
        </w:rPr>
        <w:t>exit(1);</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while((n=read(f1, buff, 50))&gt;0)</w:t>
      </w:r>
    </w:p>
    <w:p>
      <w:pPr>
        <w:pStyle w:val="11"/>
        <w:rPr>
          <w:rFonts w:hint="default" w:asciiTheme="majorAscii" w:hAnsiTheme="majorAscii"/>
          <w:color w:val="000000"/>
          <w:sz w:val="22"/>
          <w:szCs w:val="22"/>
        </w:rPr>
      </w:pPr>
      <w:r>
        <w:rPr>
          <w:rFonts w:hint="default" w:asciiTheme="majorAscii" w:hAnsiTheme="majorAscii"/>
          <w:color w:val="000000"/>
          <w:sz w:val="22"/>
          <w:szCs w:val="22"/>
        </w:rPr>
        <w:t>if(write(f2, buff, n)!=n)</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perror("problem in writing");</w:t>
      </w:r>
    </w:p>
    <w:p>
      <w:pPr>
        <w:pStyle w:val="11"/>
        <w:rPr>
          <w:rFonts w:hint="default" w:asciiTheme="majorAscii" w:hAnsiTheme="majorAscii"/>
          <w:color w:val="000000"/>
          <w:sz w:val="22"/>
          <w:szCs w:val="22"/>
        </w:rPr>
      </w:pPr>
      <w:r>
        <w:rPr>
          <w:rFonts w:hint="default" w:asciiTheme="majorAscii" w:hAnsiTheme="majorAscii"/>
          <w:color w:val="000000"/>
          <w:sz w:val="22"/>
          <w:szCs w:val="22"/>
        </w:rPr>
        <w:t>exit(3);</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if(n==-1)</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perror("problem in reading");</w:t>
      </w:r>
    </w:p>
    <w:p>
      <w:pPr>
        <w:pStyle w:val="11"/>
        <w:rPr>
          <w:rFonts w:hint="default" w:asciiTheme="majorAscii" w:hAnsiTheme="majorAscii"/>
          <w:color w:val="000000"/>
          <w:sz w:val="22"/>
          <w:szCs w:val="22"/>
        </w:rPr>
      </w:pPr>
      <w:r>
        <w:rPr>
          <w:rFonts w:hint="default" w:asciiTheme="majorAscii" w:hAnsiTheme="majorAscii"/>
          <w:color w:val="000000"/>
          <w:sz w:val="22"/>
          <w:szCs w:val="22"/>
        </w:rPr>
        <w:t>exit(2);</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close(f2);</w:t>
      </w:r>
    </w:p>
    <w:p>
      <w:pPr>
        <w:pStyle w:val="11"/>
        <w:rPr>
          <w:rFonts w:hint="default" w:asciiTheme="majorAscii" w:hAnsiTheme="majorAscii"/>
          <w:color w:val="000000"/>
          <w:sz w:val="22"/>
          <w:szCs w:val="22"/>
        </w:rPr>
      </w:pPr>
      <w:r>
        <w:rPr>
          <w:rFonts w:hint="default" w:asciiTheme="majorAscii" w:hAnsiTheme="majorAscii"/>
          <w:color w:val="000000"/>
          <w:sz w:val="22"/>
          <w:szCs w:val="22"/>
        </w:rPr>
        <w:t>exit(0);</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rPr>
          <w:rFonts w:hint="default" w:asciiTheme="majorAscii" w:hAnsiTheme="majorAscii"/>
          <w:b/>
          <w:sz w:val="22"/>
          <w:szCs w:val="22"/>
        </w:rPr>
      </w:pPr>
      <w:r>
        <w:rPr>
          <w:rFonts w:hint="default" w:asciiTheme="majorAscii" w:hAnsiTheme="majorAscii"/>
          <w:b/>
          <w:sz w:val="22"/>
          <w:szCs w:val="22"/>
        </w:rPr>
        <w:t xml:space="preserve">OUTPUT:  </w:t>
      </w:r>
    </w:p>
    <w:p>
      <w:pPr>
        <w:rPr>
          <w:rFonts w:hint="default" w:asciiTheme="majorAscii" w:hAnsiTheme="majorAscii"/>
          <w:sz w:val="22"/>
          <w:szCs w:val="22"/>
        </w:rPr>
      </w:pPr>
      <w:r>
        <w:rPr>
          <w:rFonts w:hint="default" w:asciiTheme="majorAscii" w:hAnsiTheme="majorAscii"/>
          <w:sz w:val="22"/>
          <w:szCs w:val="22"/>
        </w:rPr>
        <w:t xml:space="preserve"> Gcc</w:t>
      </w:r>
      <w:r>
        <w:rPr>
          <w:rFonts w:hint="default" w:asciiTheme="majorAscii" w:hAnsiTheme="majorAscii"/>
          <w:sz w:val="22"/>
          <w:szCs w:val="22"/>
          <w:lang w:val="en-GB"/>
        </w:rPr>
        <w:t xml:space="preserve"> cpfile</w:t>
      </w:r>
      <w:r>
        <w:rPr>
          <w:rFonts w:hint="default" w:asciiTheme="majorAscii" w:hAnsiTheme="majorAscii"/>
          <w:sz w:val="22"/>
          <w:szCs w:val="22"/>
        </w:rPr>
        <w:t xml:space="preserve"> .c</w:t>
      </w:r>
    </w:p>
    <w:p>
      <w:pPr>
        <w:rPr>
          <w:rFonts w:hint="default" w:asciiTheme="majorAscii" w:hAnsiTheme="majorAscii"/>
          <w:sz w:val="22"/>
          <w:szCs w:val="22"/>
        </w:rPr>
      </w:pPr>
      <w:r>
        <w:rPr>
          <w:rFonts w:hint="default" w:asciiTheme="majorAscii" w:hAnsiTheme="majorAscii"/>
          <w:sz w:val="22"/>
          <w:szCs w:val="22"/>
        </w:rPr>
        <w:t xml:space="preserve"> ./a.out</w:t>
      </w:r>
      <w:r>
        <w:rPr>
          <w:rFonts w:hint="default" w:asciiTheme="majorAscii" w:hAnsiTheme="majorAscii"/>
          <w:sz w:val="22"/>
          <w:szCs w:val="22"/>
          <w:lang w:val="en-GB"/>
        </w:rPr>
        <w:t xml:space="preserve"> cpfile</w:t>
      </w:r>
      <w:r>
        <w:rPr>
          <w:rFonts w:hint="default" w:asciiTheme="majorAscii" w:hAnsiTheme="majorAscii"/>
          <w:sz w:val="22"/>
          <w:szCs w:val="22"/>
        </w:rPr>
        <w:t>.c</w:t>
      </w:r>
      <w:r>
        <w:rPr>
          <w:rFonts w:hint="default" w:asciiTheme="majorAscii" w:hAnsiTheme="majorAscii"/>
          <w:sz w:val="22"/>
          <w:szCs w:val="22"/>
          <w:lang w:val="en-GB"/>
        </w:rPr>
        <w:t xml:space="preserve"> </w:t>
      </w:r>
      <w:r>
        <w:rPr>
          <w:rFonts w:hint="default" w:asciiTheme="majorAscii" w:hAnsiTheme="majorAscii"/>
          <w:sz w:val="22"/>
          <w:szCs w:val="22"/>
        </w:rPr>
        <w:t>dest.txt</w:t>
      </w:r>
    </w:p>
    <w:p>
      <w:pPr>
        <w:rPr>
          <w:rFonts w:hint="default" w:asciiTheme="majorAscii" w:hAnsiTheme="majorAscii"/>
          <w:sz w:val="22"/>
          <w:szCs w:val="22"/>
        </w:rPr>
      </w:pPr>
      <w:r>
        <w:rPr>
          <w:rFonts w:hint="default" w:asciiTheme="majorAscii" w:hAnsiTheme="majorAscii"/>
          <w:sz w:val="22"/>
          <w:szCs w:val="22"/>
        </w:rPr>
        <w:t>cat dest.txt</w:t>
      </w:r>
    </w:p>
    <w:p>
      <w:pPr>
        <w:rPr>
          <w:rFonts w:hint="default" w:asciiTheme="majorAscii" w:hAnsiTheme="majorAscii"/>
          <w:sz w:val="22"/>
          <w:szCs w:val="22"/>
        </w:rPr>
      </w:pPr>
      <w:r>
        <w:rPr>
          <w:rFonts w:hint="default" w:asciiTheme="majorAscii" w:hAnsiTheme="majorAscii"/>
          <w:sz w:val="22"/>
          <w:szCs w:val="22"/>
        </w:rPr>
        <w:t>#include &lt;stdio.h&gt;</w:t>
      </w:r>
    </w:p>
    <w:p>
      <w:pPr>
        <w:rPr>
          <w:rFonts w:hint="default" w:asciiTheme="majorAscii" w:hAnsiTheme="majorAscii"/>
          <w:sz w:val="22"/>
          <w:szCs w:val="22"/>
        </w:rPr>
      </w:pPr>
      <w:r>
        <w:rPr>
          <w:rFonts w:hint="default" w:asciiTheme="majorAscii" w:hAnsiTheme="majorAscii"/>
          <w:sz w:val="22"/>
          <w:szCs w:val="22"/>
        </w:rPr>
        <w:t>#include &lt;unistd.h&gt;</w:t>
      </w:r>
    </w:p>
    <w:p>
      <w:pPr>
        <w:rPr>
          <w:rFonts w:hint="default" w:asciiTheme="majorAscii" w:hAnsiTheme="majorAscii"/>
          <w:sz w:val="22"/>
          <w:szCs w:val="22"/>
        </w:rPr>
      </w:pPr>
      <w:r>
        <w:rPr>
          <w:rFonts w:hint="default" w:asciiTheme="majorAscii" w:hAnsiTheme="majorAscii"/>
          <w:sz w:val="22"/>
          <w:szCs w:val="22"/>
        </w:rPr>
        <w:t>#include &lt;fcntl.h&gt;</w:t>
      </w:r>
    </w:p>
    <w:p>
      <w:pPr>
        <w:rPr>
          <w:rFonts w:hint="default" w:asciiTheme="majorAscii" w:hAnsiTheme="majorAscii"/>
          <w:sz w:val="22"/>
          <w:szCs w:val="22"/>
        </w:rPr>
      </w:pPr>
      <w:r>
        <w:rPr>
          <w:rFonts w:hint="default" w:asciiTheme="majorAscii" w:hAnsiTheme="majorAscii"/>
          <w:sz w:val="22"/>
          <w:szCs w:val="22"/>
        </w:rPr>
        <w:t>#include &lt;stdlib.h&gt;</w:t>
      </w:r>
    </w:p>
    <w:p>
      <w:pPr>
        <w:rPr>
          <w:rFonts w:hint="default" w:asciiTheme="majorAscii" w:hAnsiTheme="majorAscii"/>
          <w:sz w:val="22"/>
          <w:szCs w:val="22"/>
        </w:rPr>
      </w:pPr>
      <w:r>
        <w:rPr>
          <w:rFonts w:hint="default" w:asciiTheme="majorAscii" w:hAnsiTheme="majorAscii"/>
          <w:sz w:val="22"/>
          <w:szCs w:val="22"/>
        </w:rPr>
        <w:t>int main(int argc, char *argv[])</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int f1, f2;</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char buff[50];</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long int n;</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if(((f1 = open(argv[1], O_RDONLY)) == -1 || ((f2=open(argv[2], O_CREAT | O_WRONLY | O_TRUNC, 0700))== 1)))</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ab/>
      </w:r>
      <w:r>
        <w:rPr>
          <w:rFonts w:hint="default" w:asciiTheme="majorAscii" w:hAnsiTheme="majorAscii"/>
          <w:sz w:val="22"/>
          <w:szCs w:val="22"/>
        </w:rPr>
        <w:t>perror("problem in file");</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ab/>
      </w:r>
      <w:r>
        <w:rPr>
          <w:rFonts w:hint="default" w:asciiTheme="majorAscii" w:hAnsiTheme="majorAscii"/>
          <w:sz w:val="22"/>
          <w:szCs w:val="22"/>
        </w:rPr>
        <w:t>exit(1);</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while((n=read(f1, buff, 50))&gt;0)</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if(write(f2, buff, n)!=n)</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ab/>
      </w:r>
      <w:r>
        <w:rPr>
          <w:rFonts w:hint="default" w:asciiTheme="majorAscii" w:hAnsiTheme="majorAscii"/>
          <w:sz w:val="22"/>
          <w:szCs w:val="22"/>
        </w:rPr>
        <w:t>perror("problem in writing");</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ab/>
      </w:r>
      <w:r>
        <w:rPr>
          <w:rFonts w:hint="default" w:asciiTheme="majorAscii" w:hAnsiTheme="majorAscii"/>
          <w:sz w:val="22"/>
          <w:szCs w:val="22"/>
        </w:rPr>
        <w:t>exit(3);</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if(n==-1)</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ab/>
      </w:r>
      <w:r>
        <w:rPr>
          <w:rFonts w:hint="default" w:asciiTheme="majorAscii" w:hAnsiTheme="majorAscii"/>
          <w:sz w:val="22"/>
          <w:szCs w:val="22"/>
        </w:rPr>
        <w:t>perror("problem in reading");</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ab/>
      </w:r>
      <w:r>
        <w:rPr>
          <w:rFonts w:hint="default" w:asciiTheme="majorAscii" w:hAnsiTheme="majorAscii"/>
          <w:sz w:val="22"/>
          <w:szCs w:val="22"/>
        </w:rPr>
        <w:t>exit(2);</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close(f2);</w:t>
      </w:r>
    </w:p>
    <w:p>
      <w:pPr>
        <w:rPr>
          <w:rFonts w:hint="default" w:asciiTheme="majorAscii" w:hAnsiTheme="majorAscii"/>
          <w:sz w:val="22"/>
          <w:szCs w:val="22"/>
        </w:rPr>
      </w:pPr>
      <w:r>
        <w:rPr>
          <w:rFonts w:hint="default" w:asciiTheme="majorAscii" w:hAnsiTheme="majorAscii"/>
          <w:sz w:val="22"/>
          <w:szCs w:val="22"/>
        </w:rPr>
        <w:tab/>
      </w:r>
      <w:r>
        <w:rPr>
          <w:rFonts w:hint="default" w:asciiTheme="majorAscii" w:hAnsiTheme="majorAscii"/>
          <w:sz w:val="22"/>
          <w:szCs w:val="22"/>
        </w:rPr>
        <w:t>exit(0);</w:t>
      </w:r>
    </w:p>
    <w:p>
      <w:pPr>
        <w:rPr>
          <w:rFonts w:hint="default" w:asciiTheme="majorAscii" w:hAnsiTheme="majorAscii"/>
          <w:b/>
          <w:bCs/>
          <w:sz w:val="22"/>
          <w:szCs w:val="22"/>
          <w:lang w:val="en-GB"/>
        </w:rPr>
      </w:pPr>
      <w:r>
        <w:rPr>
          <w:rFonts w:hint="default" w:asciiTheme="majorAscii" w:hAnsiTheme="majorAscii"/>
          <w:b/>
          <w:bCs/>
          <w:sz w:val="22"/>
          <w:szCs w:val="22"/>
          <w:lang w:val="en-GB"/>
        </w:rPr>
        <w:t>Output Screenshot:</w:t>
      </w:r>
    </w:p>
    <w:p>
      <w:pPr>
        <w:rPr>
          <w:rFonts w:hint="default" w:asciiTheme="majorAscii" w:hAnsiTheme="majorAscii"/>
          <w:sz w:val="22"/>
          <w:szCs w:val="22"/>
          <w:lang w:val="en-GB"/>
        </w:rPr>
      </w:pPr>
    </w:p>
    <w:p>
      <w:pPr>
        <w:rPr>
          <w:rFonts w:hint="default" w:asciiTheme="majorAscii" w:hAnsiTheme="majorAscii"/>
          <w:b/>
          <w:sz w:val="22"/>
          <w:szCs w:val="22"/>
          <w:lang w:val="en-GB"/>
        </w:rPr>
        <w:sectPr>
          <w:headerReference r:id="rId5" w:type="default"/>
          <w:footerReference r:id="rId6" w:type="default"/>
          <w:pgSz w:w="11910" w:h="16840"/>
          <w:pgMar w:top="980" w:right="1020" w:bottom="280" w:left="1020" w:header="720" w:footer="720" w:gutter="0"/>
          <w:cols w:space="720" w:num="1"/>
        </w:sectPr>
      </w:pPr>
      <w:r>
        <w:rPr>
          <w:rFonts w:hint="default" w:asciiTheme="majorAscii" w:hAnsiTheme="majorAscii"/>
          <w:b/>
          <w:sz w:val="22"/>
          <w:szCs w:val="22"/>
          <w:lang w:val="en-GB"/>
        </w:rPr>
        <w:drawing>
          <wp:inline distT="0" distB="0" distL="114300" distR="114300">
            <wp:extent cx="6160135" cy="4835525"/>
            <wp:effectExtent l="0" t="0" r="12065" b="3175"/>
            <wp:docPr id="5" name="Picture 5" descr="Screenshot from 2020-12-14 20-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2-14 20-31-09"/>
                    <pic:cNvPicPr>
                      <a:picLocks noChangeAspect="1"/>
                    </pic:cNvPicPr>
                  </pic:nvPicPr>
                  <pic:blipFill>
                    <a:blip r:embed="rId69"/>
                    <a:stretch>
                      <a:fillRect/>
                    </a:stretch>
                  </pic:blipFill>
                  <pic:spPr>
                    <a:xfrm>
                      <a:off x="0" y="0"/>
                      <a:ext cx="6160135" cy="4835525"/>
                    </a:xfrm>
                    <a:prstGeom prst="rect">
                      <a:avLst/>
                    </a:prstGeom>
                  </pic:spPr>
                </pic:pic>
              </a:graphicData>
            </a:graphic>
          </wp:inline>
        </w:drawing>
      </w:r>
    </w:p>
    <w:p>
      <w:pPr>
        <w:ind w:firstLine="2861" w:firstLineChars="1300"/>
        <w:jc w:val="both"/>
        <w:rPr>
          <w:rFonts w:hint="default" w:asciiTheme="majorAscii" w:hAnsiTheme="majorAscii"/>
          <w:b/>
          <w:sz w:val="22"/>
          <w:szCs w:val="22"/>
          <w:u w:val="single"/>
        </w:rPr>
      </w:pPr>
      <w:r>
        <w:rPr>
          <w:rFonts w:hint="default" w:asciiTheme="majorAscii" w:hAnsiTheme="majorAscii"/>
          <w:b/>
          <w:sz w:val="22"/>
          <w:szCs w:val="22"/>
          <w:u w:val="single"/>
        </w:rPr>
        <w:t>EXPERIMENT NO: 3</w:t>
      </w:r>
    </w:p>
    <w:p>
      <w:pPr>
        <w:autoSpaceDE w:val="0"/>
        <w:autoSpaceDN w:val="0"/>
        <w:adjustRightInd w:val="0"/>
        <w:rPr>
          <w:rFonts w:hint="default" w:asciiTheme="majorAscii" w:hAnsiTheme="majorAscii"/>
          <w:sz w:val="22"/>
          <w:szCs w:val="22"/>
        </w:rPr>
      </w:pPr>
      <w:r>
        <w:rPr>
          <w:rFonts w:hint="default" w:asciiTheme="majorAscii" w:hAnsiTheme="majorAscii"/>
          <w:b/>
          <w:sz w:val="22"/>
          <w:szCs w:val="22"/>
        </w:rPr>
        <w:t>AIM :</w:t>
      </w:r>
      <w:r>
        <w:rPr>
          <w:rFonts w:hint="default" w:asciiTheme="majorAscii" w:hAnsiTheme="majorAscii"/>
          <w:sz w:val="22"/>
          <w:szCs w:val="22"/>
        </w:rPr>
        <w:t xml:space="preserve"> To w</w:t>
      </w:r>
      <w:r>
        <w:rPr>
          <w:rFonts w:hint="default" w:asciiTheme="majorAscii" w:hAnsiTheme="majorAscii"/>
          <w:color w:val="000000"/>
          <w:sz w:val="22"/>
          <w:szCs w:val="22"/>
        </w:rPr>
        <w:t>rite a C program to emulate the UNIX ls –l command.</w:t>
      </w:r>
    </w:p>
    <w:p>
      <w:pPr>
        <w:rPr>
          <w:rFonts w:hint="default" w:asciiTheme="majorAscii" w:hAnsiTheme="majorAscii"/>
          <w:sz w:val="22"/>
          <w:szCs w:val="22"/>
        </w:rPr>
      </w:pPr>
      <w:r>
        <w:rPr>
          <w:rFonts w:hint="default" w:asciiTheme="majorAscii" w:hAnsiTheme="majorAscii"/>
          <w:b/>
          <w:sz w:val="22"/>
          <w:szCs w:val="22"/>
        </w:rPr>
        <w:t>DESCRIPTION :</w:t>
      </w:r>
      <w:r>
        <w:rPr>
          <w:rFonts w:hint="default" w:asciiTheme="majorAscii" w:hAnsiTheme="majorAscii"/>
          <w:sz w:val="22"/>
          <w:szCs w:val="22"/>
        </w:rPr>
        <w:t xml:space="preserve"> </w:t>
      </w:r>
    </w:p>
    <w:p>
      <w:pPr>
        <w:spacing w:before="37"/>
        <w:ind w:left="115" w:right="164"/>
        <w:rPr>
          <w:rFonts w:hint="default" w:asciiTheme="majorAscii" w:hAnsiTheme="majorAscii"/>
          <w:sz w:val="22"/>
          <w:szCs w:val="22"/>
        </w:rPr>
      </w:pPr>
      <w:r>
        <w:rPr>
          <w:rFonts w:hint="default" w:asciiTheme="majorAscii" w:hAnsiTheme="majorAscii"/>
          <w:sz w:val="22"/>
          <w:szCs w:val="22"/>
        </w:rPr>
        <w:t>In this program we are supposed to print the long listing descriptoion of files in file system hyerarchy.</w:t>
      </w:r>
    </w:p>
    <w:p>
      <w:pPr>
        <w:ind w:left="115" w:right="178"/>
        <w:rPr>
          <w:rFonts w:hint="default" w:asciiTheme="majorAscii" w:hAnsiTheme="majorAscii"/>
          <w:sz w:val="22"/>
          <w:szCs w:val="22"/>
        </w:rPr>
      </w:pPr>
      <w:r>
        <w:rPr>
          <w:rFonts w:hint="default" w:asciiTheme="majorAscii" w:hAnsiTheme="majorAscii"/>
          <w:sz w:val="22"/>
          <w:szCs w:val="22"/>
        </w:rPr>
        <w:t>In UNIX when we enter ls -l command a long list of all files available in current / working are displayed.It is displayed in 7 fields.Each field contain some information about that file.</w:t>
      </w:r>
    </w:p>
    <w:p>
      <w:pPr>
        <w:pStyle w:val="17"/>
        <w:numPr>
          <w:ilvl w:val="1"/>
          <w:numId w:val="14"/>
        </w:numPr>
        <w:tabs>
          <w:tab w:val="left" w:pos="1064"/>
        </w:tabs>
        <w:spacing w:before="0" w:line="244" w:lineRule="exact"/>
        <w:rPr>
          <w:rFonts w:hint="default" w:asciiTheme="majorAscii" w:hAnsiTheme="majorAscii"/>
          <w:sz w:val="22"/>
          <w:szCs w:val="22"/>
        </w:rPr>
      </w:pPr>
      <w:r>
        <w:rPr>
          <w:rFonts w:hint="default" w:asciiTheme="majorAscii" w:hAnsiTheme="majorAscii"/>
          <w:sz w:val="22"/>
          <w:szCs w:val="22"/>
        </w:rPr>
        <w:t>The first field is the file</w:t>
      </w:r>
      <w:r>
        <w:rPr>
          <w:rFonts w:hint="default" w:asciiTheme="majorAscii" w:hAnsiTheme="majorAscii"/>
          <w:spacing w:val="-8"/>
          <w:sz w:val="22"/>
          <w:szCs w:val="22"/>
        </w:rPr>
        <w:t xml:space="preserve"> </w:t>
      </w:r>
      <w:r>
        <w:rPr>
          <w:rFonts w:hint="default" w:asciiTheme="majorAscii" w:hAnsiTheme="majorAscii"/>
          <w:sz w:val="22"/>
          <w:szCs w:val="22"/>
        </w:rPr>
        <w:t>permissions.</w:t>
      </w:r>
    </w:p>
    <w:p>
      <w:pPr>
        <w:pStyle w:val="17"/>
        <w:numPr>
          <w:ilvl w:val="1"/>
          <w:numId w:val="14"/>
        </w:numPr>
        <w:tabs>
          <w:tab w:val="left" w:pos="1064"/>
        </w:tabs>
        <w:rPr>
          <w:rFonts w:hint="default" w:asciiTheme="majorAscii" w:hAnsiTheme="majorAscii"/>
          <w:sz w:val="22"/>
          <w:szCs w:val="22"/>
        </w:rPr>
      </w:pPr>
      <w:r>
        <w:rPr>
          <w:rFonts w:hint="default" w:asciiTheme="majorAscii" w:hAnsiTheme="majorAscii"/>
          <w:sz w:val="22"/>
          <w:szCs w:val="22"/>
        </w:rPr>
        <w:t>Second one is noof links to that file(soft or hard</w:t>
      </w:r>
      <w:r>
        <w:rPr>
          <w:rFonts w:hint="default" w:asciiTheme="majorAscii" w:hAnsiTheme="majorAscii"/>
          <w:spacing w:val="-10"/>
          <w:sz w:val="22"/>
          <w:szCs w:val="22"/>
        </w:rPr>
        <w:t xml:space="preserve"> </w:t>
      </w:r>
      <w:r>
        <w:rPr>
          <w:rFonts w:hint="default" w:asciiTheme="majorAscii" w:hAnsiTheme="majorAscii"/>
          <w:sz w:val="22"/>
          <w:szCs w:val="22"/>
        </w:rPr>
        <w:t>links)</w:t>
      </w:r>
    </w:p>
    <w:p>
      <w:pPr>
        <w:pStyle w:val="17"/>
        <w:numPr>
          <w:ilvl w:val="1"/>
          <w:numId w:val="14"/>
        </w:numPr>
        <w:tabs>
          <w:tab w:val="left" w:pos="1064"/>
        </w:tabs>
        <w:spacing w:before="14"/>
        <w:rPr>
          <w:rFonts w:hint="default" w:asciiTheme="majorAscii" w:hAnsiTheme="majorAscii"/>
          <w:sz w:val="22"/>
          <w:szCs w:val="22"/>
        </w:rPr>
      </w:pPr>
      <w:r>
        <w:rPr>
          <w:rFonts w:hint="default" w:asciiTheme="majorAscii" w:hAnsiTheme="majorAscii"/>
          <w:sz w:val="22"/>
          <w:szCs w:val="22"/>
        </w:rPr>
        <w:t>The third one is</w:t>
      </w:r>
      <w:r>
        <w:rPr>
          <w:rFonts w:hint="default" w:asciiTheme="majorAscii" w:hAnsiTheme="majorAscii"/>
          <w:spacing w:val="-2"/>
          <w:sz w:val="22"/>
          <w:szCs w:val="22"/>
        </w:rPr>
        <w:t xml:space="preserve"> </w:t>
      </w:r>
      <w:r>
        <w:rPr>
          <w:rFonts w:hint="default" w:asciiTheme="majorAscii" w:hAnsiTheme="majorAscii"/>
          <w:sz w:val="22"/>
          <w:szCs w:val="22"/>
        </w:rPr>
        <w:t>User</w:t>
      </w:r>
    </w:p>
    <w:p>
      <w:pPr>
        <w:pStyle w:val="17"/>
        <w:numPr>
          <w:ilvl w:val="1"/>
          <w:numId w:val="14"/>
        </w:numPr>
        <w:tabs>
          <w:tab w:val="left" w:pos="1064"/>
        </w:tabs>
        <w:rPr>
          <w:rFonts w:hint="default" w:asciiTheme="majorAscii" w:hAnsiTheme="majorAscii"/>
          <w:sz w:val="22"/>
          <w:szCs w:val="22"/>
        </w:rPr>
      </w:pPr>
      <w:r>
        <w:rPr>
          <w:rFonts w:hint="default" w:asciiTheme="majorAscii" w:hAnsiTheme="majorAscii"/>
          <w:spacing w:val="-3"/>
          <w:sz w:val="22"/>
          <w:szCs w:val="22"/>
        </w:rPr>
        <w:t xml:space="preserve">Fourth </w:t>
      </w:r>
      <w:r>
        <w:rPr>
          <w:rFonts w:hint="default" w:asciiTheme="majorAscii" w:hAnsiTheme="majorAscii"/>
          <w:sz w:val="22"/>
          <w:szCs w:val="22"/>
        </w:rPr>
        <w:t>is</w:t>
      </w:r>
      <w:r>
        <w:rPr>
          <w:rFonts w:hint="default" w:asciiTheme="majorAscii" w:hAnsiTheme="majorAscii"/>
          <w:spacing w:val="1"/>
          <w:sz w:val="22"/>
          <w:szCs w:val="22"/>
        </w:rPr>
        <w:t xml:space="preserve"> </w:t>
      </w:r>
      <w:r>
        <w:rPr>
          <w:rFonts w:hint="default" w:asciiTheme="majorAscii" w:hAnsiTheme="majorAscii"/>
          <w:sz w:val="22"/>
          <w:szCs w:val="22"/>
        </w:rPr>
        <w:t>group</w:t>
      </w:r>
    </w:p>
    <w:p>
      <w:pPr>
        <w:pStyle w:val="17"/>
        <w:numPr>
          <w:ilvl w:val="1"/>
          <w:numId w:val="14"/>
        </w:numPr>
        <w:tabs>
          <w:tab w:val="left" w:pos="1064"/>
        </w:tabs>
        <w:spacing w:before="15"/>
        <w:rPr>
          <w:rFonts w:hint="default" w:asciiTheme="majorAscii" w:hAnsiTheme="majorAscii"/>
          <w:sz w:val="22"/>
          <w:szCs w:val="22"/>
        </w:rPr>
      </w:pPr>
      <w:r>
        <w:rPr>
          <w:rFonts w:hint="default" w:asciiTheme="majorAscii" w:hAnsiTheme="majorAscii"/>
          <w:sz w:val="22"/>
          <w:szCs w:val="22"/>
        </w:rPr>
        <w:t>Fifth is size of</w:t>
      </w:r>
      <w:r>
        <w:rPr>
          <w:rFonts w:hint="default" w:asciiTheme="majorAscii" w:hAnsiTheme="majorAscii"/>
          <w:spacing w:val="-4"/>
          <w:sz w:val="22"/>
          <w:szCs w:val="22"/>
        </w:rPr>
        <w:t xml:space="preserve"> </w:t>
      </w:r>
      <w:r>
        <w:rPr>
          <w:rFonts w:hint="default" w:asciiTheme="majorAscii" w:hAnsiTheme="majorAscii"/>
          <w:sz w:val="22"/>
          <w:szCs w:val="22"/>
        </w:rPr>
        <w:t>fil</w:t>
      </w:r>
      <w:r>
        <w:rPr>
          <w:rFonts w:hint="default" w:asciiTheme="majorAscii" w:hAnsiTheme="majorAscii"/>
          <w:sz w:val="22"/>
          <w:szCs w:val="22"/>
          <w:lang w:val="en-GB"/>
        </w:rPr>
        <w:t>l</w:t>
      </w:r>
    </w:p>
    <w:p>
      <w:pPr>
        <w:pStyle w:val="17"/>
        <w:numPr>
          <w:ilvl w:val="1"/>
          <w:numId w:val="14"/>
        </w:numPr>
        <w:tabs>
          <w:tab w:val="left" w:pos="1064"/>
        </w:tabs>
        <w:rPr>
          <w:rFonts w:hint="default" w:asciiTheme="majorAscii" w:hAnsiTheme="majorAscii"/>
          <w:sz w:val="22"/>
          <w:szCs w:val="22"/>
        </w:rPr>
      </w:pPr>
      <w:r>
        <w:rPr>
          <w:rFonts w:hint="default" w:asciiTheme="majorAscii" w:hAnsiTheme="majorAscii"/>
          <w:sz w:val="22"/>
          <w:szCs w:val="22"/>
        </w:rPr>
        <w:t>Sixth is date created or last</w:t>
      </w:r>
      <w:r>
        <w:rPr>
          <w:rFonts w:hint="default" w:asciiTheme="majorAscii" w:hAnsiTheme="majorAscii"/>
          <w:spacing w:val="-3"/>
          <w:sz w:val="22"/>
          <w:szCs w:val="22"/>
        </w:rPr>
        <w:t xml:space="preserve"> </w:t>
      </w:r>
      <w:r>
        <w:rPr>
          <w:rFonts w:hint="default" w:asciiTheme="majorAscii" w:hAnsiTheme="majorAscii"/>
          <w:sz w:val="22"/>
          <w:szCs w:val="22"/>
        </w:rPr>
        <w:t>modified</w:t>
      </w:r>
    </w:p>
    <w:p>
      <w:pPr>
        <w:pStyle w:val="17"/>
        <w:numPr>
          <w:ilvl w:val="1"/>
          <w:numId w:val="14"/>
        </w:numPr>
        <w:tabs>
          <w:tab w:val="left" w:pos="1064"/>
        </w:tabs>
        <w:spacing w:before="14"/>
        <w:rPr>
          <w:rFonts w:hint="default" w:asciiTheme="majorAscii" w:hAnsiTheme="majorAscii"/>
          <w:sz w:val="22"/>
          <w:szCs w:val="22"/>
        </w:rPr>
      </w:pPr>
      <w:r>
        <w:rPr>
          <w:rFonts w:hint="default" w:asciiTheme="majorAscii" w:hAnsiTheme="majorAscii"/>
          <w:sz w:val="22"/>
          <w:szCs w:val="22"/>
        </w:rPr>
        <w:t>The last one is the file name</w:t>
      </w:r>
      <w:r>
        <w:rPr>
          <w:rFonts w:hint="default" w:asciiTheme="majorAscii" w:hAnsiTheme="majorAscii"/>
          <w:spacing w:val="-7"/>
          <w:sz w:val="22"/>
          <w:szCs w:val="22"/>
        </w:rPr>
        <w:t xml:space="preserve"> </w:t>
      </w:r>
      <w:r>
        <w:rPr>
          <w:rFonts w:hint="default" w:asciiTheme="majorAscii" w:hAnsiTheme="majorAscii"/>
          <w:sz w:val="22"/>
          <w:szCs w:val="22"/>
        </w:rPr>
        <w:t>itself</w:t>
      </w:r>
    </w:p>
    <w:p>
      <w:pPr>
        <w:ind w:left="115" w:right="465"/>
        <w:rPr>
          <w:rFonts w:hint="default" w:asciiTheme="majorAscii" w:hAnsiTheme="majorAscii"/>
          <w:sz w:val="22"/>
          <w:szCs w:val="22"/>
        </w:rPr>
      </w:pPr>
      <w:r>
        <w:rPr>
          <w:rFonts w:hint="default" w:asciiTheme="majorAscii" w:hAnsiTheme="majorAscii"/>
          <w:sz w:val="22"/>
          <w:szCs w:val="22"/>
        </w:rPr>
        <w:t>To obtain some of the file properties we use some headers and inbuild functionalities In this program we used the following header files.</w:t>
      </w:r>
    </w:p>
    <w:p>
      <w:pPr>
        <w:pStyle w:val="17"/>
        <w:numPr>
          <w:ilvl w:val="1"/>
          <w:numId w:val="14"/>
        </w:numPr>
        <w:tabs>
          <w:tab w:val="left" w:pos="1064"/>
        </w:tabs>
        <w:spacing w:before="0" w:line="244" w:lineRule="exact"/>
        <w:rPr>
          <w:rFonts w:hint="default" w:asciiTheme="majorAscii" w:hAnsiTheme="majorAscii"/>
          <w:sz w:val="22"/>
          <w:szCs w:val="22"/>
        </w:rPr>
      </w:pPr>
      <w:r>
        <w:rPr>
          <w:rFonts w:hint="default" w:asciiTheme="majorAscii" w:hAnsiTheme="majorAscii"/>
          <w:sz w:val="22"/>
          <w:szCs w:val="22"/>
        </w:rPr>
        <w:t>stdio.h</w:t>
      </w:r>
    </w:p>
    <w:p>
      <w:pPr>
        <w:pStyle w:val="17"/>
        <w:numPr>
          <w:ilvl w:val="1"/>
          <w:numId w:val="14"/>
        </w:numPr>
        <w:tabs>
          <w:tab w:val="left" w:pos="1064"/>
        </w:tabs>
        <w:rPr>
          <w:rFonts w:hint="default" w:asciiTheme="majorAscii" w:hAnsiTheme="majorAscii"/>
          <w:sz w:val="22"/>
          <w:szCs w:val="22"/>
        </w:rPr>
      </w:pPr>
      <w:r>
        <w:rPr>
          <w:rFonts w:hint="default" w:asciiTheme="majorAscii" w:hAnsiTheme="majorAscii"/>
          <w:sz w:val="22"/>
          <w:szCs w:val="22"/>
        </w:rPr>
        <w:t>fcntl.h</w:t>
      </w:r>
    </w:p>
    <w:p>
      <w:pPr>
        <w:pStyle w:val="17"/>
        <w:numPr>
          <w:ilvl w:val="1"/>
          <w:numId w:val="14"/>
        </w:numPr>
        <w:tabs>
          <w:tab w:val="left" w:pos="1064"/>
        </w:tabs>
        <w:spacing w:before="14"/>
        <w:rPr>
          <w:rFonts w:hint="default" w:asciiTheme="majorAscii" w:hAnsiTheme="majorAscii"/>
          <w:sz w:val="22"/>
          <w:szCs w:val="22"/>
        </w:rPr>
      </w:pPr>
      <w:r>
        <w:rPr>
          <w:rFonts w:hint="default" w:asciiTheme="majorAscii" w:hAnsiTheme="majorAscii"/>
          <w:sz w:val="22"/>
          <w:szCs w:val="22"/>
        </w:rPr>
        <w:t>time.h</w:t>
      </w:r>
    </w:p>
    <w:p>
      <w:pPr>
        <w:pStyle w:val="17"/>
        <w:numPr>
          <w:ilvl w:val="1"/>
          <w:numId w:val="14"/>
        </w:numPr>
        <w:tabs>
          <w:tab w:val="left" w:pos="1064"/>
        </w:tabs>
        <w:spacing w:before="17"/>
        <w:rPr>
          <w:rFonts w:hint="default" w:asciiTheme="majorAscii" w:hAnsiTheme="majorAscii"/>
          <w:sz w:val="22"/>
          <w:szCs w:val="22"/>
        </w:rPr>
      </w:pPr>
      <w:r>
        <w:rPr>
          <w:rFonts w:hint="default" w:asciiTheme="majorAscii" w:hAnsiTheme="majorAscii"/>
          <w:sz w:val="22"/>
          <w:szCs w:val="22"/>
        </w:rPr>
        <w:t>sys/stat.h</w:t>
      </w:r>
    </w:p>
    <w:p>
      <w:pPr>
        <w:spacing w:before="35"/>
        <w:ind w:left="115" w:right="722"/>
        <w:rPr>
          <w:rFonts w:hint="default" w:asciiTheme="majorAscii" w:hAnsiTheme="majorAscii"/>
          <w:sz w:val="22"/>
          <w:szCs w:val="22"/>
        </w:rPr>
      </w:pPr>
      <w:r>
        <w:rPr>
          <w:rFonts w:hint="default" w:asciiTheme="majorAscii" w:hAnsiTheme="majorAscii"/>
          <w:sz w:val="22"/>
          <w:szCs w:val="22"/>
        </w:rPr>
        <w:t>We already discussed about stdio.h and fcntl.h in the previous program to copy file So we shall see time.h and sys/stat.h for now.</w:t>
      </w:r>
    </w:p>
    <w:p>
      <w:pPr>
        <w:pStyle w:val="6"/>
        <w:spacing w:before="2"/>
        <w:rPr>
          <w:rFonts w:hint="default" w:asciiTheme="majorAscii" w:hAnsiTheme="majorAscii"/>
          <w:sz w:val="22"/>
          <w:szCs w:val="22"/>
        </w:rPr>
      </w:pPr>
    </w:p>
    <w:p>
      <w:pPr>
        <w:spacing w:before="1"/>
        <w:ind w:left="115"/>
        <w:rPr>
          <w:rFonts w:hint="default" w:asciiTheme="majorAscii" w:hAnsiTheme="majorAscii"/>
          <w:sz w:val="22"/>
          <w:szCs w:val="22"/>
        </w:rPr>
      </w:pPr>
      <w:r>
        <w:rPr>
          <w:rFonts w:hint="default" w:asciiTheme="majorAscii" w:hAnsiTheme="majorAscii"/>
          <w:sz w:val="22"/>
          <w:szCs w:val="22"/>
        </w:rPr>
        <w:t>time.h --&gt; time types</w:t>
      </w:r>
    </w:p>
    <w:p>
      <w:pPr>
        <w:spacing w:before="35"/>
        <w:ind w:left="115"/>
        <w:rPr>
          <w:rFonts w:hint="default" w:asciiTheme="majorAscii" w:hAnsiTheme="majorAscii"/>
          <w:sz w:val="22"/>
          <w:szCs w:val="22"/>
        </w:rPr>
      </w:pPr>
      <w:r>
        <w:rPr>
          <w:rFonts w:hint="default" w:asciiTheme="majorAscii" w:hAnsiTheme="majorAscii"/>
          <w:sz w:val="22"/>
          <w:szCs w:val="22"/>
        </w:rPr>
        <w:t xml:space="preserve">sys/stat.h --&gt; data returned by the stat() </w:t>
      </w:r>
      <w:r>
        <w:rPr>
          <w:rFonts w:hint="default" w:asciiTheme="majorAscii" w:hAnsiTheme="majorAscii"/>
          <w:spacing w:val="7"/>
          <w:sz w:val="22"/>
          <w:szCs w:val="22"/>
        </w:rPr>
        <w:t xml:space="preserve"> </w:t>
      </w:r>
      <w:r>
        <w:rPr>
          <w:rFonts w:hint="default" w:asciiTheme="majorAscii" w:hAnsiTheme="majorAscii"/>
          <w:sz w:val="22"/>
          <w:szCs w:val="22"/>
        </w:rPr>
        <w:t>function</w:t>
      </w:r>
    </w:p>
    <w:p>
      <w:pPr>
        <w:ind w:left="115" w:right="4732"/>
        <w:rPr>
          <w:rFonts w:hint="default" w:asciiTheme="majorAscii" w:hAnsiTheme="majorAscii"/>
          <w:sz w:val="22"/>
          <w:szCs w:val="22"/>
        </w:rPr>
      </w:pPr>
      <w:r>
        <w:rPr>
          <w:rFonts w:hint="default" w:asciiTheme="majorAscii" w:hAnsiTheme="majorAscii"/>
          <w:sz w:val="22"/>
          <w:szCs w:val="22"/>
        </w:rPr>
        <w:t>From time header we use ctime function. From sys/stst we use some symbolic</w:t>
      </w:r>
      <w:r>
        <w:rPr>
          <w:rFonts w:hint="default" w:asciiTheme="majorAscii" w:hAnsiTheme="majorAscii"/>
          <w:spacing w:val="-30"/>
          <w:sz w:val="22"/>
          <w:szCs w:val="22"/>
        </w:rPr>
        <w:t xml:space="preserve"> </w:t>
      </w:r>
      <w:r>
        <w:rPr>
          <w:rFonts w:hint="default" w:asciiTheme="majorAscii" w:hAnsiTheme="majorAscii"/>
          <w:sz w:val="22"/>
          <w:szCs w:val="22"/>
        </w:rPr>
        <w:t>constants.</w:t>
      </w:r>
    </w:p>
    <w:p>
      <w:pPr>
        <w:ind w:right="4732"/>
        <w:rPr>
          <w:rFonts w:hint="default" w:asciiTheme="majorAscii" w:hAnsiTheme="majorAscii"/>
          <w:b/>
          <w:bCs/>
          <w:sz w:val="22"/>
          <w:szCs w:val="22"/>
        </w:rPr>
      </w:pPr>
      <w:r>
        <w:rPr>
          <w:rFonts w:hint="default" w:asciiTheme="majorAscii" w:hAnsiTheme="majorAscii"/>
          <w:sz w:val="22"/>
          <w:szCs w:val="22"/>
        </w:rPr>
        <w:t xml:space="preserve"> </w:t>
      </w:r>
      <w:r>
        <w:rPr>
          <w:rFonts w:hint="default" w:asciiTheme="majorAscii" w:hAnsiTheme="majorAscii"/>
          <w:b/>
          <w:bCs/>
          <w:sz w:val="22"/>
          <w:szCs w:val="22"/>
        </w:rPr>
        <w:t>LIBRARIES USED:</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#include&lt;fcntl.h&gt;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#include&lt;sys/stat.h&gt;</w:t>
      </w:r>
      <w:bookmarkStart w:id="0" w:name="_GoBack"/>
      <w:bookmarkEnd w:id="0"/>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#include&lt;time.h&gt;</w:t>
      </w:r>
    </w:p>
    <w:p>
      <w:pPr>
        <w:rPr>
          <w:rFonts w:hint="default" w:asciiTheme="majorAscii" w:hAnsiTheme="majorAscii"/>
          <w:b/>
          <w:bCs/>
          <w:sz w:val="22"/>
          <w:szCs w:val="22"/>
        </w:rPr>
      </w:pPr>
      <w:r>
        <w:rPr>
          <w:rFonts w:hint="default" w:asciiTheme="majorAscii" w:hAnsiTheme="majorAscii"/>
          <w:b/>
          <w:bCs/>
          <w:sz w:val="22"/>
          <w:szCs w:val="22"/>
        </w:rPr>
        <w:t>All these header files included libraries to execute different system calls required to write this program.</w:t>
      </w:r>
    </w:p>
    <w:p>
      <w:pPr>
        <w:rPr>
          <w:rFonts w:hint="default" w:asciiTheme="majorAscii" w:hAnsiTheme="majorAscii"/>
          <w:b/>
          <w:bCs/>
          <w:sz w:val="22"/>
          <w:szCs w:val="22"/>
        </w:rPr>
      </w:pPr>
    </w:p>
    <w:p>
      <w:pPr>
        <w:rPr>
          <w:rFonts w:hint="default" w:asciiTheme="majorAscii" w:hAnsiTheme="majorAscii"/>
          <w:b/>
          <w:sz w:val="22"/>
          <w:szCs w:val="22"/>
          <w:u w:val="single"/>
        </w:rPr>
      </w:pPr>
      <w:r>
        <w:rPr>
          <w:rFonts w:hint="default" w:asciiTheme="majorAscii" w:hAnsiTheme="majorAscii"/>
          <w:b/>
          <w:sz w:val="22"/>
          <w:szCs w:val="22"/>
          <w:u w:val="single"/>
        </w:rPr>
        <w:t>SYNTAX:</w:t>
      </w:r>
    </w:p>
    <w:p>
      <w:pPr>
        <w:spacing w:before="1"/>
        <w:ind w:left="115"/>
        <w:rPr>
          <w:rFonts w:hint="default" w:asciiTheme="majorAscii" w:hAnsiTheme="majorAscii"/>
          <w:b/>
          <w:i/>
          <w:sz w:val="22"/>
          <w:szCs w:val="22"/>
        </w:rPr>
      </w:pPr>
      <w:r>
        <w:rPr>
          <w:rFonts w:hint="default" w:asciiTheme="majorAscii" w:hAnsiTheme="majorAscii"/>
          <w:b/>
          <w:i/>
          <w:sz w:val="22"/>
          <w:szCs w:val="22"/>
          <w:u w:val="single"/>
        </w:rPr>
        <w:t>Syntax for using ctime:</w:t>
      </w:r>
    </w:p>
    <w:p>
      <w:pPr>
        <w:spacing w:before="37"/>
        <w:ind w:left="826"/>
        <w:rPr>
          <w:rFonts w:hint="default" w:asciiTheme="majorAscii" w:hAnsiTheme="majorAscii"/>
          <w:sz w:val="22"/>
          <w:szCs w:val="22"/>
        </w:rPr>
      </w:pPr>
      <w:r>
        <w:rPr>
          <w:rFonts w:hint="default" w:asciiTheme="majorAscii" w:hAnsiTheme="majorAscii"/>
          <w:sz w:val="22"/>
          <w:szCs w:val="22"/>
        </w:rPr>
        <w:t>char *ctime(const time_t *);</w:t>
      </w:r>
    </w:p>
    <w:p>
      <w:pPr>
        <w:pStyle w:val="6"/>
        <w:spacing w:before="82" w:line="283" w:lineRule="auto"/>
        <w:ind w:left="115"/>
        <w:rPr>
          <w:rFonts w:hint="default" w:asciiTheme="majorAscii" w:hAnsiTheme="majorAscii"/>
          <w:sz w:val="22"/>
          <w:szCs w:val="22"/>
        </w:rPr>
      </w:pPr>
      <w:r>
        <w:rPr>
          <w:rFonts w:hint="default" w:asciiTheme="majorAscii" w:hAnsiTheme="majorAscii"/>
          <w:w w:val="105"/>
          <w:sz w:val="22"/>
          <w:szCs w:val="22"/>
        </w:rPr>
        <w:t>It</w:t>
      </w:r>
      <w:r>
        <w:rPr>
          <w:rFonts w:hint="default" w:asciiTheme="majorAscii" w:hAnsiTheme="majorAscii"/>
          <w:spacing w:val="-14"/>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4"/>
          <w:w w:val="105"/>
          <w:sz w:val="22"/>
          <w:szCs w:val="22"/>
        </w:rPr>
        <w:t xml:space="preserve"> </w:t>
      </w:r>
      <w:r>
        <w:rPr>
          <w:rFonts w:hint="default" w:asciiTheme="majorAscii" w:hAnsiTheme="majorAscii"/>
          <w:w w:val="105"/>
          <w:sz w:val="22"/>
          <w:szCs w:val="22"/>
        </w:rPr>
        <w:t>return</w:t>
      </w:r>
      <w:r>
        <w:rPr>
          <w:rFonts w:hint="default" w:asciiTheme="majorAscii" w:hAnsiTheme="majorAscii"/>
          <w:spacing w:val="-12"/>
          <w:w w:val="105"/>
          <w:sz w:val="22"/>
          <w:szCs w:val="22"/>
        </w:rPr>
        <w:t xml:space="preserve"> </w:t>
      </w:r>
      <w:r>
        <w:rPr>
          <w:rFonts w:hint="default" w:asciiTheme="majorAscii" w:hAnsiTheme="majorAscii"/>
          <w:w w:val="105"/>
          <w:sz w:val="22"/>
          <w:szCs w:val="22"/>
        </w:rPr>
        <w:t>values</w:t>
      </w:r>
      <w:r>
        <w:rPr>
          <w:rFonts w:hint="default" w:asciiTheme="majorAscii" w:hAnsiTheme="majorAscii"/>
          <w:spacing w:val="-14"/>
          <w:w w:val="105"/>
          <w:sz w:val="22"/>
          <w:szCs w:val="22"/>
        </w:rPr>
        <w:t xml:space="preserve"> </w:t>
      </w:r>
      <w:r>
        <w:rPr>
          <w:rFonts w:hint="default" w:asciiTheme="majorAscii" w:hAnsiTheme="majorAscii"/>
          <w:w w:val="105"/>
          <w:sz w:val="22"/>
          <w:szCs w:val="22"/>
        </w:rPr>
        <w:t>in</w:t>
      </w:r>
      <w:r>
        <w:rPr>
          <w:rFonts w:hint="default" w:asciiTheme="majorAscii" w:hAnsiTheme="majorAscii"/>
          <w:spacing w:val="-13"/>
          <w:w w:val="105"/>
          <w:sz w:val="22"/>
          <w:szCs w:val="22"/>
        </w:rPr>
        <w:t xml:space="preserve"> </w:t>
      </w:r>
      <w:r>
        <w:rPr>
          <w:rFonts w:hint="default" w:asciiTheme="majorAscii" w:hAnsiTheme="majorAscii"/>
          <w:w w:val="105"/>
          <w:sz w:val="22"/>
          <w:szCs w:val="22"/>
        </w:rPr>
        <w:t>one</w:t>
      </w:r>
      <w:r>
        <w:rPr>
          <w:rFonts w:hint="default" w:asciiTheme="majorAscii" w:hAnsiTheme="majorAscii"/>
          <w:spacing w:val="-13"/>
          <w:w w:val="105"/>
          <w:sz w:val="22"/>
          <w:szCs w:val="22"/>
        </w:rPr>
        <w:t xml:space="preserve"> </w:t>
      </w:r>
      <w:r>
        <w:rPr>
          <w:rFonts w:hint="default" w:asciiTheme="majorAscii" w:hAnsiTheme="majorAscii"/>
          <w:w w:val="105"/>
          <w:sz w:val="22"/>
          <w:szCs w:val="22"/>
        </w:rPr>
        <w:t>of</w:t>
      </w:r>
      <w:r>
        <w:rPr>
          <w:rFonts w:hint="default" w:asciiTheme="majorAscii" w:hAnsiTheme="majorAscii"/>
          <w:spacing w:val="-13"/>
          <w:w w:val="105"/>
          <w:sz w:val="22"/>
          <w:szCs w:val="22"/>
        </w:rPr>
        <w:t xml:space="preserve"> </w:t>
      </w:r>
      <w:r>
        <w:rPr>
          <w:rFonts w:hint="default" w:asciiTheme="majorAscii" w:hAnsiTheme="majorAscii"/>
          <w:w w:val="105"/>
          <w:sz w:val="22"/>
          <w:szCs w:val="22"/>
        </w:rPr>
        <w:t>two</w:t>
      </w:r>
      <w:r>
        <w:rPr>
          <w:rFonts w:hint="default" w:asciiTheme="majorAscii" w:hAnsiTheme="majorAscii"/>
          <w:spacing w:val="-13"/>
          <w:w w:val="105"/>
          <w:sz w:val="22"/>
          <w:szCs w:val="22"/>
        </w:rPr>
        <w:t xml:space="preserve"> </w:t>
      </w:r>
      <w:r>
        <w:rPr>
          <w:rFonts w:hint="default" w:asciiTheme="majorAscii" w:hAnsiTheme="majorAscii"/>
          <w:w w:val="105"/>
          <w:sz w:val="22"/>
          <w:szCs w:val="22"/>
        </w:rPr>
        <w:t>static</w:t>
      </w:r>
      <w:r>
        <w:rPr>
          <w:rFonts w:hint="default" w:asciiTheme="majorAscii" w:hAnsiTheme="majorAscii"/>
          <w:spacing w:val="-13"/>
          <w:w w:val="105"/>
          <w:sz w:val="22"/>
          <w:szCs w:val="22"/>
        </w:rPr>
        <w:t xml:space="preserve"> </w:t>
      </w:r>
      <w:r>
        <w:rPr>
          <w:rFonts w:hint="default" w:asciiTheme="majorAscii" w:hAnsiTheme="majorAscii"/>
          <w:w w:val="105"/>
          <w:sz w:val="22"/>
          <w:szCs w:val="22"/>
        </w:rPr>
        <w:t>objects:</w:t>
      </w:r>
      <w:r>
        <w:rPr>
          <w:rFonts w:hint="default" w:asciiTheme="majorAscii" w:hAnsiTheme="majorAscii"/>
          <w:spacing w:val="-13"/>
          <w:w w:val="105"/>
          <w:sz w:val="22"/>
          <w:szCs w:val="22"/>
        </w:rPr>
        <w:t xml:space="preserve"> </w:t>
      </w:r>
      <w:r>
        <w:rPr>
          <w:rFonts w:hint="default" w:asciiTheme="majorAscii" w:hAnsiTheme="majorAscii"/>
          <w:w w:val="105"/>
          <w:sz w:val="22"/>
          <w:szCs w:val="22"/>
        </w:rPr>
        <w:t>a</w:t>
      </w:r>
      <w:r>
        <w:rPr>
          <w:rFonts w:hint="default" w:asciiTheme="majorAscii" w:hAnsiTheme="majorAscii"/>
          <w:spacing w:val="-13"/>
          <w:w w:val="105"/>
          <w:sz w:val="22"/>
          <w:szCs w:val="22"/>
        </w:rPr>
        <w:t xml:space="preserve"> </w:t>
      </w:r>
      <w:r>
        <w:rPr>
          <w:rFonts w:hint="default" w:asciiTheme="majorAscii" w:hAnsiTheme="majorAscii"/>
          <w:w w:val="105"/>
          <w:sz w:val="22"/>
          <w:szCs w:val="22"/>
        </w:rPr>
        <w:t>broken-down</w:t>
      </w:r>
      <w:r>
        <w:rPr>
          <w:rFonts w:hint="default" w:asciiTheme="majorAscii" w:hAnsiTheme="majorAscii"/>
          <w:spacing w:val="-13"/>
          <w:w w:val="105"/>
          <w:sz w:val="22"/>
          <w:szCs w:val="22"/>
        </w:rPr>
        <w:t xml:space="preserve"> </w:t>
      </w:r>
      <w:r>
        <w:rPr>
          <w:rFonts w:hint="default" w:asciiTheme="majorAscii" w:hAnsiTheme="majorAscii"/>
          <w:w w:val="105"/>
          <w:sz w:val="22"/>
          <w:szCs w:val="22"/>
        </w:rPr>
        <w:t>time</w:t>
      </w:r>
      <w:r>
        <w:rPr>
          <w:rFonts w:hint="default" w:asciiTheme="majorAscii" w:hAnsiTheme="majorAscii"/>
          <w:spacing w:val="-13"/>
          <w:w w:val="105"/>
          <w:sz w:val="22"/>
          <w:szCs w:val="22"/>
        </w:rPr>
        <w:t xml:space="preserve"> </w:t>
      </w:r>
      <w:r>
        <w:rPr>
          <w:rFonts w:hint="default" w:asciiTheme="majorAscii" w:hAnsiTheme="majorAscii"/>
          <w:w w:val="105"/>
          <w:sz w:val="22"/>
          <w:szCs w:val="22"/>
        </w:rPr>
        <w:t>structure</w:t>
      </w:r>
      <w:r>
        <w:rPr>
          <w:rFonts w:hint="default" w:asciiTheme="majorAscii" w:hAnsiTheme="majorAscii"/>
          <w:spacing w:val="-13"/>
          <w:w w:val="105"/>
          <w:sz w:val="22"/>
          <w:szCs w:val="22"/>
        </w:rPr>
        <w:t xml:space="preserve"> </w:t>
      </w:r>
      <w:r>
        <w:rPr>
          <w:rFonts w:hint="default" w:asciiTheme="majorAscii" w:hAnsiTheme="majorAscii"/>
          <w:w w:val="105"/>
          <w:sz w:val="22"/>
          <w:szCs w:val="22"/>
        </w:rPr>
        <w:t>and</w:t>
      </w:r>
      <w:r>
        <w:rPr>
          <w:rFonts w:hint="default" w:asciiTheme="majorAscii" w:hAnsiTheme="majorAscii"/>
          <w:spacing w:val="-12"/>
          <w:w w:val="105"/>
          <w:sz w:val="22"/>
          <w:szCs w:val="22"/>
        </w:rPr>
        <w:t xml:space="preserve"> </w:t>
      </w:r>
      <w:r>
        <w:rPr>
          <w:rFonts w:hint="default" w:asciiTheme="majorAscii" w:hAnsiTheme="majorAscii"/>
          <w:w w:val="105"/>
          <w:sz w:val="22"/>
          <w:szCs w:val="22"/>
        </w:rPr>
        <w:t>an</w:t>
      </w:r>
      <w:r>
        <w:rPr>
          <w:rFonts w:hint="default" w:asciiTheme="majorAscii" w:hAnsiTheme="majorAscii"/>
          <w:spacing w:val="-13"/>
          <w:w w:val="105"/>
          <w:sz w:val="22"/>
          <w:szCs w:val="22"/>
        </w:rPr>
        <w:t xml:space="preserve"> </w:t>
      </w:r>
      <w:r>
        <w:rPr>
          <w:rFonts w:hint="default" w:asciiTheme="majorAscii" w:hAnsiTheme="majorAscii"/>
          <w:w w:val="105"/>
          <w:sz w:val="22"/>
          <w:szCs w:val="22"/>
        </w:rPr>
        <w:t>array</w:t>
      </w:r>
      <w:r>
        <w:rPr>
          <w:rFonts w:hint="default" w:asciiTheme="majorAscii" w:hAnsiTheme="majorAscii"/>
          <w:spacing w:val="-14"/>
          <w:w w:val="105"/>
          <w:sz w:val="22"/>
          <w:szCs w:val="22"/>
        </w:rPr>
        <w:t xml:space="preserve"> </w:t>
      </w:r>
      <w:r>
        <w:rPr>
          <w:rFonts w:hint="default" w:asciiTheme="majorAscii" w:hAnsiTheme="majorAscii"/>
          <w:w w:val="105"/>
          <w:sz w:val="22"/>
          <w:szCs w:val="22"/>
        </w:rPr>
        <w:t>of char.</w:t>
      </w:r>
      <w:r>
        <w:rPr>
          <w:rFonts w:hint="default" w:asciiTheme="majorAscii" w:hAnsiTheme="majorAscii"/>
          <w:spacing w:val="-17"/>
          <w:w w:val="105"/>
          <w:sz w:val="22"/>
          <w:szCs w:val="22"/>
        </w:rPr>
        <w:t xml:space="preserve"> </w:t>
      </w:r>
      <w:r>
        <w:rPr>
          <w:rFonts w:hint="default" w:asciiTheme="majorAscii" w:hAnsiTheme="majorAscii"/>
          <w:w w:val="105"/>
          <w:sz w:val="22"/>
          <w:szCs w:val="22"/>
        </w:rPr>
        <w:t>Execution</w:t>
      </w:r>
      <w:r>
        <w:rPr>
          <w:rFonts w:hint="default" w:asciiTheme="majorAscii" w:hAnsiTheme="majorAscii"/>
          <w:spacing w:val="-17"/>
          <w:w w:val="105"/>
          <w:sz w:val="22"/>
          <w:szCs w:val="22"/>
        </w:rPr>
        <w:t xml:space="preserve"> </w:t>
      </w:r>
      <w:r>
        <w:rPr>
          <w:rFonts w:hint="default" w:asciiTheme="majorAscii" w:hAnsiTheme="majorAscii"/>
          <w:w w:val="105"/>
          <w:sz w:val="22"/>
          <w:szCs w:val="22"/>
        </w:rPr>
        <w:t>of</w:t>
      </w:r>
      <w:r>
        <w:rPr>
          <w:rFonts w:hint="default" w:asciiTheme="majorAscii" w:hAnsiTheme="majorAscii"/>
          <w:spacing w:val="-17"/>
          <w:w w:val="105"/>
          <w:sz w:val="22"/>
          <w:szCs w:val="22"/>
        </w:rPr>
        <w:t xml:space="preserve"> </w:t>
      </w:r>
      <w:r>
        <w:rPr>
          <w:rFonts w:hint="default" w:asciiTheme="majorAscii" w:hAnsiTheme="majorAscii"/>
          <w:w w:val="105"/>
          <w:sz w:val="22"/>
          <w:szCs w:val="22"/>
        </w:rPr>
        <w:t>any</w:t>
      </w:r>
      <w:r>
        <w:rPr>
          <w:rFonts w:hint="default" w:asciiTheme="majorAscii" w:hAnsiTheme="majorAscii"/>
          <w:spacing w:val="-17"/>
          <w:w w:val="105"/>
          <w:sz w:val="22"/>
          <w:szCs w:val="22"/>
        </w:rPr>
        <w:t xml:space="preserve"> </w:t>
      </w:r>
      <w:r>
        <w:rPr>
          <w:rFonts w:hint="default" w:asciiTheme="majorAscii" w:hAnsiTheme="majorAscii"/>
          <w:w w:val="105"/>
          <w:sz w:val="22"/>
          <w:szCs w:val="22"/>
        </w:rPr>
        <w:t>of</w:t>
      </w:r>
      <w:r>
        <w:rPr>
          <w:rFonts w:hint="default" w:asciiTheme="majorAscii" w:hAnsiTheme="majorAscii"/>
          <w:spacing w:val="-17"/>
          <w:w w:val="105"/>
          <w:sz w:val="22"/>
          <w:szCs w:val="22"/>
        </w:rPr>
        <w:t xml:space="preserve"> </w:t>
      </w:r>
      <w:r>
        <w:rPr>
          <w:rFonts w:hint="default" w:asciiTheme="majorAscii" w:hAnsiTheme="majorAscii"/>
          <w:w w:val="105"/>
          <w:sz w:val="22"/>
          <w:szCs w:val="22"/>
        </w:rPr>
        <w:t>the</w:t>
      </w:r>
      <w:r>
        <w:rPr>
          <w:rFonts w:hint="default" w:asciiTheme="majorAscii" w:hAnsiTheme="majorAscii"/>
          <w:spacing w:val="-17"/>
          <w:w w:val="105"/>
          <w:sz w:val="22"/>
          <w:szCs w:val="22"/>
        </w:rPr>
        <w:t xml:space="preserve"> </w:t>
      </w:r>
      <w:r>
        <w:rPr>
          <w:rFonts w:hint="default" w:asciiTheme="majorAscii" w:hAnsiTheme="majorAscii"/>
          <w:w w:val="105"/>
          <w:sz w:val="22"/>
          <w:szCs w:val="22"/>
        </w:rPr>
        <w:t>functions</w:t>
      </w:r>
      <w:r>
        <w:rPr>
          <w:rFonts w:hint="default" w:asciiTheme="majorAscii" w:hAnsiTheme="majorAscii"/>
          <w:spacing w:val="-17"/>
          <w:w w:val="105"/>
          <w:sz w:val="22"/>
          <w:szCs w:val="22"/>
        </w:rPr>
        <w:t xml:space="preserve"> </w:t>
      </w:r>
      <w:r>
        <w:rPr>
          <w:rFonts w:hint="default" w:asciiTheme="majorAscii" w:hAnsiTheme="majorAscii"/>
          <w:w w:val="105"/>
          <w:sz w:val="22"/>
          <w:szCs w:val="22"/>
        </w:rPr>
        <w:t>may</w:t>
      </w:r>
      <w:r>
        <w:rPr>
          <w:rFonts w:hint="default" w:asciiTheme="majorAscii" w:hAnsiTheme="majorAscii"/>
          <w:spacing w:val="-18"/>
          <w:w w:val="105"/>
          <w:sz w:val="22"/>
          <w:szCs w:val="22"/>
        </w:rPr>
        <w:t xml:space="preserve"> </w:t>
      </w:r>
      <w:r>
        <w:rPr>
          <w:rFonts w:hint="default" w:asciiTheme="majorAscii" w:hAnsiTheme="majorAscii"/>
          <w:w w:val="105"/>
          <w:sz w:val="22"/>
          <w:szCs w:val="22"/>
        </w:rPr>
        <w:t>overwrite</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7"/>
          <w:w w:val="105"/>
          <w:sz w:val="22"/>
          <w:szCs w:val="22"/>
        </w:rPr>
        <w:t xml:space="preserve"> </w:t>
      </w:r>
      <w:r>
        <w:rPr>
          <w:rFonts w:hint="default" w:asciiTheme="majorAscii" w:hAnsiTheme="majorAscii"/>
          <w:w w:val="105"/>
          <w:sz w:val="22"/>
          <w:szCs w:val="22"/>
        </w:rPr>
        <w:t>information</w:t>
      </w:r>
      <w:r>
        <w:rPr>
          <w:rFonts w:hint="default" w:asciiTheme="majorAscii" w:hAnsiTheme="majorAscii"/>
          <w:spacing w:val="-16"/>
          <w:w w:val="105"/>
          <w:sz w:val="22"/>
          <w:szCs w:val="22"/>
        </w:rPr>
        <w:t xml:space="preserve"> </w:t>
      </w:r>
      <w:r>
        <w:rPr>
          <w:rFonts w:hint="default" w:asciiTheme="majorAscii" w:hAnsiTheme="majorAscii"/>
          <w:w w:val="105"/>
          <w:sz w:val="22"/>
          <w:szCs w:val="22"/>
        </w:rPr>
        <w:t>returned</w:t>
      </w:r>
      <w:r>
        <w:rPr>
          <w:rFonts w:hint="default" w:asciiTheme="majorAscii" w:hAnsiTheme="majorAscii"/>
          <w:spacing w:val="-17"/>
          <w:w w:val="105"/>
          <w:sz w:val="22"/>
          <w:szCs w:val="22"/>
        </w:rPr>
        <w:t xml:space="preserve"> </w:t>
      </w:r>
      <w:r>
        <w:rPr>
          <w:rFonts w:hint="default" w:asciiTheme="majorAscii" w:hAnsiTheme="majorAscii"/>
          <w:w w:val="105"/>
          <w:sz w:val="22"/>
          <w:szCs w:val="22"/>
        </w:rPr>
        <w:t>in</w:t>
      </w:r>
      <w:r>
        <w:rPr>
          <w:rFonts w:hint="default" w:asciiTheme="majorAscii" w:hAnsiTheme="majorAscii"/>
          <w:spacing w:val="-16"/>
          <w:w w:val="105"/>
          <w:sz w:val="22"/>
          <w:szCs w:val="22"/>
        </w:rPr>
        <w:t xml:space="preserve"> </w:t>
      </w:r>
      <w:r>
        <w:rPr>
          <w:rFonts w:hint="default" w:asciiTheme="majorAscii" w:hAnsiTheme="majorAscii"/>
          <w:w w:val="105"/>
          <w:sz w:val="22"/>
          <w:szCs w:val="22"/>
        </w:rPr>
        <w:t>either</w:t>
      </w:r>
      <w:r>
        <w:rPr>
          <w:rFonts w:hint="default" w:asciiTheme="majorAscii" w:hAnsiTheme="majorAscii"/>
          <w:spacing w:val="-17"/>
          <w:w w:val="105"/>
          <w:sz w:val="22"/>
          <w:szCs w:val="22"/>
        </w:rPr>
        <w:t xml:space="preserve"> </w:t>
      </w:r>
      <w:r>
        <w:rPr>
          <w:rFonts w:hint="default" w:asciiTheme="majorAscii" w:hAnsiTheme="majorAscii"/>
          <w:w w:val="105"/>
          <w:sz w:val="22"/>
          <w:szCs w:val="22"/>
        </w:rPr>
        <w:t>of</w:t>
      </w:r>
      <w:r>
        <w:rPr>
          <w:rFonts w:hint="default" w:asciiTheme="majorAscii" w:hAnsiTheme="majorAscii"/>
          <w:spacing w:val="-17"/>
          <w:w w:val="105"/>
          <w:sz w:val="22"/>
          <w:szCs w:val="22"/>
        </w:rPr>
        <w:t xml:space="preserve"> </w:t>
      </w:r>
      <w:r>
        <w:rPr>
          <w:rFonts w:hint="default" w:asciiTheme="majorAscii" w:hAnsiTheme="majorAscii"/>
          <w:w w:val="105"/>
          <w:sz w:val="22"/>
          <w:szCs w:val="22"/>
        </w:rPr>
        <w:t>these objects by any of the other</w:t>
      </w:r>
      <w:r>
        <w:rPr>
          <w:rFonts w:hint="default" w:asciiTheme="majorAscii" w:hAnsiTheme="majorAscii"/>
          <w:spacing w:val="-22"/>
          <w:w w:val="105"/>
          <w:sz w:val="22"/>
          <w:szCs w:val="22"/>
        </w:rPr>
        <w:t xml:space="preserve"> </w:t>
      </w:r>
      <w:r>
        <w:rPr>
          <w:rFonts w:hint="default" w:asciiTheme="majorAscii" w:hAnsiTheme="majorAscii"/>
          <w:w w:val="105"/>
          <w:sz w:val="22"/>
          <w:szCs w:val="22"/>
        </w:rPr>
        <w:t>functions.</w:t>
      </w:r>
    </w:p>
    <w:p>
      <w:pPr>
        <w:pStyle w:val="6"/>
        <w:spacing w:line="220" w:lineRule="exact"/>
        <w:ind w:left="115"/>
        <w:rPr>
          <w:rFonts w:hint="default" w:asciiTheme="majorAscii" w:hAnsiTheme="majorAscii"/>
          <w:sz w:val="22"/>
          <w:szCs w:val="22"/>
        </w:rPr>
      </w:pPr>
      <w:r>
        <w:rPr>
          <w:rFonts w:hint="default" w:asciiTheme="majorAscii" w:hAnsiTheme="majorAscii"/>
          <w:w w:val="105"/>
          <w:sz w:val="22"/>
          <w:szCs w:val="22"/>
        </w:rPr>
        <w:t xml:space="preserve">The </w:t>
      </w:r>
      <w:r>
        <w:rPr>
          <w:rFonts w:hint="default" w:asciiTheme="majorAscii" w:hAnsiTheme="majorAscii"/>
          <w:i/>
          <w:w w:val="105"/>
          <w:sz w:val="22"/>
          <w:szCs w:val="22"/>
        </w:rPr>
        <w:t>ctime</w:t>
      </w:r>
      <w:r>
        <w:rPr>
          <w:rFonts w:hint="default" w:asciiTheme="majorAscii" w:hAnsiTheme="majorAscii"/>
          <w:w w:val="105"/>
          <w:sz w:val="22"/>
          <w:szCs w:val="22"/>
        </w:rPr>
        <w:t>() function need not be thread-safe.</w:t>
      </w:r>
    </w:p>
    <w:p>
      <w:pPr>
        <w:pStyle w:val="6"/>
        <w:spacing w:before="180" w:line="283" w:lineRule="auto"/>
        <w:ind w:left="115"/>
        <w:rPr>
          <w:rFonts w:hint="default" w:asciiTheme="majorAscii" w:hAnsiTheme="majorAscii"/>
          <w:sz w:val="22"/>
          <w:szCs w:val="22"/>
        </w:rPr>
      </w:pP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i/>
          <w:w w:val="105"/>
          <w:sz w:val="22"/>
          <w:szCs w:val="22"/>
        </w:rPr>
        <w:t>ctime_r</w:t>
      </w:r>
      <w:r>
        <w:rPr>
          <w:rFonts w:hint="default" w:asciiTheme="majorAscii" w:hAnsiTheme="majorAscii"/>
          <w:w w:val="105"/>
          <w:sz w:val="22"/>
          <w:szCs w:val="22"/>
        </w:rPr>
        <w:t>()</w:t>
      </w:r>
      <w:r>
        <w:rPr>
          <w:rFonts w:hint="default" w:asciiTheme="majorAscii" w:hAnsiTheme="majorAscii"/>
          <w:spacing w:val="-16"/>
          <w:w w:val="105"/>
          <w:sz w:val="22"/>
          <w:szCs w:val="22"/>
        </w:rPr>
        <w:t xml:space="preserve"> </w:t>
      </w:r>
      <w:r>
        <w:rPr>
          <w:rFonts w:hint="default" w:asciiTheme="majorAscii" w:hAnsiTheme="majorAscii"/>
          <w:w w:val="105"/>
          <w:sz w:val="22"/>
          <w:szCs w:val="22"/>
        </w:rPr>
        <w:t>function</w:t>
      </w:r>
      <w:r>
        <w:rPr>
          <w:rFonts w:hint="default" w:asciiTheme="majorAscii" w:hAnsiTheme="majorAscii"/>
          <w:spacing w:val="-15"/>
          <w:w w:val="105"/>
          <w:sz w:val="22"/>
          <w:szCs w:val="22"/>
        </w:rPr>
        <w:t xml:space="preserve"> </w:t>
      </w:r>
      <w:r>
        <w:rPr>
          <w:rFonts w:hint="default" w:asciiTheme="majorAscii" w:hAnsiTheme="majorAscii"/>
          <w:w w:val="105"/>
          <w:sz w:val="22"/>
          <w:szCs w:val="22"/>
        </w:rPr>
        <w:t>shall</w:t>
      </w:r>
      <w:r>
        <w:rPr>
          <w:rFonts w:hint="default" w:asciiTheme="majorAscii" w:hAnsiTheme="majorAscii"/>
          <w:spacing w:val="-15"/>
          <w:w w:val="105"/>
          <w:sz w:val="22"/>
          <w:szCs w:val="22"/>
        </w:rPr>
        <w:t xml:space="preserve"> </w:t>
      </w:r>
      <w:r>
        <w:rPr>
          <w:rFonts w:hint="default" w:asciiTheme="majorAscii" w:hAnsiTheme="majorAscii"/>
          <w:w w:val="105"/>
          <w:sz w:val="22"/>
          <w:szCs w:val="22"/>
        </w:rPr>
        <w:t>convert</w:t>
      </w:r>
      <w:r>
        <w:rPr>
          <w:rFonts w:hint="default" w:asciiTheme="majorAscii" w:hAnsiTheme="majorAscii"/>
          <w:spacing w:val="-16"/>
          <w:w w:val="105"/>
          <w:sz w:val="22"/>
          <w:szCs w:val="22"/>
        </w:rPr>
        <w:t xml:space="preserve"> </w:t>
      </w:r>
      <w:r>
        <w:rPr>
          <w:rFonts w:hint="default" w:asciiTheme="majorAscii" w:hAnsiTheme="majorAscii"/>
          <w:w w:val="105"/>
          <w:sz w:val="22"/>
          <w:szCs w:val="22"/>
        </w:rPr>
        <w:t>the</w:t>
      </w:r>
      <w:r>
        <w:rPr>
          <w:rFonts w:hint="default" w:asciiTheme="majorAscii" w:hAnsiTheme="majorAscii"/>
          <w:spacing w:val="-16"/>
          <w:w w:val="105"/>
          <w:sz w:val="22"/>
          <w:szCs w:val="22"/>
        </w:rPr>
        <w:t xml:space="preserve"> </w:t>
      </w:r>
      <w:r>
        <w:rPr>
          <w:rFonts w:hint="default" w:asciiTheme="majorAscii" w:hAnsiTheme="majorAscii"/>
          <w:w w:val="105"/>
          <w:sz w:val="22"/>
          <w:szCs w:val="22"/>
        </w:rPr>
        <w:t>calendar</w:t>
      </w:r>
      <w:r>
        <w:rPr>
          <w:rFonts w:hint="default" w:asciiTheme="majorAscii" w:hAnsiTheme="majorAscii"/>
          <w:spacing w:val="-16"/>
          <w:w w:val="105"/>
          <w:sz w:val="22"/>
          <w:szCs w:val="22"/>
        </w:rPr>
        <w:t xml:space="preserve"> </w:t>
      </w:r>
      <w:r>
        <w:rPr>
          <w:rFonts w:hint="default" w:asciiTheme="majorAscii" w:hAnsiTheme="majorAscii"/>
          <w:w w:val="105"/>
          <w:sz w:val="22"/>
          <w:szCs w:val="22"/>
        </w:rPr>
        <w:t>time</w:t>
      </w:r>
      <w:r>
        <w:rPr>
          <w:rFonts w:hint="default" w:asciiTheme="majorAscii" w:hAnsiTheme="majorAscii"/>
          <w:spacing w:val="-15"/>
          <w:w w:val="105"/>
          <w:sz w:val="22"/>
          <w:szCs w:val="22"/>
        </w:rPr>
        <w:t xml:space="preserve"> </w:t>
      </w:r>
      <w:r>
        <w:rPr>
          <w:rFonts w:hint="default" w:asciiTheme="majorAscii" w:hAnsiTheme="majorAscii"/>
          <w:w w:val="105"/>
          <w:sz w:val="22"/>
          <w:szCs w:val="22"/>
        </w:rPr>
        <w:t>pointed</w:t>
      </w:r>
      <w:r>
        <w:rPr>
          <w:rFonts w:hint="default" w:asciiTheme="majorAscii" w:hAnsiTheme="majorAscii"/>
          <w:spacing w:val="-16"/>
          <w:w w:val="105"/>
          <w:sz w:val="22"/>
          <w:szCs w:val="22"/>
        </w:rPr>
        <w:t xml:space="preserve"> </w:t>
      </w:r>
      <w:r>
        <w:rPr>
          <w:rFonts w:hint="default" w:asciiTheme="majorAscii" w:hAnsiTheme="majorAscii"/>
          <w:w w:val="105"/>
          <w:sz w:val="22"/>
          <w:szCs w:val="22"/>
        </w:rPr>
        <w:t>to</w:t>
      </w:r>
      <w:r>
        <w:rPr>
          <w:rFonts w:hint="default" w:asciiTheme="majorAscii" w:hAnsiTheme="majorAscii"/>
          <w:spacing w:val="-15"/>
          <w:w w:val="105"/>
          <w:sz w:val="22"/>
          <w:szCs w:val="22"/>
        </w:rPr>
        <w:t xml:space="preserve"> </w:t>
      </w:r>
      <w:r>
        <w:rPr>
          <w:rFonts w:hint="default" w:asciiTheme="majorAscii" w:hAnsiTheme="majorAscii"/>
          <w:w w:val="105"/>
          <w:sz w:val="22"/>
          <w:szCs w:val="22"/>
        </w:rPr>
        <w:t>by</w:t>
      </w:r>
      <w:r>
        <w:rPr>
          <w:rFonts w:hint="default" w:asciiTheme="majorAscii" w:hAnsiTheme="majorAscii"/>
          <w:spacing w:val="-14"/>
          <w:w w:val="105"/>
          <w:sz w:val="22"/>
          <w:szCs w:val="22"/>
        </w:rPr>
        <w:t xml:space="preserve"> </w:t>
      </w:r>
      <w:r>
        <w:rPr>
          <w:rFonts w:hint="default" w:asciiTheme="majorAscii" w:hAnsiTheme="majorAscii"/>
          <w:i/>
          <w:w w:val="105"/>
          <w:sz w:val="22"/>
          <w:szCs w:val="22"/>
        </w:rPr>
        <w:t>clock</w:t>
      </w:r>
      <w:r>
        <w:rPr>
          <w:rFonts w:hint="default" w:asciiTheme="majorAscii" w:hAnsiTheme="majorAscii"/>
          <w:i/>
          <w:spacing w:val="-16"/>
          <w:w w:val="105"/>
          <w:sz w:val="22"/>
          <w:szCs w:val="22"/>
        </w:rPr>
        <w:t xml:space="preserve"> </w:t>
      </w:r>
      <w:r>
        <w:rPr>
          <w:rFonts w:hint="default" w:asciiTheme="majorAscii" w:hAnsiTheme="majorAscii"/>
          <w:w w:val="105"/>
          <w:sz w:val="22"/>
          <w:szCs w:val="22"/>
        </w:rPr>
        <w:t>to</w:t>
      </w:r>
      <w:r>
        <w:rPr>
          <w:rFonts w:hint="default" w:asciiTheme="majorAscii" w:hAnsiTheme="majorAscii"/>
          <w:spacing w:val="-16"/>
          <w:w w:val="105"/>
          <w:sz w:val="22"/>
          <w:szCs w:val="22"/>
        </w:rPr>
        <w:t xml:space="preserve"> </w:t>
      </w:r>
      <w:r>
        <w:rPr>
          <w:rFonts w:hint="default" w:asciiTheme="majorAscii" w:hAnsiTheme="majorAscii"/>
          <w:w w:val="105"/>
          <w:sz w:val="22"/>
          <w:szCs w:val="22"/>
        </w:rPr>
        <w:t>local</w:t>
      </w:r>
      <w:r>
        <w:rPr>
          <w:rFonts w:hint="default" w:asciiTheme="majorAscii" w:hAnsiTheme="majorAscii"/>
          <w:spacing w:val="-16"/>
          <w:w w:val="105"/>
          <w:sz w:val="22"/>
          <w:szCs w:val="22"/>
        </w:rPr>
        <w:t xml:space="preserve"> </w:t>
      </w:r>
      <w:r>
        <w:rPr>
          <w:rFonts w:hint="default" w:asciiTheme="majorAscii" w:hAnsiTheme="majorAscii"/>
          <w:w w:val="105"/>
          <w:sz w:val="22"/>
          <w:szCs w:val="22"/>
        </w:rPr>
        <w:t>time</w:t>
      </w:r>
      <w:r>
        <w:rPr>
          <w:rFonts w:hint="default" w:asciiTheme="majorAscii" w:hAnsiTheme="majorAscii"/>
          <w:spacing w:val="-16"/>
          <w:w w:val="105"/>
          <w:sz w:val="22"/>
          <w:szCs w:val="22"/>
        </w:rPr>
        <w:t xml:space="preserve"> </w:t>
      </w:r>
      <w:r>
        <w:rPr>
          <w:rFonts w:hint="default" w:asciiTheme="majorAscii" w:hAnsiTheme="majorAscii"/>
          <w:w w:val="105"/>
          <w:sz w:val="22"/>
          <w:szCs w:val="22"/>
        </w:rPr>
        <w:t>in</w:t>
      </w:r>
      <w:r>
        <w:rPr>
          <w:rFonts w:hint="default" w:asciiTheme="majorAscii" w:hAnsiTheme="majorAscii"/>
          <w:spacing w:val="-15"/>
          <w:w w:val="105"/>
          <w:sz w:val="22"/>
          <w:szCs w:val="22"/>
        </w:rPr>
        <w:t xml:space="preserve"> </w:t>
      </w:r>
      <w:r>
        <w:rPr>
          <w:rFonts w:hint="default" w:asciiTheme="majorAscii" w:hAnsiTheme="majorAscii"/>
          <w:w w:val="105"/>
          <w:sz w:val="22"/>
          <w:szCs w:val="22"/>
        </w:rPr>
        <w:t xml:space="preserve">exactly the same form as </w:t>
      </w:r>
      <w:r>
        <w:rPr>
          <w:rFonts w:hint="default" w:asciiTheme="majorAscii" w:hAnsiTheme="majorAscii"/>
          <w:i/>
          <w:w w:val="105"/>
          <w:sz w:val="22"/>
          <w:szCs w:val="22"/>
        </w:rPr>
        <w:t>ctime</w:t>
      </w:r>
      <w:r>
        <w:rPr>
          <w:rFonts w:hint="default" w:asciiTheme="majorAscii" w:hAnsiTheme="majorAscii"/>
          <w:w w:val="105"/>
          <w:sz w:val="22"/>
          <w:szCs w:val="22"/>
        </w:rPr>
        <w:t xml:space="preserve">() and put the string into the array pointed to by </w:t>
      </w:r>
      <w:r>
        <w:rPr>
          <w:rFonts w:hint="default" w:asciiTheme="majorAscii" w:hAnsiTheme="majorAscii"/>
          <w:i/>
          <w:w w:val="105"/>
          <w:sz w:val="22"/>
          <w:szCs w:val="22"/>
        </w:rPr>
        <w:t xml:space="preserve">buf </w:t>
      </w:r>
      <w:r>
        <w:rPr>
          <w:rFonts w:hint="default" w:asciiTheme="majorAscii" w:hAnsiTheme="majorAscii"/>
          <w:w w:val="105"/>
          <w:sz w:val="22"/>
          <w:szCs w:val="22"/>
        </w:rPr>
        <w:t>(which shall be at least 26 bytes in size) and return</w:t>
      </w:r>
      <w:r>
        <w:rPr>
          <w:rFonts w:hint="default" w:asciiTheme="majorAscii" w:hAnsiTheme="majorAscii"/>
          <w:spacing w:val="-21"/>
          <w:w w:val="105"/>
          <w:sz w:val="22"/>
          <w:szCs w:val="22"/>
        </w:rPr>
        <w:t xml:space="preserve"> </w:t>
      </w:r>
      <w:r>
        <w:rPr>
          <w:rFonts w:hint="default" w:asciiTheme="majorAscii" w:hAnsiTheme="majorAscii"/>
          <w:i/>
          <w:w w:val="105"/>
          <w:sz w:val="22"/>
          <w:szCs w:val="22"/>
        </w:rPr>
        <w:t>buf</w:t>
      </w:r>
      <w:r>
        <w:rPr>
          <w:rFonts w:hint="default" w:asciiTheme="majorAscii" w:hAnsiTheme="majorAscii"/>
          <w:w w:val="105"/>
          <w:sz w:val="22"/>
          <w:szCs w:val="22"/>
        </w:rPr>
        <w:t>.</w:t>
      </w:r>
    </w:p>
    <w:p>
      <w:pPr>
        <w:pStyle w:val="6"/>
        <w:spacing w:before="139"/>
        <w:ind w:left="115"/>
        <w:rPr>
          <w:rFonts w:hint="default" w:asciiTheme="majorAscii" w:hAnsiTheme="majorAscii"/>
          <w:sz w:val="22"/>
          <w:szCs w:val="22"/>
        </w:rPr>
      </w:pPr>
      <w:r>
        <w:rPr>
          <w:rFonts w:hint="default" w:asciiTheme="majorAscii" w:hAnsiTheme="majorAscii"/>
          <w:w w:val="105"/>
          <w:sz w:val="22"/>
          <w:szCs w:val="22"/>
        </w:rPr>
        <w:t xml:space="preserve">The </w:t>
      </w:r>
      <w:r>
        <w:rPr>
          <w:rFonts w:hint="default" w:asciiTheme="majorAscii" w:hAnsiTheme="majorAscii"/>
          <w:i/>
          <w:w w:val="105"/>
          <w:sz w:val="22"/>
          <w:szCs w:val="22"/>
        </w:rPr>
        <w:t>ctime</w:t>
      </w:r>
      <w:r>
        <w:rPr>
          <w:rFonts w:hint="default" w:asciiTheme="majorAscii" w:hAnsiTheme="majorAscii"/>
          <w:w w:val="105"/>
          <w:sz w:val="22"/>
          <w:szCs w:val="22"/>
        </w:rPr>
        <w:t>() function shall return the pointer.</w:t>
      </w:r>
    </w:p>
    <w:p>
      <w:pPr>
        <w:spacing w:before="37"/>
        <w:ind w:left="115" w:right="3989"/>
        <w:rPr>
          <w:rFonts w:hint="default" w:asciiTheme="majorAscii" w:hAnsiTheme="majorAscii"/>
          <w:sz w:val="22"/>
          <w:szCs w:val="22"/>
        </w:rPr>
      </w:pPr>
      <w:r>
        <w:rPr>
          <w:rFonts w:hint="default" w:asciiTheme="majorAscii" w:hAnsiTheme="majorAscii"/>
          <w:sz w:val="22"/>
          <w:szCs w:val="22"/>
        </w:rPr>
        <w:t>It contains tm structure which contains the members: tm_sec,tm_min,tm_hour,tm_mday,...,tm_isdst.</w:t>
      </w:r>
    </w:p>
    <w:p>
      <w:pPr>
        <w:spacing w:line="244" w:lineRule="exact"/>
        <w:ind w:left="115"/>
        <w:rPr>
          <w:rFonts w:hint="default" w:asciiTheme="majorAscii" w:hAnsiTheme="majorAscii"/>
          <w:sz w:val="22"/>
          <w:szCs w:val="22"/>
        </w:rPr>
      </w:pPr>
      <w:r>
        <w:rPr>
          <w:rFonts w:hint="default" w:asciiTheme="majorAscii" w:hAnsiTheme="majorAscii"/>
          <w:sz w:val="22"/>
          <w:szCs w:val="22"/>
        </w:rPr>
        <w:t>In the program we use ctime function.</w:t>
      </w:r>
    </w:p>
    <w:p>
      <w:pPr>
        <w:ind w:left="115"/>
        <w:rPr>
          <w:rFonts w:hint="default" w:asciiTheme="majorAscii" w:hAnsiTheme="majorAscii"/>
          <w:b/>
          <w:i/>
          <w:sz w:val="22"/>
          <w:szCs w:val="22"/>
        </w:rPr>
      </w:pPr>
      <w:r>
        <w:rPr>
          <w:rFonts w:hint="default" w:asciiTheme="majorAscii" w:hAnsiTheme="majorAscii"/>
          <w:b/>
          <w:i/>
          <w:sz w:val="22"/>
          <w:szCs w:val="22"/>
          <w:u w:val="single"/>
        </w:rPr>
        <w:t>Constants in sys/stat.h:</w:t>
      </w:r>
    </w:p>
    <w:p>
      <w:pPr>
        <w:pStyle w:val="6"/>
        <w:spacing w:before="7"/>
        <w:rPr>
          <w:rFonts w:hint="default" w:asciiTheme="majorAscii" w:hAnsiTheme="majorAscii"/>
          <w:b/>
          <w:i/>
          <w:sz w:val="22"/>
          <w:szCs w:val="22"/>
        </w:rPr>
      </w:pPr>
    </w:p>
    <w:tbl>
      <w:tblPr>
        <w:tblStyle w:val="4"/>
        <w:tblW w:w="0" w:type="auto"/>
        <w:tblInd w:w="1007" w:type="dxa"/>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Layout w:type="fixed"/>
        <w:tblCellMar>
          <w:top w:w="0" w:type="dxa"/>
          <w:left w:w="0" w:type="dxa"/>
          <w:bottom w:w="0" w:type="dxa"/>
          <w:right w:w="0" w:type="dxa"/>
        </w:tblCellMar>
      </w:tblPr>
      <w:tblGrid>
        <w:gridCol w:w="1684"/>
        <w:gridCol w:w="1772"/>
        <w:gridCol w:w="4412"/>
      </w:tblGrid>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2" w:hRule="atLeast"/>
        </w:trPr>
        <w:tc>
          <w:tcPr>
            <w:tcW w:w="1684" w:type="dxa"/>
          </w:tcPr>
          <w:p>
            <w:pPr>
              <w:pStyle w:val="18"/>
              <w:keepNext w:val="0"/>
              <w:keepLines w:val="0"/>
              <w:suppressLineNumbers w:val="0"/>
              <w:suppressAutoHyphens/>
              <w:spacing w:before="44" w:beforeAutospacing="0" w:afterAutospacing="0"/>
              <w:ind w:left="513" w:right="0"/>
              <w:rPr>
                <w:rFonts w:hint="default" w:asciiTheme="majorAscii" w:hAnsiTheme="majorAscii"/>
                <w:b/>
                <w:kern w:val="3"/>
                <w:sz w:val="22"/>
                <w:szCs w:val="22"/>
              </w:rPr>
            </w:pPr>
            <w:r>
              <w:rPr>
                <w:rFonts w:hint="default" w:asciiTheme="majorAscii" w:hAnsiTheme="majorAscii"/>
                <w:b/>
                <w:kern w:val="3"/>
                <w:sz w:val="22"/>
                <w:szCs w:val="22"/>
              </w:rPr>
              <w:t>Name</w:t>
            </w:r>
          </w:p>
        </w:tc>
        <w:tc>
          <w:tcPr>
            <w:tcW w:w="1772" w:type="dxa"/>
          </w:tcPr>
          <w:p>
            <w:pPr>
              <w:pStyle w:val="18"/>
              <w:keepNext w:val="0"/>
              <w:keepLines w:val="0"/>
              <w:suppressLineNumbers w:val="0"/>
              <w:suppressAutoHyphens/>
              <w:spacing w:before="44" w:beforeAutospacing="0" w:afterAutospacing="0"/>
              <w:ind w:left="55" w:right="0"/>
              <w:rPr>
                <w:rFonts w:hint="default" w:asciiTheme="majorAscii" w:hAnsiTheme="majorAscii"/>
                <w:b/>
                <w:kern w:val="3"/>
                <w:sz w:val="22"/>
                <w:szCs w:val="22"/>
              </w:rPr>
            </w:pPr>
            <w:r>
              <w:rPr>
                <w:rFonts w:hint="default" w:asciiTheme="majorAscii" w:hAnsiTheme="majorAscii"/>
                <w:b/>
                <w:kern w:val="3"/>
                <w:sz w:val="22"/>
                <w:szCs w:val="22"/>
              </w:rPr>
              <w:t>Numeric Value</w:t>
            </w:r>
          </w:p>
        </w:tc>
        <w:tc>
          <w:tcPr>
            <w:tcW w:w="4412" w:type="dxa"/>
          </w:tcPr>
          <w:p>
            <w:pPr>
              <w:pStyle w:val="18"/>
              <w:keepNext w:val="0"/>
              <w:keepLines w:val="0"/>
              <w:suppressLineNumbers w:val="0"/>
              <w:suppressAutoHyphens/>
              <w:spacing w:before="44" w:beforeAutospacing="0" w:afterAutospacing="0"/>
              <w:ind w:left="1530" w:right="1523"/>
              <w:jc w:val="center"/>
              <w:rPr>
                <w:rFonts w:hint="default" w:asciiTheme="majorAscii" w:hAnsiTheme="majorAscii"/>
                <w:b/>
                <w:kern w:val="3"/>
                <w:sz w:val="22"/>
                <w:szCs w:val="22"/>
              </w:rPr>
            </w:pPr>
            <w:r>
              <w:rPr>
                <w:rFonts w:hint="default" w:asciiTheme="majorAscii" w:hAnsiTheme="majorAscii"/>
                <w:b/>
                <w:kern w:val="3"/>
                <w:sz w:val="22"/>
                <w:szCs w:val="22"/>
              </w:rPr>
              <w:t>Description</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595" w:hRule="atLeast"/>
        </w:trPr>
        <w:tc>
          <w:tcPr>
            <w:tcW w:w="1684" w:type="dxa"/>
          </w:tcPr>
          <w:p>
            <w:pPr>
              <w:pStyle w:val="18"/>
              <w:keepNext w:val="0"/>
              <w:keepLines w:val="0"/>
              <w:suppressLineNumbers w:val="0"/>
              <w:suppressAutoHyphens/>
              <w:spacing w:before="40"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S_IRWXU</w:t>
            </w:r>
          </w:p>
        </w:tc>
        <w:tc>
          <w:tcPr>
            <w:tcW w:w="1772" w:type="dxa"/>
          </w:tcPr>
          <w:p>
            <w:pPr>
              <w:pStyle w:val="18"/>
              <w:keepNext w:val="0"/>
              <w:keepLines w:val="0"/>
              <w:suppressLineNumbers w:val="0"/>
              <w:suppressAutoHyphens/>
              <w:spacing w:before="40"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0700</w:t>
            </w:r>
          </w:p>
        </w:tc>
        <w:tc>
          <w:tcPr>
            <w:tcW w:w="4412" w:type="dxa"/>
          </w:tcPr>
          <w:p>
            <w:pPr>
              <w:pStyle w:val="18"/>
              <w:keepNext w:val="0"/>
              <w:keepLines w:val="0"/>
              <w:suppressLineNumbers w:val="0"/>
              <w:suppressAutoHyphens/>
              <w:spacing w:before="40"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Read, write, execute/search by owner.</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597" w:hRule="atLeast"/>
        </w:trPr>
        <w:tc>
          <w:tcPr>
            <w:tcW w:w="1684" w:type="dxa"/>
            <w:tcBorders>
              <w:bottom w:val="single" w:color="7F7F7F" w:sz="4" w:space="0"/>
            </w:tcBorders>
          </w:tcPr>
          <w:p>
            <w:pPr>
              <w:pStyle w:val="18"/>
              <w:keepNext w:val="0"/>
              <w:keepLines w:val="0"/>
              <w:suppressLineNumbers w:val="0"/>
              <w:suppressAutoHyphens/>
              <w:spacing w:before="40"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S_IRUSR</w:t>
            </w:r>
          </w:p>
        </w:tc>
        <w:tc>
          <w:tcPr>
            <w:tcW w:w="1772" w:type="dxa"/>
            <w:tcBorders>
              <w:bottom w:val="single" w:color="7F7F7F" w:sz="4" w:space="0"/>
            </w:tcBorders>
          </w:tcPr>
          <w:p>
            <w:pPr>
              <w:pStyle w:val="18"/>
              <w:keepNext w:val="0"/>
              <w:keepLines w:val="0"/>
              <w:suppressLineNumbers w:val="0"/>
              <w:suppressAutoHyphens/>
              <w:spacing w:before="40"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0400</w:t>
            </w:r>
          </w:p>
        </w:tc>
        <w:tc>
          <w:tcPr>
            <w:tcW w:w="4412" w:type="dxa"/>
            <w:tcBorders>
              <w:bottom w:val="single" w:color="7F7F7F" w:sz="4" w:space="0"/>
            </w:tcBorders>
          </w:tcPr>
          <w:p>
            <w:pPr>
              <w:pStyle w:val="18"/>
              <w:keepNext w:val="0"/>
              <w:keepLines w:val="0"/>
              <w:suppressLineNumbers w:val="0"/>
              <w:suppressAutoHyphens/>
              <w:spacing w:before="40"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Read permission, owner.</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S_IWUSR</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0200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Write permission, owner.</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S_IXUSR</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0100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Execute/search permission, owner.</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S_IRWXG</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070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Read, write, execute/search by group.</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S_IRGRP</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040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Read permission, group.</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S_IWGRP</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020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Write permission, group.</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S_IXGRP</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010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Execute/search permission, group.</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S_IRWXO</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07</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Read, write, execute/search by others.</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S_IROTH</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04</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Read permission, others.</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S_IWOTH</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02</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Write permission, others.</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S_IXOTH</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01</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Execute/search permission, others.</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600" w:hRule="atLeast"/>
        </w:trPr>
        <w:tc>
          <w:tcPr>
            <w:tcW w:w="1684"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S_ISUID</w:t>
            </w:r>
          </w:p>
        </w:tc>
        <w:tc>
          <w:tcPr>
            <w:tcW w:w="177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04000</w:t>
            </w:r>
          </w:p>
        </w:tc>
        <w:tc>
          <w:tcPr>
            <w:tcW w:w="4412" w:type="dxa"/>
            <w:tcBorders>
              <w:top w:val="single" w:color="7F7F7F" w:sz="4" w:space="0"/>
              <w:bottom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Set-user-ID on execution.</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597" w:hRule="atLeast"/>
        </w:trPr>
        <w:tc>
          <w:tcPr>
            <w:tcW w:w="1684" w:type="dxa"/>
            <w:tcBorders>
              <w:top w:val="single" w:color="7F7F7F" w:sz="4" w:space="0"/>
            </w:tcBorders>
          </w:tcPr>
          <w:p>
            <w:pPr>
              <w:pStyle w:val="18"/>
              <w:keepNext w:val="0"/>
              <w:keepLines w:val="0"/>
              <w:suppressLineNumbers w:val="0"/>
              <w:suppressAutoHyphens/>
              <w:spacing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S_ISGID</w:t>
            </w:r>
          </w:p>
        </w:tc>
        <w:tc>
          <w:tcPr>
            <w:tcW w:w="1772" w:type="dxa"/>
            <w:tcBorders>
              <w:top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02000</w:t>
            </w:r>
          </w:p>
        </w:tc>
        <w:tc>
          <w:tcPr>
            <w:tcW w:w="4412" w:type="dxa"/>
            <w:tcBorders>
              <w:top w:val="single" w:color="7F7F7F" w:sz="4" w:space="0"/>
            </w:tcBorders>
          </w:tcPr>
          <w:p>
            <w:pPr>
              <w:pStyle w:val="18"/>
              <w:keepNext w:val="0"/>
              <w:keepLines w:val="0"/>
              <w:suppressLineNumbers w:val="0"/>
              <w:suppressAutoHyphens/>
              <w:spacing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Set-group-ID on execution.</w:t>
            </w:r>
          </w:p>
        </w:tc>
      </w:tr>
      <w:tr>
        <w:tblPrEx>
          <w:tblBorders>
            <w:top w:val="double" w:color="7F7F7F" w:sz="0" w:space="0"/>
            <w:left w:val="double" w:color="7F7F7F" w:sz="0" w:space="0"/>
            <w:bottom w:val="double" w:color="7F7F7F" w:sz="0" w:space="0"/>
            <w:right w:val="double" w:color="7F7F7F" w:sz="0" w:space="0"/>
            <w:insideH w:val="double" w:color="7F7F7F" w:sz="0" w:space="0"/>
            <w:insideV w:val="double" w:color="7F7F7F" w:sz="0" w:space="0"/>
          </w:tblBorders>
          <w:tblCellMar>
            <w:top w:w="0" w:type="dxa"/>
            <w:left w:w="0" w:type="dxa"/>
            <w:bottom w:w="0" w:type="dxa"/>
            <w:right w:w="0" w:type="dxa"/>
          </w:tblCellMar>
        </w:tblPrEx>
        <w:trPr>
          <w:trHeight w:val="599" w:hRule="atLeast"/>
        </w:trPr>
        <w:tc>
          <w:tcPr>
            <w:tcW w:w="1684" w:type="dxa"/>
          </w:tcPr>
          <w:p>
            <w:pPr>
              <w:pStyle w:val="18"/>
              <w:keepNext w:val="0"/>
              <w:keepLines w:val="0"/>
              <w:suppressLineNumbers w:val="0"/>
              <w:suppressAutoHyphens/>
              <w:spacing w:before="40" w:beforeAutospacing="0" w:afterAutospacing="0"/>
              <w:ind w:left="40" w:right="0"/>
              <w:rPr>
                <w:rFonts w:hint="default" w:asciiTheme="majorAscii" w:hAnsiTheme="majorAscii"/>
                <w:kern w:val="3"/>
                <w:sz w:val="22"/>
                <w:szCs w:val="22"/>
              </w:rPr>
            </w:pPr>
            <w:r>
              <w:rPr>
                <w:rFonts w:hint="default" w:asciiTheme="majorAscii" w:hAnsiTheme="majorAscii"/>
                <w:kern w:val="3"/>
                <w:sz w:val="22"/>
                <w:szCs w:val="22"/>
              </w:rPr>
              <w:t>S_ISVTX</w:t>
            </w:r>
          </w:p>
        </w:tc>
        <w:tc>
          <w:tcPr>
            <w:tcW w:w="1772" w:type="dxa"/>
          </w:tcPr>
          <w:p>
            <w:pPr>
              <w:pStyle w:val="18"/>
              <w:keepNext w:val="0"/>
              <w:keepLines w:val="0"/>
              <w:suppressLineNumbers w:val="0"/>
              <w:suppressAutoHyphens/>
              <w:spacing w:before="40"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01000</w:t>
            </w:r>
          </w:p>
        </w:tc>
        <w:tc>
          <w:tcPr>
            <w:tcW w:w="4412" w:type="dxa"/>
          </w:tcPr>
          <w:p>
            <w:pPr>
              <w:pStyle w:val="18"/>
              <w:keepNext w:val="0"/>
              <w:keepLines w:val="0"/>
              <w:suppressLineNumbers w:val="0"/>
              <w:suppressAutoHyphens/>
              <w:spacing w:before="40" w:beforeAutospacing="0" w:afterAutospacing="0"/>
              <w:ind w:right="0"/>
              <w:rPr>
                <w:rFonts w:hint="default" w:asciiTheme="majorAscii" w:hAnsiTheme="majorAscii"/>
                <w:kern w:val="3"/>
                <w:sz w:val="22"/>
                <w:szCs w:val="22"/>
              </w:rPr>
            </w:pPr>
            <w:r>
              <w:rPr>
                <w:rFonts w:hint="default" w:asciiTheme="majorAscii" w:hAnsiTheme="majorAscii"/>
                <w:kern w:val="3"/>
                <w:sz w:val="22"/>
                <w:szCs w:val="22"/>
              </w:rPr>
              <w:t>On directories, restricted deletion flag.</w:t>
            </w:r>
          </w:p>
        </w:tc>
      </w:tr>
    </w:tbl>
    <w:p>
      <w:pPr>
        <w:rPr>
          <w:rFonts w:hint="default" w:asciiTheme="majorAscii" w:hAnsiTheme="majorAscii"/>
          <w:b/>
          <w:sz w:val="22"/>
          <w:szCs w:val="22"/>
        </w:rPr>
      </w:pPr>
    </w:p>
    <w:p>
      <w:pPr>
        <w:rPr>
          <w:rFonts w:hint="default" w:asciiTheme="majorAscii" w:hAnsiTheme="majorAscii"/>
          <w:b/>
          <w:sz w:val="22"/>
          <w:szCs w:val="22"/>
        </w:rPr>
      </w:pPr>
      <w:r>
        <w:rPr>
          <w:rFonts w:hint="default" w:asciiTheme="majorAscii" w:hAnsiTheme="majorAscii"/>
          <w:b/>
          <w:sz w:val="22"/>
          <w:szCs w:val="22"/>
        </w:rPr>
        <w:t>Also to check the type of file we use:</w:t>
      </w:r>
    </w:p>
    <w:p>
      <w:pPr>
        <w:pStyle w:val="6"/>
        <w:spacing w:before="76"/>
        <w:ind w:left="826"/>
        <w:rPr>
          <w:rFonts w:hint="default" w:asciiTheme="majorAscii" w:hAnsiTheme="majorAscii"/>
          <w:sz w:val="22"/>
          <w:szCs w:val="22"/>
        </w:rPr>
      </w:pPr>
      <w:r>
        <w:rPr>
          <w:rFonts w:hint="default" w:asciiTheme="majorAscii" w:hAnsiTheme="majorAscii"/>
          <w:w w:val="105"/>
          <w:sz w:val="22"/>
          <w:szCs w:val="22"/>
        </w:rPr>
        <w:t>S_ISBLK(</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44"/>
        <w:ind w:left="1534"/>
        <w:rPr>
          <w:rFonts w:hint="default" w:asciiTheme="majorAscii" w:hAnsiTheme="majorAscii"/>
          <w:sz w:val="22"/>
          <w:szCs w:val="22"/>
        </w:rPr>
      </w:pPr>
      <w:r>
        <w:rPr>
          <w:rFonts w:hint="default" w:asciiTheme="majorAscii" w:hAnsiTheme="majorAscii"/>
          <w:w w:val="105"/>
          <w:sz w:val="22"/>
          <w:szCs w:val="22"/>
        </w:rPr>
        <w:t>Test for a block special file.</w:t>
      </w:r>
    </w:p>
    <w:p>
      <w:pPr>
        <w:pStyle w:val="6"/>
        <w:spacing w:before="7"/>
        <w:ind w:left="826"/>
        <w:rPr>
          <w:rFonts w:hint="default" w:asciiTheme="majorAscii" w:hAnsiTheme="majorAscii"/>
          <w:sz w:val="22"/>
          <w:szCs w:val="22"/>
        </w:rPr>
      </w:pPr>
      <w:r>
        <w:rPr>
          <w:rFonts w:hint="default" w:asciiTheme="majorAscii" w:hAnsiTheme="majorAscii"/>
          <w:w w:val="105"/>
          <w:sz w:val="22"/>
          <w:szCs w:val="22"/>
        </w:rPr>
        <w:t>S_ISCHR(</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5"/>
        <w:ind w:left="1534"/>
        <w:rPr>
          <w:rFonts w:hint="default" w:asciiTheme="majorAscii" w:hAnsiTheme="majorAscii"/>
          <w:sz w:val="22"/>
          <w:szCs w:val="22"/>
        </w:rPr>
      </w:pPr>
      <w:r>
        <w:rPr>
          <w:rFonts w:hint="default" w:asciiTheme="majorAscii" w:hAnsiTheme="majorAscii"/>
          <w:w w:val="105"/>
          <w:sz w:val="22"/>
          <w:szCs w:val="22"/>
        </w:rPr>
        <w:t>Test for a character special file.</w:t>
      </w:r>
    </w:p>
    <w:p>
      <w:pPr>
        <w:pStyle w:val="6"/>
        <w:spacing w:before="7"/>
        <w:ind w:left="826"/>
        <w:rPr>
          <w:rFonts w:hint="default" w:asciiTheme="majorAscii" w:hAnsiTheme="majorAscii"/>
          <w:sz w:val="22"/>
          <w:szCs w:val="22"/>
        </w:rPr>
      </w:pPr>
      <w:r>
        <w:rPr>
          <w:rFonts w:hint="default" w:asciiTheme="majorAscii" w:hAnsiTheme="majorAscii"/>
          <w:w w:val="105"/>
          <w:sz w:val="22"/>
          <w:szCs w:val="22"/>
        </w:rPr>
        <w:t>S_ISDIR(</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5"/>
        <w:ind w:left="1534"/>
        <w:rPr>
          <w:rFonts w:hint="default" w:asciiTheme="majorAscii" w:hAnsiTheme="majorAscii"/>
          <w:sz w:val="22"/>
          <w:szCs w:val="22"/>
        </w:rPr>
      </w:pPr>
      <w:r>
        <w:rPr>
          <w:rFonts w:hint="default" w:asciiTheme="majorAscii" w:hAnsiTheme="majorAscii"/>
          <w:w w:val="105"/>
          <w:sz w:val="22"/>
          <w:szCs w:val="22"/>
        </w:rPr>
        <w:t>Test for a directory.</w:t>
      </w:r>
    </w:p>
    <w:p>
      <w:pPr>
        <w:pStyle w:val="6"/>
        <w:spacing w:before="7"/>
        <w:ind w:left="826"/>
        <w:rPr>
          <w:rFonts w:hint="default" w:asciiTheme="majorAscii" w:hAnsiTheme="majorAscii"/>
          <w:sz w:val="22"/>
          <w:szCs w:val="22"/>
        </w:rPr>
      </w:pPr>
      <w:r>
        <w:rPr>
          <w:rFonts w:hint="default" w:asciiTheme="majorAscii" w:hAnsiTheme="majorAscii"/>
          <w:w w:val="105"/>
          <w:sz w:val="22"/>
          <w:szCs w:val="22"/>
        </w:rPr>
        <w:t>S_ISFIFO(</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4"/>
        <w:ind w:left="1534"/>
        <w:rPr>
          <w:rFonts w:hint="default" w:asciiTheme="majorAscii" w:hAnsiTheme="majorAscii"/>
          <w:sz w:val="22"/>
          <w:szCs w:val="22"/>
        </w:rPr>
      </w:pPr>
      <w:r>
        <w:rPr>
          <w:rFonts w:hint="default" w:asciiTheme="majorAscii" w:hAnsiTheme="majorAscii"/>
          <w:w w:val="105"/>
          <w:sz w:val="22"/>
          <w:szCs w:val="22"/>
        </w:rPr>
        <w:t>Test for a pipe or FIFO special file.</w:t>
      </w:r>
    </w:p>
    <w:p>
      <w:pPr>
        <w:pStyle w:val="6"/>
        <w:spacing w:before="7"/>
        <w:ind w:left="826"/>
        <w:rPr>
          <w:rFonts w:hint="default" w:asciiTheme="majorAscii" w:hAnsiTheme="majorAscii"/>
          <w:sz w:val="22"/>
          <w:szCs w:val="22"/>
        </w:rPr>
      </w:pPr>
      <w:r>
        <w:rPr>
          <w:rFonts w:hint="default" w:asciiTheme="majorAscii" w:hAnsiTheme="majorAscii"/>
          <w:w w:val="105"/>
          <w:sz w:val="22"/>
          <w:szCs w:val="22"/>
        </w:rPr>
        <w:t>S_ISREG(</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5"/>
        <w:ind w:left="1534"/>
        <w:rPr>
          <w:rFonts w:hint="default" w:asciiTheme="majorAscii" w:hAnsiTheme="majorAscii"/>
          <w:sz w:val="22"/>
          <w:szCs w:val="22"/>
        </w:rPr>
      </w:pPr>
      <w:r>
        <w:rPr>
          <w:rFonts w:hint="default" w:asciiTheme="majorAscii" w:hAnsiTheme="majorAscii"/>
          <w:w w:val="105"/>
          <w:sz w:val="22"/>
          <w:szCs w:val="22"/>
        </w:rPr>
        <w:t>Test for a regular file.</w:t>
      </w:r>
    </w:p>
    <w:p>
      <w:pPr>
        <w:pStyle w:val="6"/>
        <w:spacing w:before="7"/>
        <w:ind w:left="826"/>
        <w:rPr>
          <w:rFonts w:hint="default" w:asciiTheme="majorAscii" w:hAnsiTheme="majorAscii"/>
          <w:sz w:val="22"/>
          <w:szCs w:val="22"/>
        </w:rPr>
      </w:pPr>
      <w:r>
        <w:rPr>
          <w:rFonts w:hint="default" w:asciiTheme="majorAscii" w:hAnsiTheme="majorAscii"/>
          <w:w w:val="105"/>
          <w:sz w:val="22"/>
          <w:szCs w:val="22"/>
        </w:rPr>
        <w:t>S_ISLNK(</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5"/>
        <w:ind w:left="1534"/>
        <w:rPr>
          <w:rFonts w:hint="default" w:asciiTheme="majorAscii" w:hAnsiTheme="majorAscii"/>
          <w:sz w:val="22"/>
          <w:szCs w:val="22"/>
        </w:rPr>
      </w:pPr>
      <w:r>
        <w:rPr>
          <w:rFonts w:hint="default" w:asciiTheme="majorAscii" w:hAnsiTheme="majorAscii"/>
          <w:w w:val="105"/>
          <w:sz w:val="22"/>
          <w:szCs w:val="22"/>
        </w:rPr>
        <w:t>Test for a symbolic link.</w:t>
      </w:r>
    </w:p>
    <w:p>
      <w:pPr>
        <w:pStyle w:val="6"/>
        <w:spacing w:before="6"/>
        <w:ind w:left="826"/>
        <w:rPr>
          <w:rFonts w:hint="default" w:asciiTheme="majorAscii" w:hAnsiTheme="majorAscii"/>
          <w:sz w:val="22"/>
          <w:szCs w:val="22"/>
        </w:rPr>
      </w:pPr>
      <w:r>
        <w:rPr>
          <w:rFonts w:hint="default" w:asciiTheme="majorAscii" w:hAnsiTheme="majorAscii"/>
          <w:w w:val="105"/>
          <w:sz w:val="22"/>
          <w:szCs w:val="22"/>
        </w:rPr>
        <w:t>S_ISSOCK(</w:t>
      </w:r>
      <w:r>
        <w:rPr>
          <w:rFonts w:hint="default" w:asciiTheme="majorAscii" w:hAnsiTheme="majorAscii"/>
          <w:i/>
          <w:w w:val="105"/>
          <w:sz w:val="22"/>
          <w:szCs w:val="22"/>
        </w:rPr>
        <w:t>m</w:t>
      </w:r>
      <w:r>
        <w:rPr>
          <w:rFonts w:hint="default" w:asciiTheme="majorAscii" w:hAnsiTheme="majorAscii"/>
          <w:w w:val="105"/>
          <w:sz w:val="22"/>
          <w:szCs w:val="22"/>
        </w:rPr>
        <w:t>)</w:t>
      </w:r>
    </w:p>
    <w:p>
      <w:pPr>
        <w:pStyle w:val="6"/>
        <w:spacing w:before="5"/>
        <w:ind w:left="1534"/>
        <w:rPr>
          <w:rFonts w:hint="default" w:asciiTheme="majorAscii" w:hAnsiTheme="majorAscii"/>
          <w:sz w:val="22"/>
          <w:szCs w:val="22"/>
        </w:rPr>
      </w:pPr>
      <w:r>
        <w:rPr>
          <w:rFonts w:hint="default" w:asciiTheme="majorAscii" w:hAnsiTheme="majorAscii"/>
          <w:w w:val="105"/>
          <w:sz w:val="22"/>
          <w:szCs w:val="22"/>
        </w:rPr>
        <w:t>Test for a socket.</w:t>
      </w:r>
    </w:p>
    <w:p>
      <w:pPr>
        <w:rPr>
          <w:rFonts w:hint="default" w:asciiTheme="majorAscii" w:hAnsiTheme="majorAscii"/>
          <w:b/>
          <w:sz w:val="22"/>
          <w:szCs w:val="22"/>
        </w:rPr>
      </w:pPr>
    </w:p>
    <w:p>
      <w:pPr>
        <w:rPr>
          <w:rFonts w:hint="default" w:asciiTheme="majorAscii" w:hAnsiTheme="majorAscii"/>
          <w:b/>
          <w:sz w:val="22"/>
          <w:szCs w:val="22"/>
        </w:rPr>
      </w:pPr>
      <w:r>
        <w:rPr>
          <w:rFonts w:hint="default" w:asciiTheme="majorAscii" w:hAnsiTheme="majorAscii"/>
          <w:b/>
          <w:sz w:val="22"/>
          <w:szCs w:val="22"/>
          <w:u w:val="single"/>
        </w:rPr>
        <w:t>Programming</w:t>
      </w:r>
      <w:r>
        <w:rPr>
          <w:rFonts w:hint="default" w:asciiTheme="majorAscii" w:hAnsiTheme="majorAscii"/>
          <w:b/>
          <w:spacing w:val="-5"/>
          <w:sz w:val="22"/>
          <w:szCs w:val="22"/>
          <w:u w:val="single"/>
        </w:rPr>
        <w:t xml:space="preserve"> </w:t>
      </w:r>
      <w:r>
        <w:rPr>
          <w:rFonts w:hint="default" w:asciiTheme="majorAscii" w:hAnsiTheme="majorAscii"/>
          <w:b/>
          <w:sz w:val="22"/>
          <w:szCs w:val="22"/>
          <w:u w:val="single"/>
        </w:rPr>
        <w:t>language</w:t>
      </w:r>
      <w:r>
        <w:rPr>
          <w:rFonts w:hint="default" w:asciiTheme="majorAscii" w:hAnsiTheme="majorAscii"/>
          <w:b/>
          <w:spacing w:val="-1"/>
          <w:sz w:val="22"/>
          <w:szCs w:val="22"/>
          <w:u w:val="single"/>
        </w:rPr>
        <w:t xml:space="preserve"> </w:t>
      </w:r>
      <w:r>
        <w:rPr>
          <w:rFonts w:hint="default" w:asciiTheme="majorAscii" w:hAnsiTheme="majorAscii"/>
          <w:b/>
          <w:sz w:val="22"/>
          <w:szCs w:val="22"/>
          <w:u w:val="single"/>
        </w:rPr>
        <w:t>used</w:t>
      </w:r>
      <w:r>
        <w:rPr>
          <w:rFonts w:hint="default" w:asciiTheme="majorAscii" w:hAnsiTheme="majorAscii"/>
          <w:b/>
          <w:sz w:val="22"/>
          <w:szCs w:val="22"/>
        </w:rPr>
        <w:t>:   C</w:t>
      </w: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spacing w:before="37"/>
        <w:rPr>
          <w:rFonts w:hint="default" w:asciiTheme="majorAscii" w:hAnsiTheme="majorAscii"/>
          <w:sz w:val="22"/>
          <w:szCs w:val="22"/>
        </w:rPr>
      </w:pPr>
    </w:p>
    <w:p>
      <w:pPr>
        <w:rPr>
          <w:rFonts w:hint="default" w:asciiTheme="majorAscii" w:hAnsiTheme="majorAscii"/>
          <w:b/>
          <w:sz w:val="22"/>
          <w:szCs w:val="22"/>
        </w:rPr>
      </w:pPr>
      <w:r>
        <w:rPr>
          <w:rFonts w:hint="default" w:asciiTheme="majorAscii" w:hAnsiTheme="majorAscii"/>
          <w:b/>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#include&lt;fcntl.h&gt;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#include&lt;sys/stat.h&gt;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#include&lt;time.h&gt;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main(int argc,char *argv[])</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char *at,*mt,*ct;int i;</w:t>
      </w:r>
    </w:p>
    <w:p>
      <w:pPr>
        <w:pStyle w:val="11"/>
        <w:rPr>
          <w:rFonts w:hint="default" w:asciiTheme="majorAscii" w:hAnsiTheme="majorAscii"/>
          <w:color w:val="000000"/>
          <w:sz w:val="22"/>
          <w:szCs w:val="22"/>
        </w:rPr>
      </w:pPr>
      <w:r>
        <w:rPr>
          <w:rFonts w:hint="default" w:asciiTheme="majorAscii" w:hAnsiTheme="majorAscii"/>
          <w:color w:val="000000"/>
          <w:sz w:val="22"/>
          <w:szCs w:val="22"/>
        </w:rPr>
        <w:t>struct stat buf;</w:t>
      </w:r>
    </w:p>
    <w:p>
      <w:pPr>
        <w:pStyle w:val="11"/>
        <w:rPr>
          <w:rFonts w:hint="default" w:asciiTheme="majorAscii" w:hAnsiTheme="majorAscii"/>
          <w:color w:val="000000"/>
          <w:sz w:val="22"/>
          <w:szCs w:val="22"/>
        </w:rPr>
      </w:pPr>
      <w:r>
        <w:rPr>
          <w:rFonts w:hint="default" w:asciiTheme="majorAscii" w:hAnsiTheme="majorAscii"/>
          <w:color w:val="000000"/>
          <w:sz w:val="22"/>
          <w:szCs w:val="22"/>
        </w:rPr>
        <w:t>for(i=1;i&lt;argc;i++)</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stat(argv[i],&amp;buf);</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printf("\n __________%s___________\n",argv[i]);</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printf("the inode no is : %d\n",buf.st_ino);</w:t>
      </w:r>
    </w:p>
    <w:p>
      <w:pPr>
        <w:pStyle w:val="11"/>
        <w:rPr>
          <w:rFonts w:hint="default" w:asciiTheme="majorAscii" w:hAnsiTheme="majorAscii"/>
          <w:color w:val="000000"/>
          <w:sz w:val="22"/>
          <w:szCs w:val="22"/>
        </w:rPr>
      </w:pPr>
      <w:r>
        <w:rPr>
          <w:rFonts w:hint="default" w:asciiTheme="majorAscii" w:hAnsiTheme="majorAscii"/>
          <w:color w:val="000000"/>
          <w:sz w:val="22"/>
          <w:szCs w:val="22"/>
        </w:rPr>
        <w:t>if(S_ISDIR(buf.st_mode))</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printf("it is a directory");</w:t>
      </w:r>
    </w:p>
    <w:p>
      <w:pPr>
        <w:pStyle w:val="11"/>
        <w:rPr>
          <w:rFonts w:hint="default" w:asciiTheme="majorAscii" w:hAnsiTheme="majorAscii"/>
          <w:color w:val="000000"/>
          <w:sz w:val="22"/>
          <w:szCs w:val="22"/>
        </w:rPr>
      </w:pPr>
      <w:r>
        <w:rPr>
          <w:rFonts w:hint="default" w:asciiTheme="majorAscii" w:hAnsiTheme="majorAscii"/>
          <w:color w:val="000000"/>
          <w:sz w:val="22"/>
          <w:szCs w:val="22"/>
        </w:rPr>
        <w:t>if(S_ISREG(buf.st_mode))</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printf("it is a regular file\n");</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printf("the no of links is %d\n",buf.st_nlink);</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printf("size of the file=%d\n",buf.st_size);</w:t>
      </w:r>
    </w:p>
    <w:p>
      <w:pPr>
        <w:pStyle w:val="11"/>
        <w:rPr>
          <w:rFonts w:hint="default" w:asciiTheme="majorAscii" w:hAnsiTheme="majorAscii"/>
          <w:color w:val="000000"/>
          <w:sz w:val="22"/>
          <w:szCs w:val="22"/>
        </w:rPr>
      </w:pPr>
      <w:r>
        <w:rPr>
          <w:rFonts w:hint="default" w:asciiTheme="majorAscii" w:hAnsiTheme="majorAscii"/>
          <w:color w:val="000000"/>
          <w:sz w:val="22"/>
          <w:szCs w:val="22"/>
        </w:rPr>
        <w:t>at=ctime(&amp;buf.st_atime);</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printf("the time of last access is %s\n",at);</w:t>
      </w:r>
    </w:p>
    <w:p>
      <w:pPr>
        <w:pStyle w:val="11"/>
        <w:rPr>
          <w:rFonts w:hint="default" w:asciiTheme="majorAscii" w:hAnsiTheme="majorAscii"/>
          <w:color w:val="000000"/>
          <w:sz w:val="22"/>
          <w:szCs w:val="22"/>
        </w:rPr>
      </w:pPr>
      <w:r>
        <w:rPr>
          <w:rFonts w:hint="default" w:asciiTheme="majorAscii" w:hAnsiTheme="majorAscii"/>
          <w:color w:val="000000"/>
          <w:sz w:val="22"/>
          <w:szCs w:val="22"/>
        </w:rPr>
        <w:t>mt=ctime(&amp;buf.st_mtime);</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printf("the modification time is :%s\n",mt);</w:t>
      </w:r>
    </w:p>
    <w:p>
      <w:pPr>
        <w:pStyle w:val="11"/>
        <w:rPr>
          <w:rFonts w:hint="default" w:asciiTheme="majorAscii" w:hAnsiTheme="majorAscii"/>
          <w:color w:val="000000"/>
          <w:sz w:val="22"/>
          <w:szCs w:val="22"/>
        </w:rPr>
      </w:pPr>
      <w:r>
        <w:rPr>
          <w:rFonts w:hint="default" w:asciiTheme="majorAscii" w:hAnsiTheme="majorAscii"/>
          <w:color w:val="000000"/>
          <w:sz w:val="22"/>
          <w:szCs w:val="22"/>
        </w:rPr>
        <w:t>ct=ctime(&amp;buf.st_ctime);</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printf("time of creation is : %s\n",ct);</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if((buf.st_mode&amp;S_IRUSR)==S_IRUSR)</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printf("user has read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 &amp;S_IWUSR)==S_IWUSR)</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printf("user has write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if((buf.st_mode&amp;S_IXUSR)==S_IXUSR)</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printf("user has execute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if((buf.st_mode&amp;S_IRGRP)==S_IRGRP)</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printf("group has read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 &amp;S_IWGRP)==S_IWGRP)</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printf("group has write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 &amp; S_IXGRP)==S_IXGRP)</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printf("group has execute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 &amp;S_IROTH)==S_IROTH)</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printf("others has read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 &amp;S_IWOTH)==S_IWOTH)</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printf("others has write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if((buf.st_mode &amp;S_IXOTH)==S_IXOTH)</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printf("others has execute permission\n");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p>
    <w:p>
      <w:pPr>
        <w:rPr>
          <w:rFonts w:hint="default" w:asciiTheme="majorAscii" w:hAnsiTheme="majorAscii"/>
          <w:b/>
          <w:sz w:val="22"/>
          <w:szCs w:val="22"/>
          <w:u w:val="single"/>
        </w:rPr>
      </w:pPr>
      <w:r>
        <w:rPr>
          <w:rFonts w:hint="default" w:asciiTheme="majorAscii" w:hAnsiTheme="majorAscii"/>
          <w:b/>
          <w:sz w:val="22"/>
          <w:szCs w:val="22"/>
          <w:u w:val="single"/>
        </w:rPr>
        <w:t xml:space="preserve">OUTPUT:  </w:t>
      </w:r>
    </w:p>
    <w:p>
      <w:pPr>
        <w:rPr>
          <w:rFonts w:hint="default" w:asciiTheme="majorAscii" w:hAnsiTheme="majorAscii"/>
          <w:sz w:val="22"/>
          <w:szCs w:val="22"/>
        </w:rPr>
      </w:pPr>
      <w:r>
        <w:rPr>
          <w:rFonts w:hint="default" w:asciiTheme="majorAscii" w:hAnsiTheme="majorAscii"/>
          <w:sz w:val="22"/>
          <w:szCs w:val="22"/>
        </w:rPr>
        <w:t>$ gcc experiment3.c</w:t>
      </w:r>
    </w:p>
    <w:p>
      <w:pPr>
        <w:rPr>
          <w:rFonts w:hint="default" w:asciiTheme="majorAscii" w:hAnsiTheme="majorAscii"/>
          <w:sz w:val="22"/>
          <w:szCs w:val="22"/>
        </w:rPr>
      </w:pPr>
      <w:r>
        <w:rPr>
          <w:rFonts w:hint="default" w:asciiTheme="majorAscii" w:hAnsiTheme="majorAscii"/>
          <w:sz w:val="22"/>
          <w:szCs w:val="22"/>
        </w:rPr>
        <w:t>experiment3.c:13:33: warning: format specifies</w:t>
      </w:r>
    </w:p>
    <w:p>
      <w:pPr>
        <w:rPr>
          <w:rFonts w:hint="default" w:asciiTheme="majorAscii" w:hAnsiTheme="majorAscii"/>
          <w:sz w:val="22"/>
          <w:szCs w:val="22"/>
        </w:rPr>
      </w:pPr>
      <w:r>
        <w:rPr>
          <w:rFonts w:hint="default" w:asciiTheme="majorAscii" w:hAnsiTheme="majorAscii"/>
          <w:sz w:val="22"/>
          <w:szCs w:val="22"/>
        </w:rPr>
        <w:t xml:space="preserve">      type 'int' but the argument has type 'ino_t'</w:t>
      </w:r>
    </w:p>
    <w:p>
      <w:pPr>
        <w:rPr>
          <w:rFonts w:hint="default" w:asciiTheme="majorAscii" w:hAnsiTheme="majorAscii"/>
          <w:sz w:val="22"/>
          <w:szCs w:val="22"/>
        </w:rPr>
      </w:pPr>
      <w:r>
        <w:rPr>
          <w:rFonts w:hint="default" w:asciiTheme="majorAscii" w:hAnsiTheme="majorAscii"/>
          <w:sz w:val="22"/>
          <w:szCs w:val="22"/>
        </w:rPr>
        <w:t xml:space="preserve">      (aka 'unsigned long') [-Wformat]</w:t>
      </w:r>
    </w:p>
    <w:p>
      <w:pPr>
        <w:rPr>
          <w:rFonts w:hint="default" w:asciiTheme="majorAscii" w:hAnsiTheme="majorAscii"/>
          <w:sz w:val="22"/>
          <w:szCs w:val="22"/>
        </w:rPr>
      </w:pPr>
      <w:r>
        <w:rPr>
          <w:rFonts w:hint="default" w:asciiTheme="majorAscii" w:hAnsiTheme="majorAscii"/>
          <w:sz w:val="22"/>
          <w:szCs w:val="22"/>
        </w:rPr>
        <w:t>printf("the inode no is : %d\n",buf.st_ino);</w:t>
      </w:r>
    </w:p>
    <w:p>
      <w:pPr>
        <w:rPr>
          <w:rFonts w:hint="default" w:asciiTheme="majorAscii" w:hAnsiTheme="majorAscii"/>
          <w:sz w:val="22"/>
          <w:szCs w:val="22"/>
        </w:rPr>
      </w:pPr>
      <w:r>
        <w:rPr>
          <w:rFonts w:hint="default" w:asciiTheme="majorAscii" w:hAnsiTheme="majorAscii"/>
          <w:sz w:val="22"/>
          <w:szCs w:val="22"/>
        </w:rPr>
        <w:t xml:space="preserve">                          ~    ^~~~~</w:t>
      </w:r>
    </w:p>
    <w:p>
      <w:pPr>
        <w:rPr>
          <w:rFonts w:hint="default" w:asciiTheme="majorAscii" w:hAnsiTheme="majorAscii"/>
          <w:sz w:val="22"/>
          <w:szCs w:val="22"/>
        </w:rPr>
      </w:pPr>
      <w:r>
        <w:rPr>
          <w:rFonts w:hint="default" w:asciiTheme="majorAscii" w:hAnsiTheme="majorAscii"/>
          <w:sz w:val="22"/>
          <w:szCs w:val="22"/>
        </w:rPr>
        <w:t xml:space="preserve">                          %lu</w:t>
      </w:r>
    </w:p>
    <w:p>
      <w:pPr>
        <w:rPr>
          <w:rFonts w:hint="default" w:asciiTheme="majorAscii" w:hAnsiTheme="majorAscii"/>
          <w:sz w:val="22"/>
          <w:szCs w:val="22"/>
        </w:rPr>
      </w:pPr>
      <w:r>
        <w:rPr>
          <w:rFonts w:hint="default" w:asciiTheme="majorAscii" w:hAnsiTheme="majorAscii"/>
          <w:sz w:val="22"/>
          <w:szCs w:val="22"/>
        </w:rPr>
        <w:t>experiment3.c:19:32: warning: format specifies</w:t>
      </w:r>
    </w:p>
    <w:p>
      <w:pPr>
        <w:rPr>
          <w:rFonts w:hint="default" w:asciiTheme="majorAscii" w:hAnsiTheme="majorAscii"/>
          <w:sz w:val="22"/>
          <w:szCs w:val="22"/>
        </w:rPr>
      </w:pPr>
      <w:r>
        <w:rPr>
          <w:rFonts w:hint="default" w:asciiTheme="majorAscii" w:hAnsiTheme="majorAscii"/>
          <w:sz w:val="22"/>
          <w:szCs w:val="22"/>
        </w:rPr>
        <w:t xml:space="preserve">      type 'int' but the argument has type 'off_t'</w:t>
      </w:r>
    </w:p>
    <w:p>
      <w:pPr>
        <w:rPr>
          <w:rFonts w:hint="default" w:asciiTheme="majorAscii" w:hAnsiTheme="majorAscii"/>
          <w:sz w:val="22"/>
          <w:szCs w:val="22"/>
        </w:rPr>
      </w:pPr>
      <w:r>
        <w:rPr>
          <w:rFonts w:hint="default" w:asciiTheme="majorAscii" w:hAnsiTheme="majorAscii"/>
          <w:sz w:val="22"/>
          <w:szCs w:val="22"/>
        </w:rPr>
        <w:t xml:space="preserve">      (aka 'long') [-Wformat]</w:t>
      </w:r>
    </w:p>
    <w:p>
      <w:pPr>
        <w:rPr>
          <w:rFonts w:hint="default" w:asciiTheme="majorAscii" w:hAnsiTheme="majorAscii"/>
          <w:sz w:val="22"/>
          <w:szCs w:val="22"/>
        </w:rPr>
      </w:pPr>
      <w:r>
        <w:rPr>
          <w:rFonts w:hint="default" w:asciiTheme="majorAscii" w:hAnsiTheme="majorAscii"/>
          <w:sz w:val="22"/>
          <w:szCs w:val="22"/>
        </w:rPr>
        <w:t>printf("size of the file=%d\n",buf.st_size);</w:t>
      </w:r>
    </w:p>
    <w:p>
      <w:pPr>
        <w:rPr>
          <w:rFonts w:hint="default" w:asciiTheme="majorAscii" w:hAnsiTheme="majorAscii"/>
          <w:sz w:val="22"/>
          <w:szCs w:val="22"/>
        </w:rPr>
      </w:pPr>
      <w:r>
        <w:rPr>
          <w:rFonts w:hint="default" w:asciiTheme="majorAscii" w:hAnsiTheme="majorAscii"/>
          <w:sz w:val="22"/>
          <w:szCs w:val="22"/>
        </w:rPr>
        <w:t xml:space="preserve">                         ~    ^~~~</w:t>
      </w:r>
    </w:p>
    <w:p>
      <w:pPr>
        <w:rPr>
          <w:rFonts w:hint="default" w:asciiTheme="majorAscii" w:hAnsiTheme="majorAscii"/>
          <w:sz w:val="22"/>
          <w:szCs w:val="22"/>
        </w:rPr>
      </w:pPr>
      <w:r>
        <w:rPr>
          <w:rFonts w:hint="default" w:asciiTheme="majorAscii" w:hAnsiTheme="majorAscii"/>
          <w:sz w:val="22"/>
          <w:szCs w:val="22"/>
        </w:rPr>
        <w:t xml:space="preserve">                         %ld</w:t>
      </w:r>
    </w:p>
    <w:p>
      <w:pPr>
        <w:rPr>
          <w:rFonts w:hint="default" w:asciiTheme="majorAscii" w:hAnsiTheme="majorAscii"/>
          <w:sz w:val="22"/>
          <w:szCs w:val="22"/>
        </w:rPr>
      </w:pPr>
      <w:r>
        <w:rPr>
          <w:rFonts w:hint="default" w:asciiTheme="majorAscii" w:hAnsiTheme="majorAscii"/>
          <w:sz w:val="22"/>
          <w:szCs w:val="22"/>
        </w:rPr>
        <w:t>2 warnings generated.</w:t>
      </w:r>
    </w:p>
    <w:p>
      <w:pPr>
        <w:rPr>
          <w:rFonts w:hint="default" w:asciiTheme="majorAscii" w:hAnsiTheme="majorAscii"/>
          <w:sz w:val="22"/>
          <w:szCs w:val="22"/>
        </w:rPr>
      </w:pPr>
      <w:r>
        <w:rPr>
          <w:rFonts w:hint="default" w:asciiTheme="majorAscii" w:hAnsiTheme="majorAscii"/>
          <w:sz w:val="22"/>
          <w:szCs w:val="22"/>
        </w:rPr>
        <w:t>$ ./a.out temp2 temp3</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 xml:space="preserve"> ___temp2____</w:t>
      </w:r>
    </w:p>
    <w:p>
      <w:pPr>
        <w:rPr>
          <w:rFonts w:hint="default" w:asciiTheme="majorAscii" w:hAnsiTheme="majorAscii"/>
          <w:sz w:val="22"/>
          <w:szCs w:val="22"/>
        </w:rPr>
      </w:pPr>
      <w:r>
        <w:rPr>
          <w:rFonts w:hint="default" w:asciiTheme="majorAscii" w:hAnsiTheme="majorAscii"/>
          <w:sz w:val="22"/>
          <w:szCs w:val="22"/>
        </w:rPr>
        <w:t>the inode no is : 2663092</w:t>
      </w:r>
    </w:p>
    <w:p>
      <w:pPr>
        <w:rPr>
          <w:rFonts w:hint="default" w:asciiTheme="majorAscii" w:hAnsiTheme="majorAscii"/>
          <w:sz w:val="22"/>
          <w:szCs w:val="22"/>
        </w:rPr>
      </w:pPr>
      <w:r>
        <w:rPr>
          <w:rFonts w:hint="default" w:asciiTheme="majorAscii" w:hAnsiTheme="majorAscii"/>
          <w:sz w:val="22"/>
          <w:szCs w:val="22"/>
        </w:rPr>
        <w:t>it is a regular file</w:t>
      </w:r>
    </w:p>
    <w:p>
      <w:pPr>
        <w:rPr>
          <w:rFonts w:hint="default" w:asciiTheme="majorAscii" w:hAnsiTheme="majorAscii"/>
          <w:sz w:val="22"/>
          <w:szCs w:val="22"/>
        </w:rPr>
      </w:pPr>
      <w:r>
        <w:rPr>
          <w:rFonts w:hint="default" w:asciiTheme="majorAscii" w:hAnsiTheme="majorAscii"/>
          <w:sz w:val="22"/>
          <w:szCs w:val="22"/>
        </w:rPr>
        <w:t>the no of links is 1</w:t>
      </w:r>
    </w:p>
    <w:p>
      <w:pPr>
        <w:rPr>
          <w:rFonts w:hint="default" w:asciiTheme="majorAscii" w:hAnsiTheme="majorAscii"/>
          <w:sz w:val="22"/>
          <w:szCs w:val="22"/>
        </w:rPr>
      </w:pPr>
      <w:r>
        <w:rPr>
          <w:rFonts w:hint="default" w:asciiTheme="majorAscii" w:hAnsiTheme="majorAscii"/>
          <w:sz w:val="22"/>
          <w:szCs w:val="22"/>
        </w:rPr>
        <w:t>size of the file=98</w:t>
      </w:r>
    </w:p>
    <w:p>
      <w:pPr>
        <w:rPr>
          <w:rFonts w:hint="default" w:asciiTheme="majorAscii" w:hAnsiTheme="majorAscii"/>
          <w:sz w:val="22"/>
          <w:szCs w:val="22"/>
        </w:rPr>
      </w:pPr>
      <w:r>
        <w:rPr>
          <w:rFonts w:hint="default" w:asciiTheme="majorAscii" w:hAnsiTheme="majorAscii"/>
          <w:sz w:val="22"/>
          <w:szCs w:val="22"/>
        </w:rPr>
        <w:t>the time of last access is Mon Aug 24 12:54:57 2020</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the modification time is :Mon Aug 24 12:56:37 2020</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time of creation is : Mon Aug 24 12:56:37 2020</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user has read permission</w:t>
      </w:r>
    </w:p>
    <w:p>
      <w:pPr>
        <w:rPr>
          <w:rFonts w:hint="default" w:asciiTheme="majorAscii" w:hAnsiTheme="majorAscii"/>
          <w:sz w:val="22"/>
          <w:szCs w:val="22"/>
        </w:rPr>
      </w:pPr>
      <w:r>
        <w:rPr>
          <w:rFonts w:hint="default" w:asciiTheme="majorAscii" w:hAnsiTheme="majorAscii"/>
          <w:sz w:val="22"/>
          <w:szCs w:val="22"/>
        </w:rPr>
        <w:t>user has write permission</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 xml:space="preserve"> ___temp3____</w:t>
      </w:r>
    </w:p>
    <w:p>
      <w:pPr>
        <w:rPr>
          <w:rFonts w:hint="default" w:asciiTheme="majorAscii" w:hAnsiTheme="majorAscii"/>
          <w:sz w:val="22"/>
          <w:szCs w:val="22"/>
        </w:rPr>
      </w:pPr>
      <w:r>
        <w:rPr>
          <w:rFonts w:hint="default" w:asciiTheme="majorAscii" w:hAnsiTheme="majorAscii"/>
          <w:sz w:val="22"/>
          <w:szCs w:val="22"/>
        </w:rPr>
        <w:t>the inode no is : 2663105</w:t>
      </w:r>
    </w:p>
    <w:p>
      <w:pPr>
        <w:rPr>
          <w:rFonts w:hint="default" w:asciiTheme="majorAscii" w:hAnsiTheme="majorAscii"/>
          <w:sz w:val="22"/>
          <w:szCs w:val="22"/>
        </w:rPr>
      </w:pPr>
      <w:r>
        <w:rPr>
          <w:rFonts w:hint="default" w:asciiTheme="majorAscii" w:hAnsiTheme="majorAscii"/>
          <w:sz w:val="22"/>
          <w:szCs w:val="22"/>
        </w:rPr>
        <w:t>it is a regular file</w:t>
      </w:r>
    </w:p>
    <w:p>
      <w:pPr>
        <w:rPr>
          <w:rFonts w:hint="default" w:asciiTheme="majorAscii" w:hAnsiTheme="majorAscii"/>
          <w:sz w:val="22"/>
          <w:szCs w:val="22"/>
        </w:rPr>
      </w:pPr>
      <w:r>
        <w:rPr>
          <w:rFonts w:hint="default" w:asciiTheme="majorAscii" w:hAnsiTheme="majorAscii"/>
          <w:sz w:val="22"/>
          <w:szCs w:val="22"/>
        </w:rPr>
        <w:t>the no of links is 1</w:t>
      </w:r>
    </w:p>
    <w:p>
      <w:pPr>
        <w:rPr>
          <w:rFonts w:hint="default" w:asciiTheme="majorAscii" w:hAnsiTheme="majorAscii"/>
          <w:sz w:val="22"/>
          <w:szCs w:val="22"/>
        </w:rPr>
      </w:pPr>
      <w:r>
        <w:rPr>
          <w:rFonts w:hint="default" w:asciiTheme="majorAscii" w:hAnsiTheme="majorAscii"/>
          <w:sz w:val="22"/>
          <w:szCs w:val="22"/>
        </w:rPr>
        <w:t>size of the file=279</w:t>
      </w:r>
    </w:p>
    <w:p>
      <w:pPr>
        <w:rPr>
          <w:rFonts w:hint="default" w:asciiTheme="majorAscii" w:hAnsiTheme="majorAscii"/>
          <w:sz w:val="22"/>
          <w:szCs w:val="22"/>
        </w:rPr>
      </w:pPr>
      <w:r>
        <w:rPr>
          <w:rFonts w:hint="default" w:asciiTheme="majorAscii" w:hAnsiTheme="majorAscii"/>
          <w:sz w:val="22"/>
          <w:szCs w:val="22"/>
        </w:rPr>
        <w:t>the time of last access is Mon Aug 24 12:57:18 2020</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the modification time is :Tue Aug 25 06:55:40 2020</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time of creation is : Tue Aug 25 06:55:40 2020</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sz w:val="22"/>
          <w:szCs w:val="22"/>
        </w:rPr>
        <w:t>user has read permission</w:t>
      </w:r>
    </w:p>
    <w:p>
      <w:pPr>
        <w:rPr>
          <w:rFonts w:hint="default" w:asciiTheme="majorAscii" w:hAnsiTheme="majorAscii"/>
          <w:sz w:val="22"/>
          <w:szCs w:val="22"/>
        </w:rPr>
      </w:pPr>
      <w:r>
        <w:rPr>
          <w:rFonts w:hint="default" w:asciiTheme="majorAscii" w:hAnsiTheme="majorAscii"/>
          <w:sz w:val="22"/>
          <w:szCs w:val="22"/>
        </w:rPr>
        <w:t>user has write permission</w:t>
      </w:r>
    </w:p>
    <w:p>
      <w:pPr>
        <w:rPr>
          <w:rFonts w:hint="default" w:asciiTheme="majorAscii" w:hAnsiTheme="majorAscii"/>
          <w:b/>
          <w:sz w:val="22"/>
          <w:szCs w:val="22"/>
        </w:rPr>
      </w:pPr>
    </w:p>
    <w:p>
      <w:pPr>
        <w:rPr>
          <w:rFonts w:hint="default" w:asciiTheme="majorAscii" w:hAnsiTheme="majorAscii"/>
          <w:b/>
          <w:sz w:val="22"/>
          <w:szCs w:val="22"/>
        </w:rPr>
      </w:pPr>
      <w:r>
        <w:rPr>
          <w:rFonts w:hint="default" w:asciiTheme="majorAscii" w:hAnsiTheme="majorAscii"/>
          <w:b/>
          <w:sz w:val="22"/>
          <w:szCs w:val="22"/>
        </w:rPr>
        <w:t xml:space="preserve">OUTPUT SCREENSHOT:  </w:t>
      </w:r>
    </w:p>
    <w:p>
      <w:pPr>
        <w:rPr>
          <w:rFonts w:hint="default" w:asciiTheme="majorAscii" w:hAnsiTheme="majorAscii"/>
          <w:sz w:val="22"/>
          <w:szCs w:val="22"/>
        </w:rPr>
      </w:pPr>
      <w:r>
        <w:rPr>
          <w:rFonts w:hint="default" w:asciiTheme="majorAscii" w:hAnsiTheme="majorAscii"/>
          <w:b/>
          <w:sz w:val="22"/>
          <w:szCs w:val="22"/>
          <w:lang w:val="en-GB"/>
        </w:rPr>
        <w:drawing>
          <wp:inline distT="0" distB="0" distL="114300" distR="114300">
            <wp:extent cx="4203065" cy="6321425"/>
            <wp:effectExtent l="0" t="0" r="635" b="3175"/>
            <wp:docPr id="232" name="Picture 232" descr="WhatsApp Image 2020-12-22 at 7.40.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WhatsApp Image 2020-12-22 at 7.40.46 PM"/>
                    <pic:cNvPicPr>
                      <a:picLocks noChangeAspect="1"/>
                    </pic:cNvPicPr>
                  </pic:nvPicPr>
                  <pic:blipFill>
                    <a:blip r:embed="rId70"/>
                    <a:stretch>
                      <a:fillRect/>
                    </a:stretch>
                  </pic:blipFill>
                  <pic:spPr>
                    <a:xfrm>
                      <a:off x="0" y="0"/>
                      <a:ext cx="4203065" cy="6321425"/>
                    </a:xfrm>
                    <a:prstGeom prst="rect">
                      <a:avLst/>
                    </a:prstGeom>
                  </pic:spPr>
                </pic:pic>
              </a:graphicData>
            </a:graphic>
          </wp:inline>
        </w:drawing>
      </w: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ind w:firstLine="2971" w:firstLineChars="1350"/>
        <w:rPr>
          <w:rFonts w:hint="default" w:asciiTheme="majorAscii" w:hAnsiTheme="majorAscii"/>
          <w:b/>
          <w:sz w:val="22"/>
          <w:szCs w:val="22"/>
          <w:u w:val="single"/>
        </w:rPr>
      </w:pPr>
      <w:r>
        <w:rPr>
          <w:rFonts w:hint="default" w:asciiTheme="majorAscii" w:hAnsiTheme="majorAscii"/>
          <w:b/>
          <w:sz w:val="22"/>
          <w:szCs w:val="22"/>
          <w:u w:val="single"/>
        </w:rPr>
        <w:t>EXPERIMENT NO: 4</w:t>
      </w:r>
    </w:p>
    <w:p>
      <w:pPr>
        <w:rPr>
          <w:rFonts w:hint="default" w:asciiTheme="majorAscii" w:hAnsiTheme="majorAscii"/>
          <w:sz w:val="22"/>
          <w:szCs w:val="22"/>
        </w:rPr>
      </w:pPr>
      <w:r>
        <w:rPr>
          <w:rFonts w:hint="default" w:asciiTheme="majorAscii" w:hAnsiTheme="majorAscii"/>
          <w:b/>
          <w:sz w:val="22"/>
          <w:szCs w:val="22"/>
        </w:rPr>
        <w:t>AIM :</w:t>
      </w:r>
      <w:r>
        <w:rPr>
          <w:rFonts w:hint="default" w:asciiTheme="majorAscii" w:hAnsiTheme="majorAscii"/>
          <w:sz w:val="22"/>
          <w:szCs w:val="22"/>
        </w:rPr>
        <w:t xml:space="preserve">  </w:t>
      </w:r>
      <w:r>
        <w:rPr>
          <w:rFonts w:hint="default" w:asciiTheme="majorAscii" w:hAnsiTheme="majorAscii"/>
          <w:color w:val="000000"/>
          <w:sz w:val="22"/>
          <w:szCs w:val="22"/>
        </w:rPr>
        <w:t>Write a C program that illustrates how to execute two commands concurrently with a command pipe. Ex: - ls –l | sort</w:t>
      </w:r>
    </w:p>
    <w:p>
      <w:pPr>
        <w:rPr>
          <w:rFonts w:hint="default" w:cs="Arial" w:asciiTheme="majorAscii" w:hAnsiTheme="majorAscii"/>
          <w:color w:val="6C6C6C"/>
          <w:sz w:val="22"/>
          <w:szCs w:val="22"/>
          <w:shd w:val="clear" w:color="auto" w:fill="FFFFFF"/>
        </w:rPr>
      </w:pPr>
      <w:r>
        <w:rPr>
          <w:rFonts w:hint="default" w:asciiTheme="majorAscii" w:hAnsiTheme="majorAscii"/>
          <w:b/>
          <w:sz w:val="22"/>
          <w:szCs w:val="22"/>
        </w:rPr>
        <w:t xml:space="preserve">DESCRIPTION </w:t>
      </w:r>
      <w:r>
        <w:rPr>
          <w:rFonts w:hint="default" w:asciiTheme="majorAscii" w:hAnsiTheme="majorAscii" w:cstheme="minorHAnsi"/>
          <w:b/>
          <w:color w:val="000000" w:themeColor="text1"/>
          <w:sz w:val="22"/>
          <w:szCs w:val="22"/>
          <w14:textFill>
            <w14:solidFill>
              <w14:schemeClr w14:val="tx1"/>
            </w14:solidFill>
          </w14:textFill>
        </w:rPr>
        <w:t>:</w:t>
      </w:r>
      <w:r>
        <w:rPr>
          <w:rFonts w:hint="default" w:asciiTheme="majorAscii" w:hAnsiTheme="majorAscii" w:cstheme="minorHAnsi"/>
          <w:color w:val="000000" w:themeColor="text1"/>
          <w:sz w:val="22"/>
          <w:szCs w:val="22"/>
          <w14:textFill>
            <w14:solidFill>
              <w14:schemeClr w14:val="tx1"/>
            </w14:solidFill>
          </w14:textFill>
        </w:rPr>
        <w:t xml:space="preserve">  </w:t>
      </w:r>
      <w:r>
        <w:rPr>
          <w:rFonts w:hint="default" w:asciiTheme="majorAscii" w:hAnsiTheme="majorAscii" w:cstheme="minorHAnsi"/>
          <w:color w:val="000000" w:themeColor="text1"/>
          <w:sz w:val="22"/>
          <w:szCs w:val="22"/>
          <w:shd w:val="clear" w:color="auto" w:fill="FFFFFF"/>
          <w14:textFill>
            <w14:solidFill>
              <w14:schemeClr w14:val="tx1"/>
            </w14:solidFill>
          </w14:textFill>
        </w:rPr>
        <w:t>In computer programming, especially in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"https://searchdatacenter.techtarget.com/definition/Unix" </w:instrText>
      </w:r>
      <w:r>
        <w:rPr>
          <w:rFonts w:hint="default" w:asciiTheme="majorAscii" w:hAnsiTheme="majorAscii"/>
          <w:sz w:val="22"/>
          <w:szCs w:val="22"/>
        </w:rPr>
        <w:fldChar w:fldCharType="separate"/>
      </w:r>
      <w:r>
        <w:rPr>
          <w:rStyle w:val="10"/>
          <w:rFonts w:hint="default" w:asciiTheme="majorAscii" w:hAnsiTheme="majorAscii" w:cstheme="minorHAnsi"/>
          <w:color w:val="000000" w:themeColor="text1"/>
          <w:sz w:val="22"/>
          <w:szCs w:val="22"/>
          <w:shd w:val="clear" w:color="auto" w:fill="FFFFFF"/>
          <w14:textFill>
            <w14:solidFill>
              <w14:schemeClr w14:val="tx1"/>
            </w14:solidFill>
          </w14:textFill>
        </w:rPr>
        <w:t>UNIX</w:t>
      </w:r>
      <w:r>
        <w:rPr>
          <w:rStyle w:val="10"/>
          <w:rFonts w:hint="default" w:asciiTheme="majorAscii" w:hAnsiTheme="majorAscii" w:cstheme="minorHAnsi"/>
          <w:color w:val="000000" w:themeColor="text1"/>
          <w:sz w:val="22"/>
          <w:szCs w:val="22"/>
          <w:shd w:val="clear" w:color="auto" w:fill="FFFFFF"/>
          <w14:textFill>
            <w14:solidFill>
              <w14:schemeClr w14:val="tx1"/>
            </w14:solidFill>
          </w14:textFill>
        </w:rPr>
        <w:fldChar w:fldCharType="end"/>
      </w:r>
      <w:r>
        <w:rPr>
          <w:rFonts w:hint="default" w:asciiTheme="majorAscii" w:hAnsiTheme="majorAscii" w:cstheme="minorHAnsi"/>
          <w:color w:val="000000" w:themeColor="text1"/>
          <w:sz w:val="22"/>
          <w:szCs w:val="22"/>
          <w:shd w:val="clear" w:color="auto" w:fill="FFFFFF"/>
          <w14:textFill>
            <w14:solidFill>
              <w14:schemeClr w14:val="tx1"/>
            </w14:solidFill>
          </w14:textFill>
        </w:rPr>
        <w:t> operating systems, a pipe is a technique for passing information from one program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"https://whatis.techtarget.com/definition/process" </w:instrText>
      </w:r>
      <w:r>
        <w:rPr>
          <w:rFonts w:hint="default" w:asciiTheme="majorAscii" w:hAnsiTheme="majorAscii"/>
          <w:sz w:val="22"/>
          <w:szCs w:val="22"/>
        </w:rPr>
        <w:fldChar w:fldCharType="separate"/>
      </w:r>
      <w:r>
        <w:rPr>
          <w:rStyle w:val="10"/>
          <w:rFonts w:hint="default" w:asciiTheme="majorAscii" w:hAnsiTheme="majorAscii" w:cstheme="minorHAnsi"/>
          <w:color w:val="000000" w:themeColor="text1"/>
          <w:sz w:val="22"/>
          <w:szCs w:val="22"/>
          <w:shd w:val="clear" w:color="auto" w:fill="FFFFFF"/>
          <w14:textFill>
            <w14:solidFill>
              <w14:schemeClr w14:val="tx1"/>
            </w14:solidFill>
          </w14:textFill>
        </w:rPr>
        <w:t>process</w:t>
      </w:r>
      <w:r>
        <w:rPr>
          <w:rStyle w:val="10"/>
          <w:rFonts w:hint="default" w:asciiTheme="majorAscii" w:hAnsiTheme="majorAscii" w:cstheme="minorHAnsi"/>
          <w:color w:val="000000" w:themeColor="text1"/>
          <w:sz w:val="22"/>
          <w:szCs w:val="22"/>
          <w:shd w:val="clear" w:color="auto" w:fill="FFFFFF"/>
          <w14:textFill>
            <w14:solidFill>
              <w14:schemeClr w14:val="tx1"/>
            </w14:solidFill>
          </w14:textFill>
        </w:rPr>
        <w:fldChar w:fldCharType="end"/>
      </w:r>
      <w:r>
        <w:rPr>
          <w:rFonts w:hint="default" w:asciiTheme="majorAscii" w:hAnsiTheme="majorAscii" w:cstheme="minorHAnsi"/>
          <w:color w:val="000000" w:themeColor="text1"/>
          <w:sz w:val="22"/>
          <w:szCs w:val="22"/>
          <w:shd w:val="clear" w:color="auto" w:fill="FFFFFF"/>
          <w14:textFill>
            <w14:solidFill>
              <w14:schemeClr w14:val="tx1"/>
            </w14:solidFill>
          </w14:textFill>
        </w:rPr>
        <w:t> to another. Unlike other forms of interprocess communication (IPC), a pipe is one-way communication only. Basically, a pipe passes a parameter such as the output of one process to another process which accepts it as input. The system temporarily holds the piped information until it is read by the receiving process</w:t>
      </w:r>
      <w:r>
        <w:rPr>
          <w:rFonts w:hint="default" w:cs="Arial" w:asciiTheme="majorAscii" w:hAnsiTheme="majorAscii"/>
          <w:color w:val="6C6C6C"/>
          <w:sz w:val="22"/>
          <w:szCs w:val="22"/>
          <w:shd w:val="clear" w:color="auto" w:fill="FFFFFF"/>
        </w:rPr>
        <w:t>.</w:t>
      </w:r>
    </w:p>
    <w:p>
      <w:pPr>
        <w:rPr>
          <w:rFonts w:hint="default" w:asciiTheme="majorAscii" w:hAnsiTheme="majorAscii" w:cstheme="minorHAnsi"/>
          <w:color w:val="000000" w:themeColor="text1"/>
          <w:sz w:val="22"/>
          <w:szCs w:val="22"/>
          <w14:textFill>
            <w14:solidFill>
              <w14:schemeClr w14:val="tx1"/>
            </w14:solidFill>
          </w14:textFill>
        </w:rPr>
      </w:pPr>
      <w:r>
        <w:rPr>
          <w:rFonts w:hint="default" w:asciiTheme="majorAscii" w:hAnsiTheme="majorAscii" w:cstheme="minorHAnsi"/>
          <w:color w:val="000000" w:themeColor="text1"/>
          <w:sz w:val="22"/>
          <w:szCs w:val="22"/>
          <w:shd w:val="clear" w:color="auto" w:fill="FFFFFF"/>
          <w14:textFill>
            <w14:solidFill>
              <w14:schemeClr w14:val="tx1"/>
            </w14:solidFill>
          </w14:textFill>
        </w:rPr>
        <w:t>Using a UNIX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"https://searchdatacenter.techtarget.com/definition/shell" </w:instrText>
      </w:r>
      <w:r>
        <w:rPr>
          <w:rFonts w:hint="default" w:asciiTheme="majorAscii" w:hAnsiTheme="majorAscii"/>
          <w:sz w:val="22"/>
          <w:szCs w:val="22"/>
        </w:rPr>
        <w:fldChar w:fldCharType="separate"/>
      </w:r>
      <w:r>
        <w:rPr>
          <w:rStyle w:val="10"/>
          <w:rFonts w:hint="default" w:asciiTheme="majorAscii" w:hAnsiTheme="majorAscii" w:cstheme="minorHAnsi"/>
          <w:color w:val="000000" w:themeColor="text1"/>
          <w:sz w:val="22"/>
          <w:szCs w:val="22"/>
          <w:shd w:val="clear" w:color="auto" w:fill="FFFFFF"/>
          <w14:textFill>
            <w14:solidFill>
              <w14:schemeClr w14:val="tx1"/>
            </w14:solidFill>
          </w14:textFill>
        </w:rPr>
        <w:t>shell</w:t>
      </w:r>
      <w:r>
        <w:rPr>
          <w:rStyle w:val="10"/>
          <w:rFonts w:hint="default" w:asciiTheme="majorAscii" w:hAnsiTheme="majorAscii" w:cstheme="minorHAnsi"/>
          <w:color w:val="000000" w:themeColor="text1"/>
          <w:sz w:val="22"/>
          <w:szCs w:val="22"/>
          <w:shd w:val="clear" w:color="auto" w:fill="FFFFFF"/>
          <w14:textFill>
            <w14:solidFill>
              <w14:schemeClr w14:val="tx1"/>
            </w14:solidFill>
          </w14:textFill>
        </w:rPr>
        <w:fldChar w:fldCharType="end"/>
      </w:r>
      <w:r>
        <w:rPr>
          <w:rFonts w:hint="default" w:asciiTheme="majorAscii" w:hAnsiTheme="majorAscii" w:cstheme="minorHAnsi"/>
          <w:color w:val="000000" w:themeColor="text1"/>
          <w:sz w:val="22"/>
          <w:szCs w:val="22"/>
          <w:shd w:val="clear" w:color="auto" w:fill="FFFFFF"/>
          <w14:textFill>
            <w14:solidFill>
              <w14:schemeClr w14:val="tx1"/>
            </w14:solidFill>
          </w14:textFill>
        </w:rPr>
        <w:t> (the UNIX interactive command interface), a pipe is specified in a command line as a simple vertical bar (|) between two command sequences. The output or result of the first command sequence is used as the input to the second command sequence. The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pipe</w:t>
      </w:r>
      <w:r>
        <w:rPr>
          <w:rFonts w:hint="default" w:asciiTheme="majorAscii" w:hAnsiTheme="majorAscii" w:cstheme="minorHAnsi"/>
          <w:color w:val="000000" w:themeColor="text1"/>
          <w:sz w:val="22"/>
          <w:szCs w:val="22"/>
          <w:shd w:val="clear" w:color="auto" w:fill="FFFFFF"/>
          <w14:textFill>
            <w14:solidFill>
              <w14:schemeClr w14:val="tx1"/>
            </w14:solidFill>
          </w14:textFill>
        </w:rPr>
        <w:t> system call is used in a similar way within a program.</w:t>
      </w:r>
    </w:p>
    <w:p>
      <w:pPr>
        <w:rPr>
          <w:rFonts w:hint="default" w:asciiTheme="majorAscii" w:hAnsiTheme="majorAscii"/>
          <w:b/>
          <w:bCs/>
          <w:sz w:val="22"/>
          <w:szCs w:val="22"/>
        </w:rPr>
      </w:pPr>
      <w:r>
        <w:rPr>
          <w:rFonts w:hint="default" w:asciiTheme="majorAscii" w:hAnsiTheme="majorAscii"/>
          <w:b/>
          <w:bCs/>
          <w:sz w:val="22"/>
          <w:szCs w:val="22"/>
        </w:rPr>
        <w:t xml:space="preserve">LIBRARIES USED: </w:t>
      </w:r>
    </w:p>
    <w:p>
      <w:pPr>
        <w:rPr>
          <w:rFonts w:hint="default" w:asciiTheme="majorAscii" w:hAnsiTheme="majorAscii"/>
          <w:sz w:val="22"/>
          <w:szCs w:val="22"/>
        </w:rPr>
      </w:pPr>
      <w:r>
        <w:rPr>
          <w:rFonts w:hint="default" w:asciiTheme="majorAscii" w:hAnsiTheme="majorAscii"/>
          <w:sz w:val="22"/>
          <w:szCs w:val="22"/>
        </w:rPr>
        <w:t xml:space="preserve">#include &lt;stdio.h&gt; </w:t>
      </w:r>
    </w:p>
    <w:p>
      <w:pPr>
        <w:rPr>
          <w:rFonts w:hint="default" w:asciiTheme="majorAscii" w:hAnsiTheme="majorAscii"/>
          <w:b/>
          <w:sz w:val="22"/>
          <w:szCs w:val="22"/>
        </w:rPr>
      </w:pPr>
      <w:r>
        <w:rPr>
          <w:rFonts w:hint="default" w:asciiTheme="majorAscii" w:hAnsiTheme="majorAscii"/>
          <w:b/>
          <w:sz w:val="22"/>
          <w:szCs w:val="22"/>
        </w:rPr>
        <w:t>SYNTAX:</w:t>
      </w:r>
    </w:p>
    <w:p>
      <w:pPr>
        <w:rPr>
          <w:rFonts w:hint="default" w:asciiTheme="majorAscii" w:hAnsiTheme="majorAscii" w:cstheme="minorHAnsi"/>
          <w:bCs/>
          <w:color w:val="000000" w:themeColor="text1"/>
          <w:sz w:val="22"/>
          <w:szCs w:val="22"/>
          <w14:textFill>
            <w14:solidFill>
              <w14:schemeClr w14:val="tx1"/>
            </w14:solidFill>
          </w14:textFill>
        </w:rPr>
      </w:pPr>
      <w:r>
        <w:rPr>
          <w:rFonts w:hint="default" w:asciiTheme="majorAscii" w:hAnsiTheme="majorAscii"/>
          <w:b/>
          <w:sz w:val="22"/>
          <w:szCs w:val="22"/>
        </w:rPr>
        <w:t xml:space="preserve">FILE- </w:t>
      </w:r>
      <w:r>
        <w:rPr>
          <w:rFonts w:hint="default" w:asciiTheme="majorAscii" w:hAnsiTheme="majorAscii"/>
          <w:bCs/>
          <w:sz w:val="22"/>
          <w:szCs w:val="22"/>
        </w:rPr>
        <w:t xml:space="preserve"> </w:t>
      </w:r>
      <w:r>
        <w:rPr>
          <w:rFonts w:hint="default" w:asciiTheme="majorAscii" w:hAnsiTheme="majorAscii" w:cstheme="minorHAnsi"/>
          <w:color w:val="000000" w:themeColor="text1"/>
          <w:spacing w:val="2"/>
          <w:sz w:val="22"/>
          <w:szCs w:val="22"/>
          <w:shd w:val="clear" w:color="auto" w:fill="FFFFFF"/>
          <w14:textFill>
            <w14:solidFill>
              <w14:schemeClr w14:val="tx1"/>
            </w14:solidFill>
          </w14:textFill>
        </w:rPr>
        <w:t>While doing file handling we often use FILE for declaring the pointer in order to point to the file we want to read from or to write on.</w:t>
      </w:r>
    </w:p>
    <w:p>
      <w:pPr>
        <w:rPr>
          <w:rFonts w:hint="default" w:asciiTheme="majorAscii" w:hAnsiTheme="majorAscii"/>
          <w:bCs/>
          <w:sz w:val="22"/>
          <w:szCs w:val="22"/>
        </w:rPr>
      </w:pPr>
      <w:r>
        <w:rPr>
          <w:rFonts w:hint="default" w:asciiTheme="majorAscii" w:hAnsiTheme="majorAscii"/>
          <w:b/>
          <w:sz w:val="22"/>
          <w:szCs w:val="22"/>
        </w:rPr>
        <w:t>popen() –</w:t>
      </w:r>
      <w:r>
        <w:rPr>
          <w:rFonts w:hint="default" w:asciiTheme="majorAscii" w:hAnsiTheme="majorAscii"/>
          <w:bCs/>
          <w:sz w:val="22"/>
          <w:szCs w:val="22"/>
        </w:rPr>
        <w:t xml:space="preserve"> </w:t>
      </w:r>
      <w:r>
        <w:rPr>
          <w:rFonts w:hint="default" w:asciiTheme="majorAscii" w:hAnsiTheme="majorAscii"/>
          <w:color w:val="333333"/>
          <w:sz w:val="22"/>
          <w:szCs w:val="22"/>
          <w:shd w:val="clear" w:color="auto" w:fill="FFFFFF"/>
        </w:rPr>
        <w:t> </w:t>
      </w:r>
      <w:r>
        <w:rPr>
          <w:rFonts w:hint="default" w:asciiTheme="majorAscii" w:hAnsiTheme="majorAscii" w:cstheme="minorHAnsi"/>
          <w:color w:val="333333"/>
          <w:sz w:val="22"/>
          <w:szCs w:val="22"/>
          <w:shd w:val="clear" w:color="auto" w:fill="FFFFFF"/>
        </w:rPr>
        <w:t>First, each time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popen</w:t>
      </w:r>
      <w:r>
        <w:rPr>
          <w:rFonts w:hint="default" w:asciiTheme="majorAscii" w:hAnsiTheme="majorAscii" w:cstheme="minorHAnsi"/>
          <w:color w:val="333333"/>
          <w:sz w:val="22"/>
          <w:szCs w:val="22"/>
          <w:shd w:val="clear" w:color="auto" w:fill="FFFFFF"/>
        </w:rPr>
        <w:t> is called, we have to remember the process ID of the child that we create and either its file descriptor or </w:t>
      </w:r>
      <w:r>
        <w:rPr>
          <w:rStyle w:val="9"/>
          <w:rFonts w:hint="default" w:asciiTheme="majorAscii" w:hAnsiTheme="majorAscii" w:eastAsiaTheme="minorHAnsi" w:cstheme="minorHAnsi"/>
          <w:color w:val="790029"/>
          <w:sz w:val="22"/>
          <w:szCs w:val="22"/>
          <w:shd w:val="clear" w:color="auto" w:fill="FFFFFF"/>
        </w:rPr>
        <w:t>FILE</w:t>
      </w:r>
      <w:r>
        <w:rPr>
          <w:rFonts w:hint="default" w:asciiTheme="majorAscii" w:hAnsiTheme="majorAscii" w:cstheme="minorHAnsi"/>
          <w:color w:val="333333"/>
          <w:sz w:val="22"/>
          <w:szCs w:val="22"/>
          <w:shd w:val="clear" w:color="auto" w:fill="FFFFFF"/>
        </w:rPr>
        <w:t> pointer. We choose to save the child's process ID in the array</w:t>
      </w:r>
      <w:r>
        <w:rPr>
          <w:rFonts w:hint="default" w:asciiTheme="majorAscii" w:hAnsiTheme="majorAscii" w:cstheme="minorHAnsi"/>
          <w:color w:val="000000" w:themeColor="text1"/>
          <w:sz w:val="22"/>
          <w:szCs w:val="22"/>
          <w:shd w:val="clear" w:color="auto" w:fill="FFFFFF"/>
          <w14:textFill>
            <w14:solidFill>
              <w14:schemeClr w14:val="tx1"/>
            </w14:solidFill>
          </w14:textFill>
        </w:rPr>
        <w:t>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childpid</w:t>
      </w:r>
      <w:r>
        <w:rPr>
          <w:rFonts w:hint="default" w:asciiTheme="majorAscii" w:hAnsiTheme="majorAscii" w:cstheme="minorHAnsi"/>
          <w:color w:val="000000" w:themeColor="text1"/>
          <w:sz w:val="22"/>
          <w:szCs w:val="22"/>
          <w:shd w:val="clear" w:color="auto" w:fill="FFFFFF"/>
          <w14:textFill>
            <w14:solidFill>
              <w14:schemeClr w14:val="tx1"/>
            </w14:solidFill>
          </w14:textFill>
        </w:rPr>
        <w:t>,</w:t>
      </w:r>
      <w:r>
        <w:rPr>
          <w:rFonts w:hint="default" w:asciiTheme="majorAscii" w:hAnsiTheme="majorAscii" w:cstheme="minorHAnsi"/>
          <w:color w:val="333333"/>
          <w:sz w:val="22"/>
          <w:szCs w:val="22"/>
          <w:shd w:val="clear" w:color="auto" w:fill="FFFFFF"/>
        </w:rPr>
        <w:t xml:space="preserve"> which we index by the file descriptor.</w:t>
      </w:r>
    </w:p>
    <w:p>
      <w:pPr>
        <w:rPr>
          <w:rFonts w:hint="default" w:asciiTheme="majorAscii" w:hAnsiTheme="majorAscii"/>
          <w:b/>
          <w:sz w:val="22"/>
          <w:szCs w:val="22"/>
        </w:rPr>
      </w:pPr>
      <w:r>
        <w:rPr>
          <w:rFonts w:hint="default" w:asciiTheme="majorAscii" w:hAnsiTheme="majorAscii"/>
          <w:b/>
          <w:sz w:val="22"/>
          <w:szCs w:val="22"/>
        </w:rPr>
        <w:t xml:space="preserve">fgets() – </w:t>
      </w:r>
      <w:r>
        <w:rPr>
          <w:rFonts w:hint="default" w:asciiTheme="majorAscii" w:hAnsiTheme="majorAscii" w:cstheme="minorHAnsi"/>
          <w:color w:val="000000"/>
          <w:sz w:val="22"/>
          <w:szCs w:val="22"/>
          <w:shd w:val="clear" w:color="auto" w:fill="FFFFFF"/>
        </w:rPr>
        <w:t>The C library function char *fgets(char *str, int n, FILE *stream) reads a line from the specified stream and stores it into the string pointed to by str. It stops when either (n-1) characters are read, the newline character is read, or the end-of-file is reached, whichever comes first.</w:t>
      </w:r>
    </w:p>
    <w:p>
      <w:pPr>
        <w:rPr>
          <w:rFonts w:hint="default" w:asciiTheme="majorAscii" w:hAnsiTheme="majorAscii"/>
          <w:bCs/>
          <w:sz w:val="22"/>
          <w:szCs w:val="22"/>
        </w:rPr>
      </w:pPr>
      <w:r>
        <w:rPr>
          <w:rFonts w:hint="default" w:asciiTheme="majorAscii" w:hAnsiTheme="majorAscii"/>
          <w:b/>
          <w:sz w:val="22"/>
          <w:szCs w:val="22"/>
        </w:rPr>
        <w:t xml:space="preserve">fputs() – </w:t>
      </w:r>
      <w:r>
        <w:rPr>
          <w:rFonts w:hint="default" w:asciiTheme="majorAscii" w:hAnsiTheme="majorAscii" w:cstheme="minorHAnsi"/>
          <w:color w:val="000000"/>
          <w:sz w:val="22"/>
          <w:szCs w:val="22"/>
          <w:shd w:val="clear" w:color="auto" w:fill="FFFFFF"/>
        </w:rPr>
        <w:t>The C library function int fputs(const char *str, FILE *stream) writes a string to the specified stream up to but not including the null character</w:t>
      </w:r>
      <w:r>
        <w:rPr>
          <w:rFonts w:hint="default" w:cs="Arial" w:asciiTheme="majorAscii" w:hAnsiTheme="majorAscii"/>
          <w:color w:val="000000"/>
          <w:sz w:val="22"/>
          <w:szCs w:val="22"/>
          <w:shd w:val="clear" w:color="auto" w:fill="FFFFFF"/>
        </w:rPr>
        <w:t>.</w:t>
      </w:r>
    </w:p>
    <w:p>
      <w:pPr>
        <w:rPr>
          <w:rFonts w:hint="default" w:asciiTheme="majorAscii" w:hAnsiTheme="majorAscii"/>
          <w:bCs/>
          <w:sz w:val="22"/>
          <w:szCs w:val="22"/>
        </w:rPr>
      </w:pPr>
      <w:r>
        <w:rPr>
          <w:rFonts w:hint="default" w:asciiTheme="majorAscii" w:hAnsiTheme="majorAscii"/>
          <w:b/>
          <w:sz w:val="22"/>
          <w:szCs w:val="22"/>
        </w:rPr>
        <w:t xml:space="preserve">pclose() - </w:t>
      </w:r>
      <w:r>
        <w:rPr>
          <w:rFonts w:hint="default" w:asciiTheme="majorAscii" w:hAnsiTheme="majorAscii" w:cstheme="minorHAnsi"/>
          <w:color w:val="333333"/>
          <w:sz w:val="22"/>
          <w:szCs w:val="22"/>
          <w:shd w:val="clear" w:color="auto" w:fill="FFFFFF"/>
        </w:rPr>
        <w:t>This way, when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pclose</w:t>
      </w:r>
      <w:r>
        <w:rPr>
          <w:rFonts w:hint="default" w:asciiTheme="majorAscii" w:hAnsiTheme="majorAscii" w:cstheme="minorHAnsi"/>
          <w:color w:val="333333"/>
          <w:sz w:val="22"/>
          <w:szCs w:val="22"/>
          <w:shd w:val="clear" w:color="auto" w:fill="FFFFFF"/>
        </w:rPr>
        <w:t> is called with the </w:t>
      </w:r>
      <w:r>
        <w:rPr>
          <w:rStyle w:val="9"/>
          <w:rFonts w:hint="default" w:asciiTheme="majorAscii" w:hAnsiTheme="majorAscii" w:eastAsiaTheme="minorHAnsi" w:cstheme="minorHAnsi"/>
          <w:color w:val="790029"/>
          <w:sz w:val="22"/>
          <w:szCs w:val="22"/>
          <w:shd w:val="clear" w:color="auto" w:fill="FFFFFF"/>
        </w:rPr>
        <w:t>FILE</w:t>
      </w:r>
      <w:r>
        <w:rPr>
          <w:rFonts w:hint="default" w:asciiTheme="majorAscii" w:hAnsiTheme="majorAscii" w:cstheme="minorHAnsi"/>
          <w:color w:val="333333"/>
          <w:sz w:val="22"/>
          <w:szCs w:val="22"/>
          <w:shd w:val="clear" w:color="auto" w:fill="FFFFFF"/>
        </w:rPr>
        <w:t> pointer as its argument, we call the standard I/O function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fileno</w:t>
      </w:r>
      <w:r>
        <w:rPr>
          <w:rFonts w:hint="default" w:asciiTheme="majorAscii" w:hAnsiTheme="majorAscii" w:cstheme="minorHAnsi"/>
          <w:color w:val="333333"/>
          <w:sz w:val="22"/>
          <w:szCs w:val="22"/>
          <w:shd w:val="clear" w:color="auto" w:fill="FFFFFF"/>
        </w:rPr>
        <w:t> to get the file descriptor, and then have the child process ID for the call to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waitpid</w:t>
      </w:r>
      <w:r>
        <w:rPr>
          <w:rFonts w:hint="default" w:asciiTheme="majorAscii" w:hAnsiTheme="majorAscii" w:cstheme="minorHAnsi"/>
          <w:color w:val="333333"/>
          <w:sz w:val="22"/>
          <w:szCs w:val="22"/>
          <w:shd w:val="clear" w:color="auto" w:fill="FFFFFF"/>
        </w:rPr>
        <w:t>. Since it's possible for a given process to call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popen</w:t>
      </w:r>
      <w:r>
        <w:rPr>
          <w:rFonts w:hint="default" w:asciiTheme="majorAscii" w:hAnsiTheme="majorAscii" w:cstheme="minorHAnsi"/>
          <w:color w:val="000000" w:themeColor="text1"/>
          <w:sz w:val="22"/>
          <w:szCs w:val="22"/>
          <w:shd w:val="clear" w:color="auto" w:fill="FFFFFF"/>
          <w14:textFill>
            <w14:solidFill>
              <w14:schemeClr w14:val="tx1"/>
            </w14:solidFill>
          </w14:textFill>
        </w:rPr>
        <w:t> </w:t>
      </w:r>
      <w:r>
        <w:rPr>
          <w:rFonts w:hint="default" w:asciiTheme="majorAscii" w:hAnsiTheme="majorAscii" w:cstheme="minorHAnsi"/>
          <w:color w:val="333333"/>
          <w:sz w:val="22"/>
          <w:szCs w:val="22"/>
          <w:shd w:val="clear" w:color="auto" w:fill="FFFFFF"/>
        </w:rPr>
        <w:t>more than once, we dynamically allocate the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childpid</w:t>
      </w:r>
      <w:r>
        <w:rPr>
          <w:rFonts w:hint="default" w:asciiTheme="majorAscii" w:hAnsiTheme="majorAscii" w:cstheme="minorHAnsi"/>
          <w:color w:val="000000" w:themeColor="text1"/>
          <w:sz w:val="22"/>
          <w:szCs w:val="22"/>
          <w:shd w:val="clear" w:color="auto" w:fill="FFFFFF"/>
          <w14:textFill>
            <w14:solidFill>
              <w14:schemeClr w14:val="tx1"/>
            </w14:solidFill>
          </w14:textFill>
        </w:rPr>
        <w:t> </w:t>
      </w:r>
      <w:r>
        <w:rPr>
          <w:rFonts w:hint="default" w:asciiTheme="majorAscii" w:hAnsiTheme="majorAscii" w:cstheme="minorHAnsi"/>
          <w:color w:val="333333"/>
          <w:sz w:val="22"/>
          <w:szCs w:val="22"/>
          <w:shd w:val="clear" w:color="auto" w:fill="FFFFFF"/>
        </w:rPr>
        <w:t>array (the first time </w:t>
      </w:r>
      <w:r>
        <w:rPr>
          <w:rStyle w:val="9"/>
          <w:rFonts w:hint="default" w:asciiTheme="majorAscii" w:hAnsiTheme="majorAscii" w:eastAsiaTheme="minorHAnsi" w:cstheme="minorHAnsi"/>
          <w:color w:val="000000" w:themeColor="text1"/>
          <w:sz w:val="22"/>
          <w:szCs w:val="22"/>
          <w:shd w:val="clear" w:color="auto" w:fill="FFFFFF"/>
          <w14:textFill>
            <w14:solidFill>
              <w14:schemeClr w14:val="tx1"/>
            </w14:solidFill>
          </w14:textFill>
        </w:rPr>
        <w:t>popen</w:t>
      </w:r>
      <w:r>
        <w:rPr>
          <w:rFonts w:hint="default" w:asciiTheme="majorAscii" w:hAnsiTheme="majorAscii" w:cstheme="minorHAnsi"/>
          <w:color w:val="333333"/>
          <w:sz w:val="22"/>
          <w:szCs w:val="22"/>
          <w:shd w:val="clear" w:color="auto" w:fill="FFFFFF"/>
        </w:rPr>
        <w:t> is called), with room for as many children as there are file descripto</w:t>
      </w:r>
      <w:r>
        <w:rPr>
          <w:rFonts w:hint="default" w:asciiTheme="majorAscii" w:hAnsiTheme="majorAscii"/>
          <w:bCs/>
          <w:sz w:val="22"/>
          <w:szCs w:val="22"/>
        </w:rPr>
        <w:t>rs</w:t>
      </w:r>
    </w:p>
    <w:p>
      <w:pPr>
        <w:rPr>
          <w:rFonts w:hint="default" w:asciiTheme="majorAscii" w:hAnsiTheme="majorAscii"/>
          <w:bCs/>
          <w:sz w:val="22"/>
          <w:szCs w:val="22"/>
        </w:rPr>
      </w:pPr>
    </w:p>
    <w:p>
      <w:pPr>
        <w:rPr>
          <w:rFonts w:hint="default" w:asciiTheme="majorAscii" w:hAnsiTheme="majorAscii"/>
          <w:b/>
          <w:sz w:val="22"/>
          <w:szCs w:val="22"/>
        </w:rPr>
      </w:pPr>
      <w:r>
        <w:rPr>
          <w:rFonts w:hint="default" w:asciiTheme="majorAscii" w:hAnsiTheme="majorAscii"/>
          <w:b/>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FILE *p=NULL;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FILE *w=NULL;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char buf[1024];</w:t>
      </w:r>
    </w:p>
    <w:p>
      <w:pPr>
        <w:pStyle w:val="11"/>
        <w:rPr>
          <w:rFonts w:hint="default" w:asciiTheme="majorAscii" w:hAnsiTheme="majorAscii"/>
          <w:color w:val="000000"/>
          <w:sz w:val="22"/>
          <w:szCs w:val="22"/>
        </w:rPr>
      </w:pPr>
      <w:r>
        <w:rPr>
          <w:rFonts w:hint="default" w:asciiTheme="majorAscii" w:hAnsiTheme="majorAscii"/>
          <w:color w:val="000000"/>
          <w:sz w:val="22"/>
          <w:szCs w:val="22"/>
        </w:rPr>
        <w:t>p=popen("ls -l","r");</w:t>
      </w:r>
    </w:p>
    <w:p>
      <w:pPr>
        <w:pStyle w:val="11"/>
        <w:rPr>
          <w:rFonts w:hint="default" w:asciiTheme="majorAscii" w:hAnsiTheme="majorAscii"/>
          <w:color w:val="000000"/>
          <w:sz w:val="22"/>
          <w:szCs w:val="22"/>
        </w:rPr>
      </w:pPr>
      <w:r>
        <w:rPr>
          <w:rFonts w:hint="default" w:asciiTheme="majorAscii" w:hAnsiTheme="majorAscii"/>
          <w:color w:val="000000"/>
          <w:sz w:val="22"/>
          <w:szCs w:val="22"/>
        </w:rPr>
        <w:t>w=popen("sort","w");</w:t>
      </w:r>
    </w:p>
    <w:p>
      <w:pPr>
        <w:pStyle w:val="11"/>
        <w:rPr>
          <w:rFonts w:hint="default" w:asciiTheme="majorAscii" w:hAnsiTheme="majorAscii"/>
          <w:color w:val="000000"/>
          <w:sz w:val="22"/>
          <w:szCs w:val="22"/>
        </w:rPr>
      </w:pPr>
      <w:r>
        <w:rPr>
          <w:rFonts w:hint="default" w:asciiTheme="majorAscii" w:hAnsiTheme="majorAscii"/>
          <w:color w:val="000000"/>
          <w:sz w:val="22"/>
          <w:szCs w:val="22"/>
        </w:rPr>
        <w:t>while(fgets(buf,1024,p)!=NULL)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fputs(buf,w);</w:t>
      </w:r>
    </w:p>
    <w:p>
      <w:pPr>
        <w:pStyle w:val="11"/>
        <w:rPr>
          <w:rFonts w:hint="default" w:asciiTheme="majorAscii" w:hAnsiTheme="majorAscii"/>
          <w:color w:val="000000"/>
          <w:sz w:val="22"/>
          <w:szCs w:val="22"/>
        </w:rPr>
      </w:pPr>
      <w:r>
        <w:rPr>
          <w:rFonts w:hint="default" w:asciiTheme="majorAscii" w:hAnsiTheme="majorAscii"/>
          <w:color w:val="000000"/>
          <w:sz w:val="22"/>
          <w:szCs w:val="22"/>
        </w:rPr>
        <w:t>pclose(p);</w:t>
      </w:r>
    </w:p>
    <w:p>
      <w:pPr>
        <w:pStyle w:val="11"/>
        <w:rPr>
          <w:rFonts w:hint="default" w:asciiTheme="majorAscii" w:hAnsiTheme="majorAscii"/>
          <w:color w:val="000000"/>
          <w:sz w:val="22"/>
          <w:szCs w:val="22"/>
        </w:rPr>
      </w:pPr>
      <w:r>
        <w:rPr>
          <w:rFonts w:hint="default" w:asciiTheme="majorAscii" w:hAnsiTheme="majorAscii"/>
          <w:color w:val="000000"/>
          <w:sz w:val="22"/>
          <w:szCs w:val="22"/>
        </w:rPr>
        <w:t>pclose(w);</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tabs>
          <w:tab w:val="left" w:pos="1996"/>
        </w:tabs>
        <w:rPr>
          <w:rFonts w:hint="default" w:asciiTheme="majorAscii" w:hAnsiTheme="majorAscii"/>
          <w:sz w:val="22"/>
          <w:szCs w:val="22"/>
        </w:rPr>
      </w:pPr>
    </w:p>
    <w:p>
      <w:pPr>
        <w:rPr>
          <w:rFonts w:hint="default" w:cs="Arial" w:asciiTheme="majorAscii" w:hAnsiTheme="majorAscii"/>
          <w:color w:val="500050"/>
          <w:sz w:val="22"/>
          <w:szCs w:val="22"/>
          <w:shd w:val="clear" w:color="auto" w:fill="FFFFFF"/>
        </w:rPr>
      </w:pPr>
      <w:r>
        <w:rPr>
          <w:rFonts w:hint="default" w:asciiTheme="majorAscii" w:hAnsiTheme="majorAscii"/>
          <w:b/>
          <w:sz w:val="22"/>
          <w:szCs w:val="22"/>
        </w:rPr>
        <w:t xml:space="preserve">OUTPUT:  </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 gcc cmdpipe.c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 ./a.out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17 Dec 14 20:24 dext.txt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17 Dec 14 20:59 copy.txt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187 Dec 28 19:51 cmdpipe.c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567 Dec 28 20:22 ipcclient.c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616 Dec 14 20:23 filecopy.c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67 Dec 14 21:00 ls-l.c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71537 Dec 14 20:26 Screenshot from 2020-12-14 20-26-29.png</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846 Dec 28 20:22 ipcserver.c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-rwxr-xr-x 1 3-cse-c student  8488 Dec 28 21:04 a.out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total 112</w:t>
      </w:r>
    </w:p>
    <w:p>
      <w:pPr>
        <w:rPr>
          <w:rFonts w:hint="default" w:cs="Arial" w:asciiTheme="majorAscii" w:hAnsiTheme="majorAscii"/>
          <w:color w:val="500050"/>
          <w:sz w:val="22"/>
          <w:szCs w:val="22"/>
          <w:shd w:val="clear" w:color="auto" w:fill="FFFFFF"/>
        </w:rPr>
      </w:pPr>
      <w:r>
        <w:rPr>
          <w:rFonts w:hint="default" w:cs="Arial" w:asciiTheme="majorAscii" w:hAnsiTheme="majorAscii"/>
          <w:color w:val="500050"/>
          <w:sz w:val="22"/>
          <w:szCs w:val="22"/>
          <w:shd w:val="clear" w:color="auto" w:fill="FFFFFF"/>
        </w:rPr>
        <w:t>$ ls -l|sort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17 Dec 14 20:24 dext.txt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17 Dec 14 20:59 copy.txt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187 Dec 28 19:51 cmdpipe.c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567 Dec 28 20:22 ipcclient.c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616 Dec 14 20:23 filecopy.c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67 Dec 14 21:00 ls-l.c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71537 Dec 14 20:26 Screenshot from 2020-12-14 20-26-29.png</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-rw-r--r-- 1 3-cse-c student   846 Dec 28 20:22 ipcserver.c</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-rwxr-xr-x 1 3-cse-c student  8520 Dec 28 20:23 a.out</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shd w:val="clear" w:color="auto" w:fill="FFFFFF"/>
        </w:rPr>
        <w:t>total 112</w:t>
      </w:r>
      <w:r>
        <w:rPr>
          <w:rFonts w:hint="default" w:cs="Arial" w:asciiTheme="majorAscii" w:hAnsiTheme="majorAscii"/>
          <w:color w:val="500050"/>
          <w:sz w:val="22"/>
          <w:szCs w:val="22"/>
        </w:rPr>
        <w:br w:type="textWrapping"/>
      </w:r>
      <w:r>
        <w:rPr>
          <w:rFonts w:hint="default" w:cs="Arial" w:asciiTheme="majorAscii" w:hAnsiTheme="majorAscii"/>
          <w:color w:val="500050"/>
          <w:sz w:val="22"/>
          <w:szCs w:val="22"/>
        </w:rPr>
        <w:br w:type="textWrapping"/>
      </w:r>
    </w:p>
    <w:p>
      <w:pPr>
        <w:rPr>
          <w:rFonts w:hint="default" w:asciiTheme="majorAscii" w:hAnsiTheme="majorAscii"/>
          <w:b/>
          <w:sz w:val="22"/>
          <w:szCs w:val="22"/>
        </w:rPr>
      </w:pPr>
      <w:r>
        <w:rPr>
          <w:rFonts w:hint="default" w:asciiTheme="majorAscii" w:hAnsiTheme="majorAscii"/>
          <w:b/>
          <w:sz w:val="22"/>
          <w:szCs w:val="22"/>
        </w:rPr>
        <w:t>OUTPUT SCREEN SHOT:</w:t>
      </w:r>
    </w:p>
    <w:p>
      <w:pPr>
        <w:rPr>
          <w:rFonts w:hint="default" w:asciiTheme="majorAscii" w:hAnsiTheme="majorAscii"/>
          <w:sz w:val="22"/>
          <w:szCs w:val="22"/>
          <w:lang w:val="en-GB"/>
        </w:rPr>
      </w:pPr>
      <w:r>
        <w:rPr>
          <w:rFonts w:hint="default" w:asciiTheme="majorAscii" w:hAnsiTheme="majorAscii"/>
          <w:sz w:val="22"/>
          <w:szCs w:val="22"/>
          <w:lang w:val="en-GB"/>
        </w:rPr>
        <w:drawing>
          <wp:inline distT="0" distB="0" distL="114300" distR="114300">
            <wp:extent cx="5725160" cy="3995420"/>
            <wp:effectExtent l="0" t="0" r="2540" b="5080"/>
            <wp:docPr id="234" name="Picture 234" descr="ex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exp-4-2"/>
                    <pic:cNvPicPr>
                      <a:picLocks noChangeAspect="1"/>
                    </pic:cNvPicPr>
                  </pic:nvPicPr>
                  <pic:blipFill>
                    <a:blip r:embed="rId71"/>
                    <a:stretch>
                      <a:fillRect/>
                    </a:stretch>
                  </pic:blipFill>
                  <pic:spPr>
                    <a:xfrm>
                      <a:off x="0" y="0"/>
                      <a:ext cx="5725160" cy="3995420"/>
                    </a:xfrm>
                    <a:prstGeom prst="rect">
                      <a:avLst/>
                    </a:prstGeom>
                  </pic:spPr>
                </pic:pic>
              </a:graphicData>
            </a:graphic>
          </wp:inline>
        </w:drawing>
      </w:r>
    </w:p>
    <w:p>
      <w:pPr>
        <w:tabs>
          <w:tab w:val="left" w:pos="1996"/>
        </w:tabs>
        <w:rPr>
          <w:rFonts w:hint="default" w:asciiTheme="majorAscii" w:hAnsiTheme="majorAscii"/>
          <w:sz w:val="22"/>
          <w:szCs w:val="22"/>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ind w:firstLine="3192" w:firstLineChars="1450"/>
        <w:jc w:val="both"/>
        <w:rPr>
          <w:rFonts w:hint="default" w:asciiTheme="majorAscii" w:hAnsiTheme="majorAscii"/>
          <w:b/>
          <w:sz w:val="22"/>
          <w:szCs w:val="22"/>
          <w:u w:val="single"/>
          <w:lang w:val="en-GB"/>
        </w:rPr>
      </w:pPr>
      <w:r>
        <w:rPr>
          <w:rFonts w:hint="default" w:asciiTheme="majorAscii" w:hAnsiTheme="majorAscii"/>
          <w:b/>
          <w:sz w:val="22"/>
          <w:szCs w:val="22"/>
          <w:u w:val="single"/>
        </w:rPr>
        <w:t>EXPERIMENT NO: 5</w:t>
      </w:r>
      <w:r>
        <w:rPr>
          <w:rFonts w:hint="default" w:asciiTheme="majorAscii" w:hAnsiTheme="majorAscii"/>
          <w:b/>
          <w:sz w:val="22"/>
          <w:szCs w:val="22"/>
          <w:u w:val="single"/>
          <w:lang w:val="en-GB"/>
        </w:rPr>
        <w:t>(a)</w:t>
      </w:r>
    </w:p>
    <w:p>
      <w:pPr>
        <w:rPr>
          <w:rFonts w:hint="default" w:asciiTheme="majorAscii" w:hAnsiTheme="majorAscii"/>
          <w:color w:val="000000"/>
          <w:sz w:val="22"/>
          <w:szCs w:val="22"/>
        </w:rPr>
      </w:pPr>
      <w:r>
        <w:rPr>
          <w:rFonts w:hint="default" w:asciiTheme="majorAscii" w:hAnsiTheme="majorAscii"/>
          <w:b/>
          <w:sz w:val="22"/>
          <w:szCs w:val="22"/>
        </w:rPr>
        <w:t>AIM :</w:t>
      </w:r>
      <w:r>
        <w:rPr>
          <w:rFonts w:hint="default" w:asciiTheme="majorAscii" w:hAnsiTheme="majorAscii"/>
          <w:sz w:val="22"/>
          <w:szCs w:val="22"/>
        </w:rPr>
        <w:t xml:space="preserve">  To </w:t>
      </w:r>
      <w:r>
        <w:rPr>
          <w:rFonts w:hint="default" w:asciiTheme="majorAscii" w:hAnsiTheme="majorAscii"/>
          <w:color w:val="000000"/>
          <w:sz w:val="22"/>
          <w:szCs w:val="22"/>
        </w:rPr>
        <w:t>write a C program that illustrates two processes communicating using shared memory.</w:t>
      </w:r>
    </w:p>
    <w:p>
      <w:pPr>
        <w:pStyle w:val="11"/>
        <w:spacing w:before="120" w:beforeAutospacing="0" w:after="144" w:afterAutospacing="0"/>
        <w:ind w:left="48" w:right="48"/>
        <w:jc w:val="both"/>
        <w:rPr>
          <w:rFonts w:hint="default" w:asciiTheme="majorAscii" w:hAnsiTheme="majorAscii" w:cstheme="minorHAnsi"/>
          <w:color w:val="000000"/>
          <w:sz w:val="22"/>
          <w:szCs w:val="22"/>
        </w:rPr>
      </w:pPr>
      <w:r>
        <w:rPr>
          <w:rFonts w:hint="default" w:asciiTheme="majorAscii" w:hAnsiTheme="majorAscii"/>
          <w:b/>
          <w:sz w:val="22"/>
          <w:szCs w:val="22"/>
        </w:rPr>
        <w:t>DESCRIPTION :</w:t>
      </w:r>
      <w:r>
        <w:rPr>
          <w:rFonts w:hint="default" w:asciiTheme="majorAscii" w:hAnsiTheme="majorAscii"/>
          <w:sz w:val="22"/>
          <w:szCs w:val="22"/>
        </w:rPr>
        <w:t xml:space="preserve">  </w:t>
      </w:r>
      <w:r>
        <w:rPr>
          <w:rFonts w:hint="default" w:asciiTheme="majorAscii" w:hAnsiTheme="majorAscii" w:cstheme="minorHAnsi"/>
          <w:color w:val="000000"/>
          <w:sz w:val="22"/>
          <w:szCs w:val="22"/>
        </w:rPr>
        <w:t>Shared memory is a memory shared between two or more processes. To reiterate, each process has its own address space, if any process wants to communicate with some information from its own address space to other processes, then it is only possible with IPC (inter process communication) techniques. As we are already aware, communication can be between related or unrelated processes.</w:t>
      </w:r>
    </w:p>
    <w:p>
      <w:pPr>
        <w:spacing w:before="120" w:after="144" w:line="240" w:lineRule="auto"/>
        <w:ind w:left="48" w:right="48"/>
        <w:jc w:val="both"/>
        <w:rPr>
          <w:rFonts w:hint="default" w:eastAsia="Times New Roman" w:cs="Arial" w:asciiTheme="majorAscii" w:hAnsiTheme="majorAscii"/>
          <w:color w:val="000000"/>
          <w:sz w:val="22"/>
          <w:szCs w:val="22"/>
          <w:lang w:eastAsia="en-IN"/>
        </w:rPr>
      </w:pPr>
      <w:r>
        <w:rPr>
          <w:rFonts w:hint="default" w:eastAsia="Times New Roman" w:asciiTheme="majorAscii" w:hAnsiTheme="majorAscii" w:cstheme="minorHAnsi"/>
          <w:color w:val="000000"/>
          <w:sz w:val="22"/>
          <w:szCs w:val="22"/>
          <w:lang w:eastAsia="en-IN"/>
        </w:rPr>
        <w:t>Usually, inter-related process communication is performed using Pipes or Named Pipes. Unrelated processes (say one process running in one terminal and another process in another terminal) communication can be performed using Named Pipes or through popular IPC techniques of Shared Memory and Message Queues</w:t>
      </w:r>
      <w:r>
        <w:rPr>
          <w:rFonts w:hint="default" w:eastAsia="Times New Roman" w:cs="Arial" w:asciiTheme="majorAscii" w:hAnsiTheme="majorAscii"/>
          <w:color w:val="000000"/>
          <w:sz w:val="22"/>
          <w:szCs w:val="22"/>
          <w:lang w:eastAsia="en-IN"/>
        </w:rPr>
        <w:t>.</w:t>
      </w:r>
    </w:p>
    <w:p>
      <w:pPr>
        <w:rPr>
          <w:rFonts w:hint="default" w:asciiTheme="majorAscii" w:hAnsiTheme="majorAscii"/>
          <w:b/>
          <w:bCs/>
          <w:sz w:val="22"/>
          <w:szCs w:val="22"/>
        </w:rPr>
      </w:pPr>
      <w:r>
        <w:rPr>
          <w:rFonts w:hint="default" w:asciiTheme="majorAscii" w:hAnsiTheme="majorAscii"/>
          <w:b/>
          <w:bCs/>
          <w:sz w:val="22"/>
          <w:szCs w:val="22"/>
        </w:rPr>
        <w:t>SYNTAX :</w:t>
      </w:r>
    </w:p>
    <w:p>
      <w:pPr>
        <w:rPr>
          <w:rFonts w:hint="default" w:asciiTheme="majorAscii" w:hAnsiTheme="majorAscii" w:cstheme="minorHAnsi"/>
          <w:b/>
          <w:bCs/>
          <w:color w:val="000000" w:themeColor="text1"/>
          <w:sz w:val="22"/>
          <w:szCs w:val="22"/>
          <w14:textFill>
            <w14:solidFill>
              <w14:schemeClr w14:val="tx1"/>
            </w14:solidFill>
          </w14:textFill>
        </w:rPr>
      </w:pPr>
      <w:r>
        <w:rPr>
          <w:rFonts w:hint="default" w:asciiTheme="majorAscii" w:hAnsiTheme="majorAscii"/>
          <w:b/>
          <w:bCs/>
          <w:sz w:val="22"/>
          <w:szCs w:val="22"/>
        </w:rPr>
        <w:t xml:space="preserve">ftok() – </w:t>
      </w:r>
      <w:r>
        <w:rPr>
          <w:rFonts w:hint="default" w:asciiTheme="majorAscii" w:hAnsiTheme="majorAscii" w:cstheme="minorHAnsi"/>
          <w:color w:val="000000" w:themeColor="text1"/>
          <w:sz w:val="22"/>
          <w:szCs w:val="22"/>
          <w:shd w:val="clear" w:color="auto" w:fill="FFFFFF"/>
          <w14:textFill>
            <w14:solidFill>
              <w14:schemeClr w14:val="tx1"/>
            </w14:solidFill>
          </w14:textFill>
        </w:rPr>
        <w:t>The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ftok</w:t>
      </w:r>
      <w:r>
        <w:rPr>
          <w:rFonts w:hint="default" w:asciiTheme="majorAscii" w:hAnsiTheme="majorAscii" w:cstheme="minorHAnsi"/>
          <w:color w:val="000000" w:themeColor="text1"/>
          <w:sz w:val="22"/>
          <w:szCs w:val="22"/>
          <w:shd w:val="clear" w:color="auto" w:fill="FFFFFF"/>
          <w14:textFill>
            <w14:solidFill>
              <w14:schemeClr w14:val="tx1"/>
            </w14:solidFill>
          </w14:textFill>
        </w:rPr>
        <w:t>() function shall return a key based on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path</w:t>
      </w:r>
      <w:r>
        <w:rPr>
          <w:rFonts w:hint="default" w:asciiTheme="majorAscii" w:hAnsiTheme="majorAscii" w:cstheme="minorHAnsi"/>
          <w:color w:val="000000" w:themeColor="text1"/>
          <w:sz w:val="22"/>
          <w:szCs w:val="22"/>
          <w:shd w:val="clear" w:color="auto" w:fill="FFFFFF"/>
          <w14:textFill>
            <w14:solidFill>
              <w14:schemeClr w14:val="tx1"/>
            </w14:solidFill>
          </w14:textFill>
        </w:rPr>
        <w:t> and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id</w:t>
      </w:r>
      <w:r>
        <w:rPr>
          <w:rFonts w:hint="default" w:asciiTheme="majorAscii" w:hAnsiTheme="majorAscii" w:cstheme="minorHAnsi"/>
          <w:color w:val="000000" w:themeColor="text1"/>
          <w:sz w:val="22"/>
          <w:szCs w:val="22"/>
          <w:shd w:val="clear" w:color="auto" w:fill="FFFFFF"/>
          <w14:textFill>
            <w14:solidFill>
              <w14:schemeClr w14:val="tx1"/>
            </w14:solidFill>
          </w14:textFill>
        </w:rPr>
        <w:t> that is usable in subsequent calls to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msgget</w:t>
      </w:r>
      <w:r>
        <w:rPr>
          <w:rFonts w:hint="default" w:asciiTheme="majorAscii" w:hAnsiTheme="majorAscii" w:cstheme="minorHAnsi"/>
          <w:color w:val="000000" w:themeColor="text1"/>
          <w:sz w:val="22"/>
          <w:szCs w:val="22"/>
          <w:shd w:val="clear" w:color="auto" w:fill="FFFFFF"/>
          <w14:textFill>
            <w14:solidFill>
              <w14:schemeClr w14:val="tx1"/>
            </w14:solidFill>
          </w14:textFill>
        </w:rPr>
        <w:t>(),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semget</w:t>
      </w:r>
      <w:r>
        <w:rPr>
          <w:rFonts w:hint="default" w:asciiTheme="majorAscii" w:hAnsiTheme="majorAscii" w:cstheme="minorHAnsi"/>
          <w:color w:val="000000" w:themeColor="text1"/>
          <w:sz w:val="22"/>
          <w:szCs w:val="22"/>
          <w:shd w:val="clear" w:color="auto" w:fill="FFFFFF"/>
          <w14:textFill>
            <w14:solidFill>
              <w14:schemeClr w14:val="tx1"/>
            </w14:solidFill>
          </w14:textFill>
        </w:rPr>
        <w:t>(), and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shmget</w:t>
      </w:r>
      <w:r>
        <w:rPr>
          <w:rFonts w:hint="default" w:asciiTheme="majorAscii" w:hAnsiTheme="majorAscii" w:cstheme="minorHAnsi"/>
          <w:color w:val="000000" w:themeColor="text1"/>
          <w:sz w:val="22"/>
          <w:szCs w:val="22"/>
          <w:shd w:val="clear" w:color="auto" w:fill="FFFFFF"/>
          <w14:textFill>
            <w14:solidFill>
              <w14:schemeClr w14:val="tx1"/>
            </w14:solidFill>
          </w14:textFill>
        </w:rPr>
        <w:t>(). The application shall ensure that the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path</w:t>
      </w:r>
      <w:r>
        <w:rPr>
          <w:rFonts w:hint="default" w:asciiTheme="majorAscii" w:hAnsiTheme="majorAscii" w:cstheme="minorHAnsi"/>
          <w:color w:val="000000" w:themeColor="text1"/>
          <w:sz w:val="22"/>
          <w:szCs w:val="22"/>
          <w:shd w:val="clear" w:color="auto" w:fill="FFFFFF"/>
          <w14:textFill>
            <w14:solidFill>
              <w14:schemeClr w14:val="tx1"/>
            </w14:solidFill>
          </w14:textFill>
        </w:rPr>
        <w:t> argument is the pathname of an existing file that the process is able to </w:t>
      </w:r>
      <w:r>
        <w:rPr>
          <w:rFonts w:hint="default" w:asciiTheme="majorAscii" w:hAnsiTheme="majorAscii" w:cstheme="minorHAnsi"/>
          <w:i/>
          <w:iCs/>
          <w:color w:val="000000" w:themeColor="text1"/>
          <w:sz w:val="22"/>
          <w:szCs w:val="22"/>
          <w:shd w:val="clear" w:color="auto" w:fill="FFFFFF"/>
          <w14:textFill>
            <w14:solidFill>
              <w14:schemeClr w14:val="tx1"/>
            </w14:solidFill>
          </w14:textFill>
        </w:rPr>
        <w:t>stat</w:t>
      </w:r>
      <w:r>
        <w:rPr>
          <w:rFonts w:hint="default" w:asciiTheme="majorAscii" w:hAnsiTheme="majorAscii" w:cstheme="minorHAnsi"/>
          <w:color w:val="000000" w:themeColor="text1"/>
          <w:sz w:val="22"/>
          <w:szCs w:val="22"/>
          <w:shd w:val="clear" w:color="auto" w:fill="FFFFFF"/>
          <w14:textFill>
            <w14:solidFill>
              <w14:schemeClr w14:val="tx1"/>
            </w14:solidFill>
          </w14:textFill>
        </w:rPr>
        <w:t>().</w:t>
      </w:r>
    </w:p>
    <w:p>
      <w:pPr>
        <w:rPr>
          <w:rFonts w:hint="default" w:asciiTheme="majorAscii" w:hAnsiTheme="majorAscii"/>
          <w:b/>
          <w:bCs/>
          <w:sz w:val="22"/>
          <w:szCs w:val="22"/>
        </w:rPr>
      </w:pPr>
      <w:r>
        <w:rPr>
          <w:rFonts w:hint="default" w:asciiTheme="majorAscii" w:hAnsiTheme="majorAscii"/>
          <w:b/>
          <w:bCs/>
          <w:sz w:val="22"/>
          <w:szCs w:val="22"/>
        </w:rPr>
        <w:t xml:space="preserve">shmdt() – </w:t>
      </w:r>
      <w:r>
        <w:rPr>
          <w:rFonts w:hint="default" w:asciiTheme="majorAscii" w:hAnsiTheme="majorAscii" w:cstheme="minorHAnsi"/>
          <w:color w:val="000000" w:themeColor="text1"/>
          <w:sz w:val="22"/>
          <w:szCs w:val="22"/>
          <w:shd w:val="clear" w:color="auto" w:fill="FFFFFF"/>
          <w14:textFill>
            <w14:solidFill>
              <w14:schemeClr w14:val="tx1"/>
            </w14:solidFill>
          </w14:textFill>
        </w:rPr>
        <w:t>shmdt() detaches the shared memory segment located at the address specified by shmaddrfrom the address space of the calling process.</w:t>
      </w:r>
    </w:p>
    <w:p>
      <w:pPr>
        <w:pStyle w:val="19"/>
        <w:shd w:val="clear" w:color="auto" w:fill="FFFFFF"/>
        <w:spacing w:before="0" w:beforeAutospacing="0"/>
        <w:rPr>
          <w:rFonts w:hint="default" w:asciiTheme="majorAscii" w:hAnsiTheme="majorAscii"/>
          <w:color w:val="000000"/>
          <w:sz w:val="22"/>
          <w:szCs w:val="22"/>
        </w:rPr>
      </w:pPr>
      <w:r>
        <w:rPr>
          <w:rFonts w:hint="default" w:asciiTheme="majorAscii" w:hAnsiTheme="majorAscii"/>
          <w:b/>
          <w:bCs/>
          <w:sz w:val="22"/>
          <w:szCs w:val="22"/>
        </w:rPr>
        <w:t>shmctl() -</w:t>
      </w:r>
      <w:r>
        <w:rPr>
          <w:rFonts w:hint="default" w:asciiTheme="majorAscii" w:hAnsiTheme="majorAscii"/>
          <w:color w:val="000000"/>
          <w:sz w:val="22"/>
          <w:szCs w:val="22"/>
        </w:rPr>
        <w:t>The </w:t>
      </w:r>
      <w:r>
        <w:rPr>
          <w:rFonts w:hint="default" w:cs="Courier New" w:asciiTheme="majorAscii" w:hAnsiTheme="majorAscii"/>
          <w:color w:val="000000"/>
          <w:sz w:val="22"/>
          <w:szCs w:val="22"/>
        </w:rPr>
        <w:t>shmctl()</w:t>
      </w:r>
      <w:r>
        <w:rPr>
          <w:rFonts w:hint="default" w:asciiTheme="majorAscii" w:hAnsiTheme="majorAscii"/>
          <w:color w:val="000000"/>
          <w:sz w:val="22"/>
          <w:szCs w:val="22"/>
        </w:rPr>
        <w:t> function provides a variety of shared memory control operations as specified by </w:t>
      </w:r>
      <w:r>
        <w:rPr>
          <w:rFonts w:hint="default" w:asciiTheme="majorAscii" w:hAnsiTheme="majorAscii"/>
          <w:i/>
          <w:iCs/>
          <w:color w:val="000000"/>
          <w:sz w:val="22"/>
          <w:szCs w:val="22"/>
        </w:rPr>
        <w:t>cmd</w:t>
      </w:r>
      <w:r>
        <w:rPr>
          <w:rFonts w:hint="default" w:asciiTheme="majorAscii" w:hAnsiTheme="majorAscii"/>
          <w:color w:val="000000"/>
          <w:sz w:val="22"/>
          <w:szCs w:val="22"/>
        </w:rPr>
        <w:t>. The following commands are available:</w:t>
      </w:r>
    </w:p>
    <w:p>
      <w:pPr>
        <w:rPr>
          <w:rFonts w:hint="default" w:asciiTheme="majorAscii" w:hAnsiTheme="majorAscii"/>
          <w:b/>
          <w:bCs/>
          <w:sz w:val="22"/>
          <w:szCs w:val="22"/>
        </w:rPr>
      </w:pPr>
      <w:r>
        <w:rPr>
          <w:rFonts w:hint="default" w:asciiTheme="majorAscii" w:hAnsiTheme="majorAscii"/>
          <w:b/>
          <w:bCs/>
          <w:sz w:val="22"/>
          <w:szCs w:val="22"/>
        </w:rPr>
        <w:t>LIBRARIES USED:</w:t>
      </w:r>
    </w:p>
    <w:p>
      <w:pPr>
        <w:rPr>
          <w:rFonts w:hint="default" w:asciiTheme="majorAscii" w:hAnsiTheme="majorAscii"/>
          <w:sz w:val="22"/>
          <w:szCs w:val="22"/>
        </w:rPr>
      </w:pPr>
      <w:r>
        <w:rPr>
          <w:rFonts w:hint="default" w:asciiTheme="majorAscii" w:hAnsiTheme="majorAscii"/>
          <w:sz w:val="22"/>
          <w:szCs w:val="22"/>
        </w:rPr>
        <w:t>#include &lt;stdlib.h&gt;</w:t>
      </w:r>
    </w:p>
    <w:p>
      <w:pPr>
        <w:rPr>
          <w:rFonts w:hint="default" w:asciiTheme="majorAscii" w:hAnsiTheme="majorAscii"/>
          <w:sz w:val="22"/>
          <w:szCs w:val="22"/>
        </w:rPr>
      </w:pPr>
      <w:r>
        <w:rPr>
          <w:rFonts w:hint="default" w:asciiTheme="majorAscii" w:hAnsiTheme="majorAscii"/>
          <w:sz w:val="22"/>
          <w:szCs w:val="22"/>
        </w:rPr>
        <w:t>#include &lt;sys/ipc.h&gt;</w:t>
      </w:r>
    </w:p>
    <w:p>
      <w:pPr>
        <w:rPr>
          <w:rFonts w:hint="default" w:asciiTheme="majorAscii" w:hAnsiTheme="majorAscii"/>
          <w:sz w:val="22"/>
          <w:szCs w:val="22"/>
        </w:rPr>
      </w:pPr>
      <w:r>
        <w:rPr>
          <w:rFonts w:hint="default" w:asciiTheme="majorAscii" w:hAnsiTheme="majorAscii"/>
          <w:sz w:val="22"/>
          <w:szCs w:val="22"/>
        </w:rPr>
        <w:t>#include &lt;sys/shm.h&gt;</w:t>
      </w:r>
    </w:p>
    <w:p>
      <w:pPr>
        <w:rPr>
          <w:rFonts w:hint="default" w:asciiTheme="majorAscii" w:hAnsiTheme="majorAscii"/>
          <w:sz w:val="22"/>
          <w:szCs w:val="22"/>
        </w:rPr>
      </w:pPr>
      <w:r>
        <w:rPr>
          <w:rFonts w:hint="default" w:asciiTheme="majorAscii" w:hAnsiTheme="majorAscii"/>
          <w:sz w:val="22"/>
          <w:szCs w:val="22"/>
        </w:rPr>
        <w:t>#include &lt;stdio.h&gt;</w:t>
      </w:r>
    </w:p>
    <w:p>
      <w:pPr>
        <w:rPr>
          <w:rFonts w:hint="default" w:asciiTheme="majorAscii" w:hAnsiTheme="majorAscii"/>
          <w:sz w:val="22"/>
          <w:szCs w:val="22"/>
        </w:rPr>
      </w:pPr>
      <w:r>
        <w:rPr>
          <w:rFonts w:hint="default" w:asciiTheme="majorAscii" w:hAnsiTheme="majorAscii"/>
          <w:sz w:val="22"/>
          <w:szCs w:val="22"/>
        </w:rPr>
        <w:t>These contains server client operations.</w:t>
      </w:r>
    </w:p>
    <w:p>
      <w:pPr>
        <w:rPr>
          <w:rFonts w:hint="default" w:asciiTheme="majorAscii" w:hAnsiTheme="majorAscii"/>
          <w:b/>
          <w:bCs/>
          <w:sz w:val="22"/>
          <w:szCs w:val="22"/>
        </w:rPr>
      </w:pPr>
      <w:r>
        <w:rPr>
          <w:rFonts w:hint="default" w:asciiTheme="majorAscii" w:hAnsiTheme="majorAscii"/>
          <w:b/>
          <w:bCs/>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//shared memory server</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#include&lt;sys/ipc.h&gt;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#include&lt;sys/shm.h&gt;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#define NOT_READY -1</w:t>
      </w:r>
    </w:p>
    <w:p>
      <w:pPr>
        <w:pStyle w:val="11"/>
        <w:rPr>
          <w:rFonts w:hint="default" w:asciiTheme="majorAscii" w:hAnsiTheme="majorAscii"/>
          <w:color w:val="000000"/>
          <w:sz w:val="22"/>
          <w:szCs w:val="22"/>
        </w:rPr>
      </w:pPr>
      <w:r>
        <w:rPr>
          <w:rFonts w:hint="default" w:asciiTheme="majorAscii" w:hAnsiTheme="majorAscii"/>
          <w:color w:val="000000"/>
          <w:sz w:val="22"/>
          <w:szCs w:val="22"/>
        </w:rPr>
        <w:t>#define FILLED 0</w:t>
      </w:r>
    </w:p>
    <w:p>
      <w:pPr>
        <w:pStyle w:val="11"/>
        <w:rPr>
          <w:rFonts w:hint="default" w:asciiTheme="majorAscii" w:hAnsiTheme="majorAscii"/>
          <w:color w:val="000000"/>
          <w:sz w:val="22"/>
          <w:szCs w:val="22"/>
        </w:rPr>
      </w:pPr>
      <w:r>
        <w:rPr>
          <w:rFonts w:hint="default" w:asciiTheme="majorAscii" w:hAnsiTheme="majorAscii"/>
          <w:color w:val="000000"/>
          <w:sz w:val="22"/>
          <w:szCs w:val="22"/>
        </w:rPr>
        <w:t>#define TAKEN 1</w:t>
      </w:r>
    </w:p>
    <w:p>
      <w:pPr>
        <w:pStyle w:val="11"/>
        <w:rPr>
          <w:rFonts w:hint="default" w:asciiTheme="majorAscii" w:hAnsiTheme="majorAscii"/>
          <w:color w:val="000000"/>
          <w:sz w:val="22"/>
          <w:szCs w:val="22"/>
        </w:rPr>
      </w:pPr>
      <w:r>
        <w:rPr>
          <w:rFonts w:hint="default" w:asciiTheme="majorAscii" w:hAnsiTheme="majorAscii"/>
          <w:color w:val="000000"/>
          <w:sz w:val="22"/>
          <w:szCs w:val="22"/>
        </w:rPr>
        <w:t>struct Memory</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status;</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data[4];</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void main(int argc,char *argv[])</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key_t ShmKEY;</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ShmID,i;</w:t>
      </w:r>
    </w:p>
    <w:p>
      <w:pPr>
        <w:pStyle w:val="11"/>
        <w:rPr>
          <w:rFonts w:hint="default" w:asciiTheme="majorAscii" w:hAnsiTheme="majorAscii"/>
          <w:color w:val="000000"/>
          <w:sz w:val="22"/>
          <w:szCs w:val="22"/>
        </w:rPr>
      </w:pPr>
      <w:r>
        <w:rPr>
          <w:rFonts w:hint="default" w:asciiTheme="majorAscii" w:hAnsiTheme="majorAscii"/>
          <w:color w:val="000000"/>
          <w:sz w:val="22"/>
          <w:szCs w:val="22"/>
        </w:rPr>
        <w:t>struct Memory * ShmPTR;</w:t>
      </w:r>
    </w:p>
    <w:p>
      <w:pPr>
        <w:pStyle w:val="11"/>
        <w:rPr>
          <w:rFonts w:hint="default" w:asciiTheme="majorAscii" w:hAnsiTheme="majorAscii"/>
          <w:color w:val="000000"/>
          <w:sz w:val="22"/>
          <w:szCs w:val="22"/>
        </w:rPr>
      </w:pPr>
      <w:r>
        <w:rPr>
          <w:rFonts w:hint="default" w:asciiTheme="majorAscii" w:hAnsiTheme="majorAscii"/>
          <w:color w:val="000000"/>
          <w:sz w:val="22"/>
          <w:szCs w:val="22"/>
        </w:rPr>
        <w:t>//prepare for a shared memory</w:t>
      </w:r>
    </w:p>
    <w:p>
      <w:pPr>
        <w:pStyle w:val="11"/>
        <w:rPr>
          <w:rFonts w:hint="default" w:asciiTheme="majorAscii" w:hAnsiTheme="majorAscii"/>
          <w:color w:val="000000"/>
          <w:sz w:val="22"/>
          <w:szCs w:val="22"/>
        </w:rPr>
      </w:pPr>
      <w:r>
        <w:rPr>
          <w:rFonts w:hint="default" w:asciiTheme="majorAscii" w:hAnsiTheme="majorAscii"/>
          <w:color w:val="000000"/>
          <w:sz w:val="22"/>
          <w:szCs w:val="22"/>
        </w:rPr>
        <w:t>ShmKEY=ftok("./",'x');</w:t>
      </w:r>
    </w:p>
    <w:p>
      <w:pPr>
        <w:pStyle w:val="11"/>
        <w:rPr>
          <w:rFonts w:hint="default" w:asciiTheme="majorAscii" w:hAnsiTheme="majorAscii"/>
          <w:color w:val="000000"/>
          <w:sz w:val="22"/>
          <w:szCs w:val="22"/>
        </w:rPr>
      </w:pPr>
      <w:r>
        <w:rPr>
          <w:rFonts w:hint="default" w:asciiTheme="majorAscii" w:hAnsiTheme="majorAscii"/>
          <w:color w:val="000000"/>
          <w:sz w:val="22"/>
          <w:szCs w:val="22"/>
        </w:rPr>
        <w:t>ShmID=shmget(ShmKEY,sizeof(struct Memory),IPC_CREAT|0666);</w:t>
      </w:r>
    </w:p>
    <w:p>
      <w:pPr>
        <w:pStyle w:val="11"/>
        <w:rPr>
          <w:rFonts w:hint="default" w:asciiTheme="majorAscii" w:hAnsiTheme="majorAscii"/>
          <w:color w:val="000000"/>
          <w:sz w:val="22"/>
          <w:szCs w:val="22"/>
        </w:rPr>
      </w:pPr>
      <w:r>
        <w:rPr>
          <w:rFonts w:hint="default" w:asciiTheme="majorAscii" w:hAnsiTheme="majorAscii"/>
          <w:color w:val="000000"/>
          <w:sz w:val="22"/>
          <w:szCs w:val="22"/>
        </w:rPr>
        <w:t>//Returns the starting address of shared memory</w:t>
      </w:r>
    </w:p>
    <w:p>
      <w:pPr>
        <w:pStyle w:val="11"/>
        <w:rPr>
          <w:rFonts w:hint="default" w:asciiTheme="majorAscii" w:hAnsiTheme="majorAscii"/>
          <w:color w:val="000000"/>
          <w:sz w:val="22"/>
          <w:szCs w:val="22"/>
        </w:rPr>
      </w:pPr>
      <w:r>
        <w:rPr>
          <w:rFonts w:hint="default" w:asciiTheme="majorAscii" w:hAnsiTheme="majorAscii"/>
          <w:color w:val="000000"/>
          <w:sz w:val="22"/>
          <w:szCs w:val="22"/>
        </w:rPr>
        <w:t>ShmPTR=(struct Memory *)shmat(ShmID,NULL,0);</w:t>
      </w:r>
    </w:p>
    <w:p>
      <w:pPr>
        <w:pStyle w:val="11"/>
        <w:rPr>
          <w:rFonts w:hint="default" w:asciiTheme="majorAscii" w:hAnsiTheme="majorAscii"/>
          <w:color w:val="000000"/>
          <w:sz w:val="22"/>
          <w:szCs w:val="22"/>
        </w:rPr>
      </w:pPr>
      <w:r>
        <w:rPr>
          <w:rFonts w:hint="default" w:asciiTheme="majorAscii" w:hAnsiTheme="majorAscii"/>
          <w:color w:val="000000"/>
          <w:sz w:val="22"/>
          <w:szCs w:val="22"/>
        </w:rPr>
        <w:t>//shared memory not ready</w:t>
      </w:r>
    </w:p>
    <w:p>
      <w:pPr>
        <w:pStyle w:val="11"/>
        <w:rPr>
          <w:rFonts w:hint="default" w:asciiTheme="majorAscii" w:hAnsiTheme="majorAscii"/>
          <w:color w:val="000000"/>
          <w:sz w:val="22"/>
          <w:szCs w:val="22"/>
        </w:rPr>
      </w:pPr>
      <w:r>
        <w:rPr>
          <w:rFonts w:hint="default" w:asciiTheme="majorAscii" w:hAnsiTheme="majorAscii"/>
          <w:color w:val="000000"/>
          <w:sz w:val="22"/>
          <w:szCs w:val="22"/>
        </w:rPr>
        <w:t>ShmPTR-&gt;status=NOT_READY;</w:t>
      </w:r>
    </w:p>
    <w:p>
      <w:pPr>
        <w:pStyle w:val="11"/>
        <w:rPr>
          <w:rFonts w:hint="default" w:asciiTheme="majorAscii" w:hAnsiTheme="majorAscii"/>
          <w:color w:val="000000"/>
          <w:sz w:val="22"/>
          <w:szCs w:val="22"/>
        </w:rPr>
      </w:pPr>
      <w:r>
        <w:rPr>
          <w:rFonts w:hint="default" w:asciiTheme="majorAscii" w:hAnsiTheme="majorAscii"/>
          <w:color w:val="000000"/>
          <w:sz w:val="22"/>
          <w:szCs w:val="22"/>
        </w:rPr>
        <w:t>//filling the data</w:t>
      </w:r>
    </w:p>
    <w:p>
      <w:pPr>
        <w:pStyle w:val="11"/>
        <w:rPr>
          <w:rFonts w:hint="default" w:asciiTheme="majorAscii" w:hAnsiTheme="majorAscii"/>
          <w:color w:val="000000"/>
          <w:sz w:val="22"/>
          <w:szCs w:val="22"/>
        </w:rPr>
      </w:pPr>
      <w:r>
        <w:rPr>
          <w:rFonts w:hint="default" w:asciiTheme="majorAscii" w:hAnsiTheme="majorAscii"/>
          <w:color w:val="000000"/>
          <w:sz w:val="22"/>
          <w:szCs w:val="22"/>
        </w:rPr>
        <w:t>for(i=0;i&lt;4;i++)</w:t>
      </w:r>
    </w:p>
    <w:p>
      <w:pPr>
        <w:pStyle w:val="11"/>
        <w:rPr>
          <w:rFonts w:hint="default" w:asciiTheme="majorAscii" w:hAnsiTheme="majorAscii"/>
          <w:color w:val="000000"/>
          <w:sz w:val="22"/>
          <w:szCs w:val="22"/>
        </w:rPr>
      </w:pPr>
      <w:r>
        <w:rPr>
          <w:rFonts w:hint="default" w:asciiTheme="majorAscii" w:hAnsiTheme="majorAscii"/>
          <w:color w:val="000000"/>
          <w:sz w:val="22"/>
          <w:szCs w:val="22"/>
        </w:rPr>
        <w:t>ShmPTR-&gt;data[i]=atoi(argv[i+1]);</w:t>
      </w:r>
    </w:p>
    <w:p>
      <w:pPr>
        <w:pStyle w:val="11"/>
        <w:rPr>
          <w:rFonts w:hint="default" w:asciiTheme="majorAscii" w:hAnsiTheme="majorAscii"/>
          <w:color w:val="000000"/>
          <w:sz w:val="22"/>
          <w:szCs w:val="22"/>
        </w:rPr>
      </w:pPr>
      <w:r>
        <w:rPr>
          <w:rFonts w:hint="default" w:asciiTheme="majorAscii" w:hAnsiTheme="majorAscii"/>
          <w:color w:val="000000"/>
          <w:sz w:val="22"/>
          <w:szCs w:val="22"/>
        </w:rPr>
        <w:t>//wait until the data is taken</w:t>
      </w:r>
    </w:p>
    <w:p>
      <w:pPr>
        <w:pStyle w:val="11"/>
        <w:rPr>
          <w:rFonts w:hint="default" w:asciiTheme="majorAscii" w:hAnsiTheme="majorAscii"/>
          <w:color w:val="000000"/>
          <w:sz w:val="22"/>
          <w:szCs w:val="22"/>
        </w:rPr>
      </w:pPr>
      <w:r>
        <w:rPr>
          <w:rFonts w:hint="default" w:asciiTheme="majorAscii" w:hAnsiTheme="majorAscii"/>
          <w:color w:val="000000"/>
          <w:sz w:val="22"/>
          <w:szCs w:val="22"/>
        </w:rPr>
        <w:t>ShmPTR-&gt;status=FILLED;</w:t>
      </w:r>
    </w:p>
    <w:p>
      <w:pPr>
        <w:pStyle w:val="11"/>
        <w:rPr>
          <w:rFonts w:hint="default" w:asciiTheme="majorAscii" w:hAnsiTheme="majorAscii"/>
          <w:color w:val="000000"/>
          <w:sz w:val="22"/>
          <w:szCs w:val="22"/>
        </w:rPr>
      </w:pPr>
      <w:r>
        <w:rPr>
          <w:rFonts w:hint="default" w:asciiTheme="majorAscii" w:hAnsiTheme="majorAscii"/>
          <w:color w:val="000000"/>
          <w:sz w:val="22"/>
          <w:szCs w:val="22"/>
        </w:rPr>
        <w:t>while(ShmPTR-&gt;status!=TAKEN){</w:t>
      </w:r>
    </w:p>
    <w:p>
      <w:pPr>
        <w:pStyle w:val="11"/>
        <w:rPr>
          <w:rFonts w:hint="default" w:asciiTheme="majorAscii" w:hAnsiTheme="majorAscii"/>
          <w:color w:val="000000"/>
          <w:sz w:val="22"/>
          <w:szCs w:val="22"/>
        </w:rPr>
      </w:pPr>
      <w:r>
        <w:rPr>
          <w:rFonts w:hint="default" w:asciiTheme="majorAscii" w:hAnsiTheme="majorAscii"/>
          <w:color w:val="000000"/>
          <w:sz w:val="22"/>
          <w:szCs w:val="22"/>
        </w:rPr>
        <w:t>sleep(1); /sleep for 1 second/</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//detach and remove shared memory</w:t>
      </w:r>
    </w:p>
    <w:p>
      <w:pPr>
        <w:pStyle w:val="11"/>
        <w:rPr>
          <w:rFonts w:hint="default" w:asciiTheme="majorAscii" w:hAnsiTheme="majorAscii"/>
          <w:color w:val="000000"/>
          <w:sz w:val="22"/>
          <w:szCs w:val="22"/>
        </w:rPr>
      </w:pPr>
      <w:r>
        <w:rPr>
          <w:rFonts w:hint="default" w:asciiTheme="majorAscii" w:hAnsiTheme="majorAscii"/>
          <w:color w:val="000000"/>
          <w:sz w:val="22"/>
          <w:szCs w:val="22"/>
        </w:rPr>
        <w:t>shmdt((void *) ShmPTR);</w:t>
      </w:r>
    </w:p>
    <w:p>
      <w:pPr>
        <w:pStyle w:val="11"/>
        <w:rPr>
          <w:rFonts w:hint="default" w:asciiTheme="majorAscii" w:hAnsiTheme="majorAscii"/>
          <w:color w:val="000000"/>
          <w:sz w:val="22"/>
          <w:szCs w:val="22"/>
        </w:rPr>
      </w:pPr>
      <w:r>
        <w:rPr>
          <w:rFonts w:hint="default" w:asciiTheme="majorAscii" w:hAnsiTheme="majorAscii"/>
          <w:color w:val="000000"/>
          <w:sz w:val="22"/>
          <w:szCs w:val="22"/>
        </w:rPr>
        <w:t>shmctl(ShmID,IPC_RMID,NULL);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exit(0);</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p>
    <w:p>
      <w:pPr>
        <w:pStyle w:val="11"/>
        <w:rPr>
          <w:rFonts w:hint="default" w:asciiTheme="majorAscii" w:hAnsiTheme="majorAscii"/>
          <w:color w:val="000000"/>
          <w:sz w:val="22"/>
          <w:szCs w:val="22"/>
        </w:rPr>
      </w:pPr>
      <w:r>
        <w:rPr>
          <w:rFonts w:hint="default" w:asciiTheme="majorAscii" w:hAnsiTheme="majorAscii"/>
          <w:color w:val="000000"/>
          <w:sz w:val="22"/>
          <w:szCs w:val="22"/>
        </w:rPr>
        <w:t>//shared memory client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#include&lt;stdlib.h&gt;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#include&lt;sys/ipc.h&gt;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#include&lt;sys/shm.h&gt;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#include&lt;stdio.h&gt;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#define NOT_READY -1</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#define FILLED 0</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#define TAKEN 1</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struct Memory</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int status;</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int data[4];</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void main(void)</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key_t ShmKEY;</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int ShmID;</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struct Memory * ShmPTR;</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//prepare for a shared memory</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ShmKEY=ftok("./",'x');</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ShmID=shmget(ShmKEY,sizeof(struct Memory),0666);</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ShmPTR=(struct Memory *)shmat(ShmID,NULL,0);</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while(ShmPTR-&gt;status!=FILLED)</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printf("%d %d %d %d\n",ShmPTR-&gt;data[0],ShmPTR-&gt;data[1],ShmPTR-&gt;data[2],ShmPTR-&gt;data[3]);</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ShmPTR-&gt;status=TAKEN;</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shmdt((void *) ShmPTR);</w:t>
      </w:r>
    </w:p>
    <w:p>
      <w:pPr>
        <w:tabs>
          <w:tab w:val="left" w:pos="2400"/>
        </w:tabs>
        <w:rPr>
          <w:rFonts w:hint="default" w:eastAsia="Times New Roman" w:cs="Times New Roman" w:asciiTheme="majorAscii" w:hAnsiTheme="majorAscii"/>
          <w:color w:val="000000"/>
          <w:sz w:val="22"/>
          <w:szCs w:val="22"/>
          <w:lang w:eastAsia="en-IN"/>
        </w:rPr>
      </w:pPr>
      <w:r>
        <w:rPr>
          <w:rFonts w:hint="default" w:eastAsia="Times New Roman" w:cs="Times New Roman" w:asciiTheme="majorAscii" w:hAnsiTheme="majorAscii"/>
          <w:color w:val="000000"/>
          <w:sz w:val="22"/>
          <w:szCs w:val="22"/>
          <w:lang w:eastAsia="en-IN"/>
        </w:rPr>
        <w:t>exit(0);</w:t>
      </w:r>
    </w:p>
    <w:p>
      <w:pPr>
        <w:tabs>
          <w:tab w:val="left" w:pos="2400"/>
        </w:tabs>
        <w:rPr>
          <w:rFonts w:hint="default" w:asciiTheme="majorAscii" w:hAnsiTheme="majorAscii"/>
          <w:sz w:val="22"/>
          <w:szCs w:val="22"/>
        </w:rPr>
      </w:pPr>
      <w:r>
        <w:rPr>
          <w:rFonts w:hint="default" w:eastAsia="Times New Roman" w:cs="Times New Roman" w:asciiTheme="majorAscii" w:hAnsiTheme="majorAscii"/>
          <w:color w:val="000000"/>
          <w:sz w:val="22"/>
          <w:szCs w:val="22"/>
          <w:lang w:eastAsia="en-IN"/>
        </w:rPr>
        <w:t>}</w:t>
      </w:r>
    </w:p>
    <w:p>
      <w:pPr>
        <w:tabs>
          <w:tab w:val="left" w:pos="2400"/>
        </w:tabs>
        <w:rPr>
          <w:rFonts w:hint="default" w:asciiTheme="majorAscii" w:hAnsiTheme="majorAscii"/>
          <w:sz w:val="22"/>
          <w:szCs w:val="22"/>
        </w:rPr>
      </w:pPr>
    </w:p>
    <w:p>
      <w:pPr>
        <w:rPr>
          <w:rFonts w:hint="default" w:asciiTheme="majorAscii" w:hAnsiTheme="majorAscii"/>
          <w:b/>
          <w:bCs/>
          <w:sz w:val="22"/>
          <w:szCs w:val="22"/>
        </w:rPr>
      </w:pPr>
      <w:r>
        <w:rPr>
          <w:rFonts w:hint="default" w:asciiTheme="majorAscii" w:hAnsiTheme="majorAscii"/>
          <w:b/>
          <w:bCs/>
          <w:sz w:val="22"/>
          <w:szCs w:val="22"/>
        </w:rPr>
        <w:t>OUTPUT:</w:t>
      </w:r>
    </w:p>
    <w:p>
      <w:pPr>
        <w:spacing w:after="0" w:line="240" w:lineRule="auto"/>
        <w:rPr>
          <w:rFonts w:hint="default" w:eastAsia="Times New Roman" w:cs="Times New Roman" w:asciiTheme="majorAscii" w:hAnsiTheme="majorAscii"/>
          <w:sz w:val="22"/>
          <w:szCs w:val="22"/>
          <w:lang w:val="en-GB" w:eastAsia="en-IN"/>
        </w:rPr>
      </w:pPr>
      <w:r>
        <w:rPr>
          <w:rFonts w:hint="default" w:eastAsia="Times New Roman" w:cs="Arial" w:asciiTheme="majorAscii" w:hAnsiTheme="majorAscii"/>
          <w:color w:val="500050"/>
          <w:sz w:val="22"/>
          <w:szCs w:val="22"/>
          <w:shd w:val="clear" w:color="auto" w:fill="FFFFFF"/>
          <w:lang w:eastAsia="en-IN"/>
        </w:rPr>
        <w:t>3-cse-c@Lab-04-1</w:t>
      </w:r>
      <w:r>
        <w:rPr>
          <w:rFonts w:hint="default" w:eastAsia="Times New Roman" w:cs="Arial" w:asciiTheme="majorAscii" w:hAnsiTheme="majorAscii"/>
          <w:color w:val="500050"/>
          <w:sz w:val="22"/>
          <w:szCs w:val="22"/>
          <w:shd w:val="clear" w:color="auto" w:fill="FFFFFF"/>
          <w:lang w:val="en-GB" w:eastAsia="en-IN"/>
        </w:rPr>
        <w:t>8</w:t>
      </w:r>
      <w:r>
        <w:rPr>
          <w:rFonts w:hint="default" w:eastAsia="Times New Roman" w:cs="Arial" w:asciiTheme="majorAscii" w:hAnsiTheme="majorAscii"/>
          <w:color w:val="500050"/>
          <w:sz w:val="22"/>
          <w:szCs w:val="22"/>
          <w:shd w:val="clear" w:color="auto" w:fill="FFFFFF"/>
          <w:lang w:eastAsia="en-IN"/>
        </w:rPr>
        <w:t>:~/</w:t>
      </w:r>
      <w:r>
        <w:rPr>
          <w:rFonts w:hint="default" w:eastAsia="Times New Roman" w:cs="Arial" w:asciiTheme="majorAscii" w:hAnsiTheme="majorAscii"/>
          <w:color w:val="500050"/>
          <w:sz w:val="22"/>
          <w:szCs w:val="22"/>
          <w:shd w:val="clear" w:color="auto" w:fill="FFFFFF"/>
          <w:lang w:val="en-GB" w:eastAsia="en-IN"/>
        </w:rPr>
        <w:t>Desktop</w:t>
      </w:r>
      <w:r>
        <w:rPr>
          <w:rFonts w:hint="default" w:eastAsia="Times New Roman" w:cs="Arial" w:asciiTheme="majorAscii" w:hAnsiTheme="majorAscii"/>
          <w:color w:val="500050"/>
          <w:sz w:val="22"/>
          <w:szCs w:val="22"/>
          <w:shd w:val="clear" w:color="auto" w:fill="FFFFFF"/>
          <w:lang w:eastAsia="en-IN"/>
        </w:rPr>
        <w:t>$ gcc ipcserver.c</w:t>
      </w:r>
      <w:r>
        <w:rPr>
          <w:rFonts w:hint="default" w:eastAsia="Times New Roman" w:cs="Arial" w:asciiTheme="majorAscii" w:hAnsiTheme="majorAscii"/>
          <w:color w:val="500050"/>
          <w:sz w:val="22"/>
          <w:szCs w:val="22"/>
          <w:lang w:eastAsia="en-IN"/>
        </w:rPr>
        <w:br w:type="textWrapping"/>
      </w:r>
      <w:r>
        <w:rPr>
          <w:rFonts w:hint="default" w:eastAsia="Times New Roman" w:cs="Arial" w:asciiTheme="majorAscii" w:hAnsiTheme="majorAscii"/>
          <w:color w:val="500050"/>
          <w:sz w:val="22"/>
          <w:szCs w:val="22"/>
          <w:shd w:val="clear" w:color="auto" w:fill="FFFFFF"/>
          <w:lang w:eastAsia="en-IN"/>
        </w:rPr>
        <w:t>3-cse-c@Lab-04-1</w:t>
      </w:r>
      <w:r>
        <w:rPr>
          <w:rFonts w:hint="default" w:eastAsia="Times New Roman" w:cs="Arial" w:asciiTheme="majorAscii" w:hAnsiTheme="majorAscii"/>
          <w:color w:val="500050"/>
          <w:sz w:val="22"/>
          <w:szCs w:val="22"/>
          <w:shd w:val="clear" w:color="auto" w:fill="FFFFFF"/>
          <w:lang w:val="en-GB" w:eastAsia="en-IN"/>
        </w:rPr>
        <w:t>8</w:t>
      </w:r>
      <w:r>
        <w:rPr>
          <w:rFonts w:hint="default" w:eastAsia="Times New Roman" w:cs="Arial" w:asciiTheme="majorAscii" w:hAnsiTheme="majorAscii"/>
          <w:color w:val="500050"/>
          <w:sz w:val="22"/>
          <w:szCs w:val="22"/>
          <w:shd w:val="clear" w:color="auto" w:fill="FFFFFF"/>
          <w:lang w:eastAsia="en-IN"/>
        </w:rPr>
        <w:t>:~/</w:t>
      </w:r>
      <w:r>
        <w:rPr>
          <w:rFonts w:hint="default" w:eastAsia="Times New Roman" w:cs="Arial" w:asciiTheme="majorAscii" w:hAnsiTheme="majorAscii"/>
          <w:color w:val="500050"/>
          <w:sz w:val="22"/>
          <w:szCs w:val="22"/>
          <w:shd w:val="clear" w:color="auto" w:fill="FFFFFF"/>
          <w:lang w:val="en-GB" w:eastAsia="en-IN"/>
        </w:rPr>
        <w:t>Desktop</w:t>
      </w:r>
      <w:r>
        <w:rPr>
          <w:rFonts w:hint="default" w:eastAsia="Times New Roman" w:cs="Arial" w:asciiTheme="majorAscii" w:hAnsiTheme="majorAscii"/>
          <w:color w:val="500050"/>
          <w:sz w:val="22"/>
          <w:szCs w:val="22"/>
          <w:shd w:val="clear" w:color="auto" w:fill="FFFFFF"/>
          <w:lang w:eastAsia="en-IN"/>
        </w:rPr>
        <w:t xml:space="preserve">$ ./a.out 1 2 </w:t>
      </w:r>
      <w:r>
        <w:rPr>
          <w:rFonts w:hint="default" w:eastAsia="Times New Roman" w:cs="Arial" w:asciiTheme="majorAscii" w:hAnsiTheme="majorAscii"/>
          <w:color w:val="500050"/>
          <w:sz w:val="22"/>
          <w:szCs w:val="22"/>
          <w:shd w:val="clear" w:color="auto" w:fill="FFFFFF"/>
          <w:lang w:val="en-GB" w:eastAsia="en-IN"/>
        </w:rPr>
        <w:t>3 4</w:t>
      </w:r>
    </w:p>
    <w:p>
      <w:pPr>
        <w:shd w:val="clear" w:color="auto" w:fill="FFFFFF"/>
        <w:spacing w:after="0" w:line="240" w:lineRule="auto"/>
        <w:rPr>
          <w:rFonts w:hint="default" w:eastAsia="Times New Roman" w:cs="Arial" w:asciiTheme="majorAscii" w:hAnsiTheme="majorAscii"/>
          <w:color w:val="500050"/>
          <w:sz w:val="22"/>
          <w:szCs w:val="22"/>
          <w:lang w:eastAsia="en-IN"/>
        </w:rPr>
      </w:pPr>
      <w:r>
        <w:rPr>
          <w:rFonts w:hint="default" w:eastAsia="Times New Roman" w:cs="Arial" w:asciiTheme="majorAscii" w:hAnsiTheme="majorAscii"/>
          <w:color w:val="500050"/>
          <w:sz w:val="22"/>
          <w:szCs w:val="22"/>
          <w:lang w:eastAsia="en-IN"/>
        </w:rPr>
        <w:t>3-cse-c@Lab-04-1</w:t>
      </w:r>
      <w:r>
        <w:rPr>
          <w:rFonts w:hint="default" w:eastAsia="Times New Roman" w:cs="Arial" w:asciiTheme="majorAscii" w:hAnsiTheme="majorAscii"/>
          <w:color w:val="500050"/>
          <w:sz w:val="22"/>
          <w:szCs w:val="22"/>
          <w:lang w:val="en-GB" w:eastAsia="en-IN"/>
        </w:rPr>
        <w:t>8</w:t>
      </w:r>
      <w:r>
        <w:rPr>
          <w:rFonts w:hint="default" w:eastAsia="Times New Roman" w:cs="Arial" w:asciiTheme="majorAscii" w:hAnsiTheme="majorAscii"/>
          <w:color w:val="500050"/>
          <w:sz w:val="22"/>
          <w:szCs w:val="22"/>
          <w:lang w:eastAsia="en-IN"/>
        </w:rPr>
        <w:t>:~/</w:t>
      </w:r>
      <w:r>
        <w:rPr>
          <w:rFonts w:hint="default" w:eastAsia="Times New Roman" w:cs="Arial" w:asciiTheme="majorAscii" w:hAnsiTheme="majorAscii"/>
          <w:color w:val="500050"/>
          <w:sz w:val="22"/>
          <w:szCs w:val="22"/>
          <w:lang w:val="en-GB" w:eastAsia="en-IN"/>
        </w:rPr>
        <w:t>Desktop</w:t>
      </w:r>
      <w:r>
        <w:rPr>
          <w:rFonts w:hint="default" w:eastAsia="Times New Roman" w:cs="Arial" w:asciiTheme="majorAscii" w:hAnsiTheme="majorAscii"/>
          <w:color w:val="500050"/>
          <w:sz w:val="22"/>
          <w:szCs w:val="22"/>
          <w:lang w:eastAsia="en-IN"/>
        </w:rPr>
        <w:t>$</w:t>
      </w:r>
    </w:p>
    <w:p>
      <w:pPr>
        <w:shd w:val="clear" w:color="auto" w:fill="FFFFFF"/>
        <w:spacing w:after="0" w:line="240" w:lineRule="auto"/>
        <w:rPr>
          <w:rFonts w:hint="default" w:eastAsia="Times New Roman" w:cs="Arial" w:asciiTheme="majorAscii" w:hAnsiTheme="majorAscii"/>
          <w:color w:val="500050"/>
          <w:sz w:val="22"/>
          <w:szCs w:val="22"/>
          <w:lang w:eastAsia="en-IN"/>
        </w:rPr>
      </w:pPr>
    </w:p>
    <w:p>
      <w:pPr>
        <w:shd w:val="clear" w:color="auto" w:fill="FFFFFF"/>
        <w:spacing w:after="0" w:line="240" w:lineRule="auto"/>
        <w:rPr>
          <w:rFonts w:hint="default" w:eastAsia="Times New Roman" w:cs="Arial" w:asciiTheme="majorAscii" w:hAnsiTheme="majorAscii"/>
          <w:color w:val="500050"/>
          <w:sz w:val="22"/>
          <w:szCs w:val="22"/>
          <w:lang w:eastAsia="en-IN"/>
        </w:rPr>
      </w:pPr>
      <w:r>
        <w:rPr>
          <w:rFonts w:hint="default" w:eastAsia="Times New Roman" w:cs="Arial" w:asciiTheme="majorAscii" w:hAnsiTheme="majorAscii"/>
          <w:color w:val="500050"/>
          <w:sz w:val="22"/>
          <w:szCs w:val="22"/>
          <w:lang w:eastAsia="en-IN"/>
        </w:rPr>
        <w:t>3-cse-c@Lab-04-1</w:t>
      </w:r>
      <w:r>
        <w:rPr>
          <w:rFonts w:hint="default" w:eastAsia="Times New Roman" w:cs="Arial" w:asciiTheme="majorAscii" w:hAnsiTheme="majorAscii"/>
          <w:color w:val="500050"/>
          <w:sz w:val="22"/>
          <w:szCs w:val="22"/>
          <w:lang w:val="en-GB" w:eastAsia="en-IN"/>
        </w:rPr>
        <w:t>8</w:t>
      </w:r>
      <w:r>
        <w:rPr>
          <w:rFonts w:hint="default" w:eastAsia="Times New Roman" w:cs="Arial" w:asciiTheme="majorAscii" w:hAnsiTheme="majorAscii"/>
          <w:color w:val="500050"/>
          <w:sz w:val="22"/>
          <w:szCs w:val="22"/>
          <w:lang w:eastAsia="en-IN"/>
        </w:rPr>
        <w:t xml:space="preserve">:~$ cd </w:t>
      </w:r>
      <w:r>
        <w:rPr>
          <w:rFonts w:hint="default" w:eastAsia="Times New Roman" w:cs="Arial" w:asciiTheme="majorAscii" w:hAnsiTheme="majorAscii"/>
          <w:color w:val="500050"/>
          <w:sz w:val="22"/>
          <w:szCs w:val="22"/>
          <w:lang w:val="en-GB" w:eastAsia="en-IN"/>
        </w:rPr>
        <w:t>Desktop</w:t>
      </w:r>
      <w:r>
        <w:rPr>
          <w:rFonts w:hint="default" w:eastAsia="Times New Roman" w:cs="Arial" w:asciiTheme="majorAscii" w:hAnsiTheme="majorAscii"/>
          <w:color w:val="500050"/>
          <w:sz w:val="22"/>
          <w:szCs w:val="22"/>
          <w:lang w:eastAsia="en-IN"/>
        </w:rPr>
        <w:t>/</w:t>
      </w:r>
      <w:r>
        <w:rPr>
          <w:rFonts w:hint="default" w:eastAsia="Times New Roman" w:cs="Arial" w:asciiTheme="majorAscii" w:hAnsiTheme="majorAscii"/>
          <w:color w:val="500050"/>
          <w:sz w:val="22"/>
          <w:szCs w:val="22"/>
          <w:lang w:eastAsia="en-IN"/>
        </w:rPr>
        <w:br w:type="textWrapping"/>
      </w:r>
      <w:r>
        <w:rPr>
          <w:rFonts w:hint="default" w:eastAsia="Times New Roman" w:cs="Arial" w:asciiTheme="majorAscii" w:hAnsiTheme="majorAscii"/>
          <w:color w:val="500050"/>
          <w:sz w:val="22"/>
          <w:szCs w:val="22"/>
          <w:lang w:eastAsia="en-IN"/>
        </w:rPr>
        <w:t>3-cse-c@Lab-04-1</w:t>
      </w:r>
      <w:r>
        <w:rPr>
          <w:rFonts w:hint="default" w:eastAsia="Times New Roman" w:cs="Arial" w:asciiTheme="majorAscii" w:hAnsiTheme="majorAscii"/>
          <w:color w:val="500050"/>
          <w:sz w:val="22"/>
          <w:szCs w:val="22"/>
          <w:lang w:val="en-GB" w:eastAsia="en-IN"/>
        </w:rPr>
        <w:t>8</w:t>
      </w:r>
      <w:r>
        <w:rPr>
          <w:rFonts w:hint="default" w:eastAsia="Times New Roman" w:cs="Arial" w:asciiTheme="majorAscii" w:hAnsiTheme="majorAscii"/>
          <w:color w:val="500050"/>
          <w:sz w:val="22"/>
          <w:szCs w:val="22"/>
          <w:lang w:eastAsia="en-IN"/>
        </w:rPr>
        <w:t>:~/</w:t>
      </w:r>
      <w:r>
        <w:rPr>
          <w:rFonts w:hint="default" w:eastAsia="Times New Roman" w:cs="Arial" w:asciiTheme="majorAscii" w:hAnsiTheme="majorAscii"/>
          <w:color w:val="500050"/>
          <w:sz w:val="22"/>
          <w:szCs w:val="22"/>
          <w:lang w:val="en-GB" w:eastAsia="en-IN"/>
        </w:rPr>
        <w:t>Desktop</w:t>
      </w:r>
      <w:r>
        <w:rPr>
          <w:rFonts w:hint="default" w:eastAsia="Times New Roman" w:cs="Arial" w:asciiTheme="majorAscii" w:hAnsiTheme="majorAscii"/>
          <w:color w:val="500050"/>
          <w:sz w:val="22"/>
          <w:szCs w:val="22"/>
          <w:lang w:eastAsia="en-IN"/>
        </w:rPr>
        <w:t>$ gcc ipcclient.c</w:t>
      </w:r>
      <w:r>
        <w:rPr>
          <w:rFonts w:hint="default" w:eastAsia="Times New Roman" w:cs="Arial" w:asciiTheme="majorAscii" w:hAnsiTheme="majorAscii"/>
          <w:color w:val="500050"/>
          <w:sz w:val="22"/>
          <w:szCs w:val="22"/>
          <w:lang w:eastAsia="en-IN"/>
        </w:rPr>
        <w:br w:type="textWrapping"/>
      </w:r>
      <w:r>
        <w:rPr>
          <w:rFonts w:hint="default" w:eastAsia="Times New Roman" w:cs="Arial" w:asciiTheme="majorAscii" w:hAnsiTheme="majorAscii"/>
          <w:color w:val="500050"/>
          <w:sz w:val="22"/>
          <w:szCs w:val="22"/>
          <w:lang w:eastAsia="en-IN"/>
        </w:rPr>
        <w:t>3-cse-c@Lab-04-1</w:t>
      </w:r>
      <w:r>
        <w:rPr>
          <w:rFonts w:hint="default" w:eastAsia="Times New Roman" w:cs="Arial" w:asciiTheme="majorAscii" w:hAnsiTheme="majorAscii"/>
          <w:color w:val="500050"/>
          <w:sz w:val="22"/>
          <w:szCs w:val="22"/>
          <w:lang w:val="en-GB" w:eastAsia="en-IN"/>
        </w:rPr>
        <w:t>8</w:t>
      </w:r>
      <w:r>
        <w:rPr>
          <w:rFonts w:hint="default" w:eastAsia="Times New Roman" w:cs="Arial" w:asciiTheme="majorAscii" w:hAnsiTheme="majorAscii"/>
          <w:color w:val="500050"/>
          <w:sz w:val="22"/>
          <w:szCs w:val="22"/>
          <w:lang w:eastAsia="en-IN"/>
        </w:rPr>
        <w:t>:~/</w:t>
      </w:r>
      <w:r>
        <w:rPr>
          <w:rFonts w:hint="default" w:eastAsia="Times New Roman" w:cs="Arial" w:asciiTheme="majorAscii" w:hAnsiTheme="majorAscii"/>
          <w:color w:val="500050"/>
          <w:sz w:val="22"/>
          <w:szCs w:val="22"/>
          <w:lang w:val="en-GB" w:eastAsia="en-IN"/>
        </w:rPr>
        <w:t>Desktop</w:t>
      </w:r>
      <w:r>
        <w:rPr>
          <w:rFonts w:hint="default" w:eastAsia="Times New Roman" w:cs="Arial" w:asciiTheme="majorAscii" w:hAnsiTheme="majorAscii"/>
          <w:color w:val="500050"/>
          <w:sz w:val="22"/>
          <w:szCs w:val="22"/>
          <w:lang w:eastAsia="en-IN"/>
        </w:rPr>
        <w:t>$ ./a.out</w:t>
      </w:r>
      <w:r>
        <w:rPr>
          <w:rFonts w:hint="default" w:eastAsia="Times New Roman" w:cs="Arial" w:asciiTheme="majorAscii" w:hAnsiTheme="majorAscii"/>
          <w:color w:val="500050"/>
          <w:sz w:val="22"/>
          <w:szCs w:val="22"/>
          <w:lang w:eastAsia="en-IN"/>
        </w:rPr>
        <w:br w:type="textWrapping"/>
      </w:r>
      <w:r>
        <w:rPr>
          <w:rFonts w:hint="default" w:eastAsia="Times New Roman" w:cs="Arial" w:asciiTheme="majorAscii" w:hAnsiTheme="majorAscii"/>
          <w:color w:val="500050"/>
          <w:sz w:val="22"/>
          <w:szCs w:val="22"/>
          <w:lang w:eastAsia="en-IN"/>
        </w:rPr>
        <w:t xml:space="preserve">1 2 </w:t>
      </w:r>
      <w:r>
        <w:rPr>
          <w:rFonts w:hint="default" w:eastAsia="Times New Roman" w:cs="Arial" w:asciiTheme="majorAscii" w:hAnsiTheme="majorAscii"/>
          <w:color w:val="500050"/>
          <w:sz w:val="22"/>
          <w:szCs w:val="22"/>
          <w:lang w:val="en-GB" w:eastAsia="en-IN"/>
        </w:rPr>
        <w:t xml:space="preserve">3 </w:t>
      </w:r>
      <w:r>
        <w:rPr>
          <w:rFonts w:hint="default" w:eastAsia="Times New Roman" w:cs="Arial" w:asciiTheme="majorAscii" w:hAnsiTheme="majorAscii"/>
          <w:color w:val="500050"/>
          <w:sz w:val="22"/>
          <w:szCs w:val="22"/>
          <w:lang w:eastAsia="en-IN"/>
        </w:rPr>
        <w:t>4</w:t>
      </w:r>
      <w:r>
        <w:rPr>
          <w:rFonts w:hint="default" w:eastAsia="Times New Roman" w:cs="Arial" w:asciiTheme="majorAscii" w:hAnsiTheme="majorAscii"/>
          <w:color w:val="500050"/>
          <w:sz w:val="22"/>
          <w:szCs w:val="22"/>
          <w:lang w:eastAsia="en-IN"/>
        </w:rPr>
        <w:br w:type="textWrapping"/>
      </w:r>
      <w:r>
        <w:rPr>
          <w:rFonts w:hint="default" w:eastAsia="Times New Roman" w:cs="Arial" w:asciiTheme="majorAscii" w:hAnsiTheme="majorAscii"/>
          <w:color w:val="500050"/>
          <w:sz w:val="22"/>
          <w:szCs w:val="22"/>
          <w:lang w:eastAsia="en-IN"/>
        </w:rPr>
        <w:t>3-cse-c@Lab-04-1</w:t>
      </w:r>
      <w:r>
        <w:rPr>
          <w:rFonts w:hint="default" w:eastAsia="Times New Roman" w:cs="Arial" w:asciiTheme="majorAscii" w:hAnsiTheme="majorAscii"/>
          <w:color w:val="500050"/>
          <w:sz w:val="22"/>
          <w:szCs w:val="22"/>
          <w:lang w:val="en-GB" w:eastAsia="en-IN"/>
        </w:rPr>
        <w:t>8</w:t>
      </w:r>
      <w:r>
        <w:rPr>
          <w:rFonts w:hint="default" w:eastAsia="Times New Roman" w:cs="Arial" w:asciiTheme="majorAscii" w:hAnsiTheme="majorAscii"/>
          <w:color w:val="500050"/>
          <w:sz w:val="22"/>
          <w:szCs w:val="22"/>
          <w:lang w:eastAsia="en-IN"/>
        </w:rPr>
        <w:t>:~/</w:t>
      </w:r>
      <w:r>
        <w:rPr>
          <w:rFonts w:hint="default" w:eastAsia="Times New Roman" w:cs="Arial" w:asciiTheme="majorAscii" w:hAnsiTheme="majorAscii"/>
          <w:color w:val="500050"/>
          <w:sz w:val="22"/>
          <w:szCs w:val="22"/>
          <w:lang w:val="en-GB" w:eastAsia="en-IN"/>
        </w:rPr>
        <w:t>Desktop</w:t>
      </w:r>
      <w:r>
        <w:rPr>
          <w:rFonts w:hint="default" w:eastAsia="Times New Roman" w:cs="Arial" w:asciiTheme="majorAscii" w:hAnsiTheme="majorAscii"/>
          <w:color w:val="500050"/>
          <w:sz w:val="22"/>
          <w:szCs w:val="22"/>
          <w:lang w:eastAsia="en-IN"/>
        </w:rPr>
        <w:t>$</w:t>
      </w:r>
    </w:p>
    <w:p>
      <w:pPr>
        <w:tabs>
          <w:tab w:val="left" w:pos="2400"/>
        </w:tabs>
        <w:rPr>
          <w:rFonts w:hint="default" w:asciiTheme="majorAscii" w:hAnsiTheme="majorAscii"/>
          <w:sz w:val="22"/>
          <w:szCs w:val="22"/>
        </w:rPr>
      </w:pPr>
    </w:p>
    <w:p>
      <w:pPr>
        <w:tabs>
          <w:tab w:val="left" w:pos="2400"/>
        </w:tabs>
        <w:rPr>
          <w:rFonts w:hint="default" w:asciiTheme="majorAscii" w:hAnsiTheme="majorAscii"/>
          <w:sz w:val="22"/>
          <w:szCs w:val="22"/>
        </w:rPr>
      </w:pPr>
    </w:p>
    <w:p>
      <w:pPr>
        <w:rPr>
          <w:rFonts w:hint="default" w:asciiTheme="majorAscii" w:hAnsiTheme="majorAscii"/>
          <w:b/>
          <w:bCs/>
          <w:sz w:val="22"/>
          <w:szCs w:val="22"/>
        </w:rPr>
      </w:pPr>
      <w:r>
        <w:rPr>
          <w:rFonts w:hint="default" w:asciiTheme="majorAscii" w:hAnsiTheme="majorAscii"/>
          <w:b/>
          <w:bCs/>
          <w:sz w:val="22"/>
          <w:szCs w:val="22"/>
        </w:rPr>
        <w:t>OUTPUT SCREENSHOTS:</w:t>
      </w:r>
    </w:p>
    <w:p>
      <w:pPr>
        <w:tabs>
          <w:tab w:val="left" w:pos="2400"/>
        </w:tabs>
        <w:rPr>
          <w:rFonts w:hint="default" w:asciiTheme="majorAscii" w:hAnsiTheme="majorAscii"/>
          <w:sz w:val="22"/>
          <w:szCs w:val="22"/>
          <w:lang w:val="en-GB"/>
        </w:rPr>
      </w:pPr>
      <w:r>
        <w:rPr>
          <w:rFonts w:hint="default" w:asciiTheme="majorAscii" w:hAnsiTheme="majorAscii"/>
          <w:sz w:val="22"/>
          <w:szCs w:val="22"/>
          <w:lang w:val="en-GB"/>
        </w:rPr>
        <w:drawing>
          <wp:inline distT="0" distB="0" distL="114300" distR="114300">
            <wp:extent cx="5725160" cy="2175510"/>
            <wp:effectExtent l="0" t="0" r="2540" b="8890"/>
            <wp:docPr id="236" name="Picture 236" descr="ex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exp-5-1"/>
                    <pic:cNvPicPr>
                      <a:picLocks noChangeAspect="1"/>
                    </pic:cNvPicPr>
                  </pic:nvPicPr>
                  <pic:blipFill>
                    <a:blip r:embed="rId72"/>
                    <a:stretch>
                      <a:fillRect/>
                    </a:stretch>
                  </pic:blipFill>
                  <pic:spPr>
                    <a:xfrm>
                      <a:off x="0" y="0"/>
                      <a:ext cx="5725160" cy="2175510"/>
                    </a:xfrm>
                    <a:prstGeom prst="rect">
                      <a:avLst/>
                    </a:prstGeom>
                  </pic:spPr>
                </pic:pic>
              </a:graphicData>
            </a:graphic>
          </wp:inline>
        </w:drawing>
      </w:r>
    </w:p>
    <w:p>
      <w:pPr>
        <w:tabs>
          <w:tab w:val="left" w:pos="2400"/>
        </w:tabs>
        <w:rPr>
          <w:rFonts w:hint="default" w:asciiTheme="majorAscii" w:hAnsiTheme="majorAscii"/>
          <w:sz w:val="22"/>
          <w:szCs w:val="22"/>
        </w:rPr>
      </w:pPr>
    </w:p>
    <w:p>
      <w:pPr>
        <w:tabs>
          <w:tab w:val="left" w:pos="2400"/>
        </w:tabs>
        <w:rPr>
          <w:rFonts w:hint="default" w:asciiTheme="majorAscii" w:hAnsiTheme="majorAscii"/>
          <w:sz w:val="22"/>
          <w:szCs w:val="22"/>
        </w:rPr>
      </w:pPr>
    </w:p>
    <w:p>
      <w:pPr>
        <w:tabs>
          <w:tab w:val="left" w:pos="2400"/>
        </w:tabs>
        <w:rPr>
          <w:rFonts w:hint="default" w:asciiTheme="majorAscii" w:hAnsiTheme="majorAscii"/>
          <w:sz w:val="22"/>
          <w:szCs w:val="22"/>
          <w:lang w:val="en-GB"/>
        </w:rPr>
      </w:pPr>
      <w:r>
        <w:rPr>
          <w:rFonts w:hint="default" w:asciiTheme="majorAscii" w:hAnsiTheme="majorAscii"/>
          <w:sz w:val="22"/>
          <w:szCs w:val="22"/>
          <w:lang w:val="en-GB"/>
        </w:rPr>
        <w:drawing>
          <wp:inline distT="0" distB="0" distL="114300" distR="114300">
            <wp:extent cx="5725160" cy="1907540"/>
            <wp:effectExtent l="0" t="0" r="2540" b="10160"/>
            <wp:docPr id="237" name="Picture 237" descr="ex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exp-5-2"/>
                    <pic:cNvPicPr>
                      <a:picLocks noChangeAspect="1"/>
                    </pic:cNvPicPr>
                  </pic:nvPicPr>
                  <pic:blipFill>
                    <a:blip r:embed="rId73"/>
                    <a:stretch>
                      <a:fillRect/>
                    </a:stretch>
                  </pic:blipFill>
                  <pic:spPr>
                    <a:xfrm>
                      <a:off x="0" y="0"/>
                      <a:ext cx="5725160" cy="1907540"/>
                    </a:xfrm>
                    <a:prstGeom prst="rect">
                      <a:avLst/>
                    </a:prstGeom>
                  </pic:spPr>
                </pic:pic>
              </a:graphicData>
            </a:graphic>
          </wp:inline>
        </w:drawing>
      </w:r>
    </w:p>
    <w:p>
      <w:pPr>
        <w:tabs>
          <w:tab w:val="left" w:pos="2400"/>
        </w:tabs>
        <w:rPr>
          <w:rFonts w:hint="default" w:asciiTheme="majorAscii" w:hAnsiTheme="majorAscii"/>
          <w:sz w:val="22"/>
          <w:szCs w:val="22"/>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p>
    <w:p>
      <w:pPr>
        <w:jc w:val="center"/>
        <w:rPr>
          <w:b/>
          <w:bCs/>
          <w:sz w:val="24"/>
          <w:szCs w:val="24"/>
          <w:u w:val="single"/>
        </w:rPr>
      </w:pPr>
      <w:r>
        <w:rPr>
          <w:b/>
          <w:bCs/>
          <w:sz w:val="24"/>
          <w:szCs w:val="24"/>
          <w:u w:val="single"/>
        </w:rPr>
        <w:t>EXPERIMENT-5B</w:t>
      </w:r>
    </w:p>
    <w:p>
      <w:pPr>
        <w:rPr>
          <w:rFonts w:ascii="Times-Roman" w:hAnsi="Times-Roman" w:cs="Times-Roman"/>
          <w:sz w:val="27"/>
          <w:szCs w:val="27"/>
        </w:rPr>
      </w:pPr>
      <w:r>
        <w:rPr>
          <w:b/>
          <w:bCs/>
          <w:sz w:val="24"/>
          <w:szCs w:val="24"/>
        </w:rPr>
        <w:t xml:space="preserve">AIM: </w:t>
      </w:r>
      <w:r>
        <w:rPr>
          <w:sz w:val="24"/>
          <w:szCs w:val="24"/>
        </w:rPr>
        <w:t>i)</w:t>
      </w:r>
      <w:r>
        <w:rPr>
          <w:b/>
          <w:bCs/>
          <w:sz w:val="24"/>
          <w:szCs w:val="24"/>
        </w:rPr>
        <w:t xml:space="preserve"> </w:t>
      </w:r>
      <w:r>
        <w:rPr>
          <w:sz w:val="27"/>
          <w:szCs w:val="27"/>
        </w:rPr>
        <w:t xml:space="preserve">To </w:t>
      </w:r>
      <w:r>
        <w:rPr>
          <w:rFonts w:ascii="Times-Roman" w:hAnsi="Times-Roman" w:cs="Times-Roman"/>
          <w:sz w:val="27"/>
          <w:szCs w:val="27"/>
        </w:rPr>
        <w:t>write a C program to create a one way pipe using single process.</w:t>
      </w:r>
    </w:p>
    <w:p>
      <w:pPr>
        <w:rPr>
          <w:rFonts w:cstheme="minorHAnsi"/>
          <w:b/>
          <w:bCs/>
          <w:sz w:val="24"/>
          <w:szCs w:val="24"/>
        </w:rPr>
      </w:pPr>
      <w:r>
        <w:rPr>
          <w:rFonts w:cstheme="minorHAnsi"/>
          <w:b/>
          <w:bCs/>
          <w:sz w:val="24"/>
          <w:szCs w:val="24"/>
        </w:rPr>
        <w:t>DESCRIPTION:</w:t>
      </w:r>
      <w:r>
        <w:rPr>
          <w:color w:val="000000"/>
          <w:sz w:val="27"/>
          <w:szCs w:val="27"/>
        </w:rPr>
        <w:t xml:space="preserve"> write() writes up to count bytes to the file referenced by the file descriptor fd from the buffer starting at buf. POSIX requires that a read() which can be proved to occur after a write() has returned returns the new data. Note that not all file systems are POSIX conforming.</w:t>
      </w:r>
    </w:p>
    <w:p>
      <w:pPr>
        <w:rPr>
          <w:rFonts w:cstheme="minorHAnsi"/>
          <w:b/>
          <w:bCs/>
          <w:sz w:val="24"/>
          <w:szCs w:val="24"/>
        </w:rPr>
      </w:pPr>
      <w:r>
        <w:rPr>
          <w:rFonts w:cstheme="minorHAnsi"/>
          <w:b/>
          <w:bCs/>
          <w:sz w:val="24"/>
          <w:szCs w:val="24"/>
        </w:rPr>
        <w:t>LIBRARIES USED:</w:t>
      </w:r>
    </w:p>
    <w:p>
      <w:pPr>
        <w:rPr>
          <w:rFonts w:cstheme="minorHAnsi"/>
          <w:sz w:val="27"/>
          <w:szCs w:val="27"/>
        </w:rPr>
      </w:pPr>
      <w:r>
        <w:rPr>
          <w:rFonts w:cstheme="minorHAnsi"/>
          <w:sz w:val="27"/>
          <w:szCs w:val="27"/>
        </w:rPr>
        <w:t>#include&lt;stdio.h&gt;</w:t>
      </w:r>
    </w:p>
    <w:p>
      <w:pPr>
        <w:pStyle w:val="11"/>
        <w:rPr>
          <w:color w:val="000000"/>
          <w:sz w:val="27"/>
          <w:szCs w:val="27"/>
        </w:rPr>
      </w:pPr>
      <w:r>
        <w:rPr>
          <w:color w:val="000000"/>
          <w:sz w:val="27"/>
          <w:szCs w:val="27"/>
        </w:rPr>
        <w:t>#include&lt;stdlib.h&gt;</w:t>
      </w:r>
    </w:p>
    <w:p>
      <w:pPr>
        <w:pStyle w:val="11"/>
        <w:rPr>
          <w:color w:val="000000"/>
          <w:sz w:val="27"/>
          <w:szCs w:val="27"/>
        </w:rPr>
      </w:pPr>
      <w:r>
        <w:rPr>
          <w:color w:val="000000"/>
          <w:sz w:val="27"/>
          <w:szCs w:val="27"/>
        </w:rPr>
        <w:t>#include&lt;errno.h&gt;</w:t>
      </w:r>
    </w:p>
    <w:p>
      <w:pPr>
        <w:pStyle w:val="11"/>
        <w:rPr>
          <w:color w:val="000000"/>
          <w:sz w:val="27"/>
          <w:szCs w:val="27"/>
        </w:rPr>
      </w:pPr>
      <w:r>
        <w:rPr>
          <w:color w:val="000000"/>
          <w:sz w:val="27"/>
          <w:szCs w:val="27"/>
        </w:rPr>
        <w:t>#include&lt;unistd.h&gt;</w:t>
      </w:r>
    </w:p>
    <w:p>
      <w:pPr>
        <w:pStyle w:val="11"/>
        <w:rPr>
          <w:color w:val="000000"/>
          <w:sz w:val="27"/>
          <w:szCs w:val="27"/>
        </w:rPr>
      </w:pPr>
      <w:r>
        <w:rPr>
          <w:color w:val="000000"/>
          <w:sz w:val="27"/>
          <w:szCs w:val="27"/>
        </w:rPr>
        <w:t>These are the libraries used to work with pipe using single process.</w:t>
      </w:r>
    </w:p>
    <w:p>
      <w:pPr>
        <w:rPr>
          <w:rFonts w:cstheme="minorHAnsi"/>
          <w:b/>
          <w:bCs/>
          <w:sz w:val="24"/>
          <w:szCs w:val="24"/>
        </w:rPr>
      </w:pPr>
      <w:r>
        <w:rPr>
          <w:rFonts w:cstheme="minorHAnsi"/>
          <w:b/>
          <w:bCs/>
          <w:sz w:val="24"/>
          <w:szCs w:val="24"/>
        </w:rPr>
        <w:t>SYNTAX:</w:t>
      </w:r>
    </w:p>
    <w:p>
      <w:pPr>
        <w:rPr>
          <w:rFonts w:cstheme="minorHAnsi"/>
          <w:sz w:val="27"/>
          <w:szCs w:val="27"/>
        </w:rPr>
      </w:pPr>
      <w:r>
        <w:rPr>
          <w:rFonts w:cstheme="minorHAnsi"/>
          <w:sz w:val="27"/>
          <w:szCs w:val="27"/>
        </w:rPr>
        <w:t>int main(){}</w:t>
      </w:r>
      <w:r>
        <w:rPr>
          <w:rFonts w:cstheme="minorHAnsi"/>
          <w:sz w:val="27"/>
          <w:szCs w:val="27"/>
        </w:rPr>
        <w:br w:type="textWrapping"/>
      </w:r>
      <w:r>
        <w:rPr>
          <w:color w:val="000000"/>
          <w:sz w:val="27"/>
          <w:szCs w:val="27"/>
        </w:rPr>
        <w:t>ssize_t  write(int fd, const void *buf, size_t count);</w:t>
      </w:r>
    </w:p>
    <w:p>
      <w:pPr>
        <w:rPr>
          <w:rFonts w:cstheme="minorHAnsi"/>
          <w:b/>
          <w:bCs/>
          <w:sz w:val="24"/>
          <w:szCs w:val="24"/>
        </w:rPr>
      </w:pPr>
      <w:r>
        <w:rPr>
          <w:rFonts w:cstheme="minorHAnsi"/>
          <w:b/>
          <w:bCs/>
          <w:sz w:val="24"/>
          <w:szCs w:val="24"/>
        </w:rPr>
        <w:t>PROGRAM:</w:t>
      </w:r>
    </w:p>
    <w:p>
      <w:pPr>
        <w:pStyle w:val="11"/>
        <w:rPr>
          <w:color w:val="000000"/>
          <w:sz w:val="27"/>
          <w:szCs w:val="27"/>
        </w:rPr>
      </w:pPr>
      <w:r>
        <w:rPr>
          <w:color w:val="000000"/>
          <w:sz w:val="27"/>
          <w:szCs w:val="27"/>
        </w:rPr>
        <w:t>#include&lt;stdio.h&gt;</w:t>
      </w:r>
    </w:p>
    <w:p>
      <w:pPr>
        <w:pStyle w:val="11"/>
        <w:rPr>
          <w:color w:val="000000"/>
          <w:sz w:val="27"/>
          <w:szCs w:val="27"/>
        </w:rPr>
      </w:pPr>
      <w:r>
        <w:rPr>
          <w:color w:val="000000"/>
          <w:sz w:val="27"/>
          <w:szCs w:val="27"/>
        </w:rPr>
        <w:t>#include&lt;stdlib.h&gt;</w:t>
      </w:r>
    </w:p>
    <w:p>
      <w:pPr>
        <w:pStyle w:val="11"/>
        <w:rPr>
          <w:color w:val="000000"/>
          <w:sz w:val="27"/>
          <w:szCs w:val="27"/>
        </w:rPr>
      </w:pPr>
      <w:r>
        <w:rPr>
          <w:color w:val="000000"/>
          <w:sz w:val="27"/>
          <w:szCs w:val="27"/>
        </w:rPr>
        <w:t>#include&lt;errno.h&gt;</w:t>
      </w:r>
    </w:p>
    <w:p>
      <w:pPr>
        <w:pStyle w:val="11"/>
        <w:rPr>
          <w:color w:val="000000"/>
          <w:sz w:val="27"/>
          <w:szCs w:val="27"/>
        </w:rPr>
      </w:pPr>
      <w:r>
        <w:rPr>
          <w:color w:val="000000"/>
          <w:sz w:val="27"/>
          <w:szCs w:val="27"/>
        </w:rPr>
        <w:t>#include&lt;unistd.h&gt;</w:t>
      </w:r>
    </w:p>
    <w:p>
      <w:pPr>
        <w:pStyle w:val="11"/>
        <w:rPr>
          <w:color w:val="000000"/>
          <w:sz w:val="27"/>
          <w:szCs w:val="27"/>
        </w:rPr>
      </w:pPr>
      <w:r>
        <w:rPr>
          <w:color w:val="000000"/>
          <w:sz w:val="27"/>
          <w:szCs w:val="27"/>
        </w:rPr>
        <w:t>int main(void)</w:t>
      </w:r>
    </w:p>
    <w:p>
      <w:pPr>
        <w:pStyle w:val="11"/>
        <w:rPr>
          <w:color w:val="000000"/>
          <w:sz w:val="27"/>
          <w:szCs w:val="27"/>
        </w:rPr>
      </w:pPr>
      <w:r>
        <w:rPr>
          <w:color w:val="000000"/>
          <w:sz w:val="27"/>
          <w:szCs w:val="27"/>
        </w:rPr>
        <w:t>{</w:t>
      </w:r>
    </w:p>
    <w:p>
      <w:pPr>
        <w:pStyle w:val="11"/>
        <w:rPr>
          <w:color w:val="000000"/>
          <w:sz w:val="27"/>
          <w:szCs w:val="27"/>
        </w:rPr>
      </w:pPr>
      <w:r>
        <w:rPr>
          <w:color w:val="000000"/>
          <w:sz w:val="27"/>
          <w:szCs w:val="27"/>
        </w:rPr>
        <w:t>int pfds[2];</w:t>
      </w:r>
    </w:p>
    <w:p>
      <w:pPr>
        <w:pStyle w:val="11"/>
        <w:rPr>
          <w:color w:val="000000"/>
          <w:sz w:val="27"/>
          <w:szCs w:val="27"/>
        </w:rPr>
      </w:pPr>
      <w:r>
        <w:rPr>
          <w:color w:val="000000"/>
          <w:sz w:val="27"/>
          <w:szCs w:val="27"/>
        </w:rPr>
        <w:t>char buf[30];</w:t>
      </w:r>
    </w:p>
    <w:p>
      <w:pPr>
        <w:pStyle w:val="11"/>
        <w:rPr>
          <w:color w:val="000000"/>
          <w:sz w:val="27"/>
          <w:szCs w:val="27"/>
        </w:rPr>
      </w:pPr>
      <w:r>
        <w:rPr>
          <w:color w:val="000000"/>
          <w:sz w:val="27"/>
          <w:szCs w:val="27"/>
        </w:rPr>
        <w:t>if(pipe(pfds)==-1)</w:t>
      </w:r>
    </w:p>
    <w:p>
      <w:pPr>
        <w:pStyle w:val="11"/>
        <w:rPr>
          <w:color w:val="000000"/>
          <w:sz w:val="27"/>
          <w:szCs w:val="27"/>
        </w:rPr>
      </w:pPr>
      <w:r>
        <w:rPr>
          <w:color w:val="000000"/>
          <w:sz w:val="27"/>
          <w:szCs w:val="27"/>
        </w:rPr>
        <w:t>{</w:t>
      </w:r>
    </w:p>
    <w:p>
      <w:pPr>
        <w:pStyle w:val="11"/>
        <w:rPr>
          <w:color w:val="000000"/>
          <w:sz w:val="27"/>
          <w:szCs w:val="27"/>
        </w:rPr>
      </w:pPr>
      <w:r>
        <w:rPr>
          <w:color w:val="000000"/>
          <w:sz w:val="27"/>
          <w:szCs w:val="27"/>
        </w:rPr>
        <w:t>perror(“pipe”);</w:t>
      </w:r>
    </w:p>
    <w:p>
      <w:pPr>
        <w:pStyle w:val="11"/>
        <w:rPr>
          <w:color w:val="000000"/>
          <w:sz w:val="27"/>
          <w:szCs w:val="27"/>
        </w:rPr>
      </w:pPr>
      <w:r>
        <w:rPr>
          <w:color w:val="000000"/>
          <w:sz w:val="27"/>
          <w:szCs w:val="27"/>
        </w:rPr>
        <w:t>exit(1);</w:t>
      </w:r>
    </w:p>
    <w:p>
      <w:pPr>
        <w:pStyle w:val="11"/>
        <w:rPr>
          <w:color w:val="000000"/>
          <w:sz w:val="27"/>
          <w:szCs w:val="27"/>
        </w:rPr>
      </w:pPr>
      <w:r>
        <w:rPr>
          <w:color w:val="000000"/>
          <w:sz w:val="27"/>
          <w:szCs w:val="27"/>
        </w:rPr>
        <w:t>}</w:t>
      </w:r>
    </w:p>
    <w:p>
      <w:pPr>
        <w:pStyle w:val="11"/>
        <w:rPr>
          <w:color w:val="000000"/>
          <w:sz w:val="27"/>
          <w:szCs w:val="27"/>
        </w:rPr>
      </w:pPr>
      <w:r>
        <w:rPr>
          <w:color w:val="000000"/>
          <w:sz w:val="27"/>
          <w:szCs w:val="27"/>
        </w:rPr>
        <w:t>printf(“writing to file descriptor # %d\n”, pfds[1]);</w:t>
      </w:r>
    </w:p>
    <w:p>
      <w:pPr>
        <w:pStyle w:val="11"/>
        <w:rPr>
          <w:color w:val="000000"/>
          <w:sz w:val="27"/>
          <w:szCs w:val="27"/>
        </w:rPr>
      </w:pPr>
      <w:r>
        <w:rPr>
          <w:color w:val="000000"/>
          <w:sz w:val="27"/>
          <w:szCs w:val="27"/>
        </w:rPr>
        <w:t>write(pfds[1],”hello”,6);</w:t>
      </w:r>
    </w:p>
    <w:p>
      <w:pPr>
        <w:pStyle w:val="11"/>
        <w:rPr>
          <w:color w:val="000000"/>
          <w:sz w:val="27"/>
          <w:szCs w:val="27"/>
        </w:rPr>
      </w:pPr>
      <w:r>
        <w:rPr>
          <w:color w:val="000000"/>
          <w:sz w:val="27"/>
          <w:szCs w:val="27"/>
        </w:rPr>
        <w:t>printf(“reading from file descriptor # %d\n”,pfds[0]);</w:t>
      </w:r>
    </w:p>
    <w:p>
      <w:pPr>
        <w:pStyle w:val="11"/>
        <w:rPr>
          <w:color w:val="000000"/>
          <w:sz w:val="27"/>
          <w:szCs w:val="27"/>
        </w:rPr>
      </w:pPr>
      <w:r>
        <w:rPr>
          <w:color w:val="000000"/>
          <w:sz w:val="27"/>
          <w:szCs w:val="27"/>
        </w:rPr>
        <w:t>read(pfds[0],buf,6);</w:t>
      </w:r>
    </w:p>
    <w:p>
      <w:pPr>
        <w:pStyle w:val="11"/>
        <w:rPr>
          <w:color w:val="000000"/>
          <w:sz w:val="36"/>
          <w:szCs w:val="36"/>
        </w:rPr>
      </w:pPr>
      <w:r>
        <w:rPr>
          <w:color w:val="000000"/>
          <w:sz w:val="36"/>
          <w:szCs w:val="36"/>
        </w:rPr>
        <w:t>printf(“%s \n”,buf);</w:t>
      </w:r>
    </w:p>
    <w:p>
      <w:pPr>
        <w:pStyle w:val="11"/>
        <w:rPr>
          <w:color w:val="000000"/>
          <w:sz w:val="27"/>
          <w:szCs w:val="27"/>
        </w:rPr>
      </w:pPr>
      <w:r>
        <w:rPr>
          <w:color w:val="000000"/>
          <w:sz w:val="27"/>
          <w:szCs w:val="27"/>
        </w:rPr>
        <w:t>return 0;</w:t>
      </w:r>
    </w:p>
    <w:p>
      <w:pPr>
        <w:pStyle w:val="11"/>
        <w:rPr>
          <w:color w:val="000000"/>
          <w:sz w:val="27"/>
          <w:szCs w:val="27"/>
        </w:rPr>
      </w:pPr>
      <w:r>
        <w:rPr>
          <w:color w:val="000000"/>
          <w:sz w:val="27"/>
          <w:szCs w:val="27"/>
        </w:rPr>
        <w:t>}</w:t>
      </w:r>
    </w:p>
    <w:p>
      <w:pPr>
        <w:rPr>
          <w:rFonts w:cstheme="minorHAnsi"/>
          <w:b/>
          <w:bCs/>
          <w:sz w:val="24"/>
          <w:szCs w:val="24"/>
        </w:rPr>
      </w:pPr>
      <w:r>
        <w:rPr>
          <w:rFonts w:cstheme="minorHAnsi"/>
          <w:b/>
          <w:bCs/>
          <w:sz w:val="24"/>
          <w:szCs w:val="24"/>
        </w:rPr>
        <w:t>OUTPUT:</w:t>
      </w:r>
    </w:p>
    <w:p>
      <w:pPr>
        <w:rPr>
          <w:rFonts w:cstheme="minorHAnsi"/>
          <w:sz w:val="24"/>
          <w:szCs w:val="24"/>
        </w:rPr>
      </w:pPr>
      <w:r>
        <w:rPr>
          <w:rFonts w:cstheme="minorHAnsi"/>
          <w:b/>
          <w:bCs/>
          <w:sz w:val="24"/>
          <w:szCs w:val="24"/>
        </w:rPr>
        <w:t>$</w:t>
      </w:r>
      <w:r>
        <w:rPr>
          <w:rFonts w:cstheme="minorHAnsi"/>
          <w:sz w:val="24"/>
          <w:szCs w:val="24"/>
        </w:rPr>
        <w:t xml:space="preserve"> gcc pipe</w:t>
      </w:r>
      <w:r>
        <w:rPr>
          <w:rFonts w:hint="default" w:cstheme="minorHAnsi"/>
          <w:sz w:val="24"/>
          <w:szCs w:val="24"/>
          <w:lang w:val="en-GB"/>
        </w:rPr>
        <w:t>1</w:t>
      </w:r>
      <w:r>
        <w:rPr>
          <w:rFonts w:cstheme="minorHAnsi"/>
          <w:sz w:val="24"/>
          <w:szCs w:val="24"/>
        </w:rPr>
        <w:t>.c</w:t>
      </w:r>
    </w:p>
    <w:p>
      <w:pPr>
        <w:rPr>
          <w:rFonts w:hint="default" w:cstheme="minorHAnsi"/>
          <w:sz w:val="24"/>
          <w:szCs w:val="24"/>
          <w:lang w:val="en-GB"/>
        </w:rPr>
      </w:pPr>
      <w:r>
        <w:rPr>
          <w:rFonts w:cstheme="minorHAnsi"/>
          <w:b/>
          <w:bCs/>
          <w:sz w:val="24"/>
          <w:szCs w:val="24"/>
        </w:rPr>
        <w:t>$</w:t>
      </w:r>
      <w:r>
        <w:rPr>
          <w:rFonts w:cstheme="minorHAnsi"/>
          <w:sz w:val="24"/>
          <w:szCs w:val="24"/>
        </w:rPr>
        <w:t xml:space="preserve"> ./a.out</w:t>
      </w:r>
      <w:r>
        <w:rPr>
          <w:rFonts w:hint="default" w:cstheme="minorHAnsi"/>
          <w:sz w:val="24"/>
          <w:szCs w:val="24"/>
          <w:lang w:val="en-GB"/>
        </w:rPr>
        <w:t xml:space="preserve"> pipe1.c</w:t>
      </w:r>
    </w:p>
    <w:p>
      <w:pPr>
        <w:rPr>
          <w:rFonts w:cstheme="minorHAnsi"/>
          <w:sz w:val="24"/>
          <w:szCs w:val="24"/>
        </w:rPr>
      </w:pPr>
      <w:r>
        <w:rPr>
          <w:rFonts w:cstheme="minorHAnsi"/>
          <w:sz w:val="24"/>
          <w:szCs w:val="24"/>
        </w:rPr>
        <w:t>Writing to file descriptor</w:t>
      </w:r>
      <w:r>
        <w:rPr>
          <w:rFonts w:hint="default" w:cstheme="minorHAnsi"/>
          <w:sz w:val="24"/>
          <w:szCs w:val="24"/>
          <w:lang w:val="en-GB"/>
        </w:rPr>
        <w:t xml:space="preserve"> </w:t>
      </w:r>
      <w:r>
        <w:rPr>
          <w:rFonts w:cstheme="minorHAnsi"/>
          <w:sz w:val="24"/>
          <w:szCs w:val="24"/>
        </w:rPr>
        <w:t xml:space="preserve"> # 4</w:t>
      </w:r>
    </w:p>
    <w:p>
      <w:pPr>
        <w:rPr>
          <w:rFonts w:cstheme="minorHAnsi"/>
          <w:sz w:val="24"/>
          <w:szCs w:val="24"/>
        </w:rPr>
      </w:pPr>
      <w:r>
        <w:rPr>
          <w:rFonts w:cstheme="minorHAnsi"/>
          <w:sz w:val="24"/>
          <w:szCs w:val="24"/>
        </w:rPr>
        <w:t>Reading from file descripto</w:t>
      </w:r>
      <w:r>
        <w:rPr>
          <w:rFonts w:hint="default" w:cstheme="minorHAnsi"/>
          <w:sz w:val="24"/>
          <w:szCs w:val="24"/>
          <w:lang w:val="en-GB"/>
        </w:rPr>
        <w:t xml:space="preserve">r </w:t>
      </w:r>
      <w:r>
        <w:rPr>
          <w:rFonts w:cstheme="minorHAnsi"/>
          <w:sz w:val="24"/>
          <w:szCs w:val="24"/>
        </w:rPr>
        <w:t xml:space="preserve"> # 3</w:t>
      </w:r>
    </w:p>
    <w:p>
      <w:pPr>
        <w:rPr>
          <w:rFonts w:cstheme="minorHAnsi"/>
          <w:sz w:val="24"/>
          <w:szCs w:val="24"/>
        </w:rPr>
      </w:pPr>
      <w:r>
        <w:rPr>
          <w:rFonts w:cstheme="minorHAnsi"/>
          <w:sz w:val="24"/>
          <w:szCs w:val="24"/>
        </w:rPr>
        <w:t>hello</w:t>
      </w:r>
    </w:p>
    <w:p>
      <w:pPr>
        <w:rPr>
          <w:rFonts w:cstheme="minorHAnsi"/>
          <w:b/>
          <w:bCs/>
          <w:sz w:val="24"/>
          <w:szCs w:val="24"/>
        </w:rPr>
      </w:pPr>
      <w:r>
        <w:rPr>
          <w:rFonts w:cstheme="minorHAnsi"/>
          <w:b/>
          <w:bCs/>
          <w:sz w:val="24"/>
          <w:szCs w:val="24"/>
        </w:rPr>
        <w:t>OUTPUT SCREENSHOTS:</w:t>
      </w:r>
    </w:p>
    <w:p>
      <w:pPr>
        <w:rPr>
          <w:rFonts w:hint="default" w:cstheme="minorHAnsi"/>
          <w:b/>
          <w:bCs/>
          <w:sz w:val="24"/>
          <w:szCs w:val="24"/>
          <w:lang w:val="en-GB"/>
        </w:rPr>
      </w:pPr>
      <w:r>
        <w:rPr>
          <w:rFonts w:hint="default" w:cstheme="minorHAnsi"/>
          <w:b/>
          <w:bCs/>
          <w:sz w:val="24"/>
          <w:szCs w:val="24"/>
          <w:lang w:val="en-GB"/>
        </w:rPr>
        <w:drawing>
          <wp:inline distT="0" distB="0" distL="114300" distR="114300">
            <wp:extent cx="5726430" cy="1132840"/>
            <wp:effectExtent l="0" t="0" r="1270" b="10160"/>
            <wp:docPr id="112" name="Picture 112" descr="pip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pipe1.c"/>
                    <pic:cNvPicPr>
                      <a:picLocks noChangeAspect="1"/>
                    </pic:cNvPicPr>
                  </pic:nvPicPr>
                  <pic:blipFill>
                    <a:blip r:embed="rId74"/>
                    <a:stretch>
                      <a:fillRect/>
                    </a:stretch>
                  </pic:blipFill>
                  <pic:spPr>
                    <a:xfrm>
                      <a:off x="0" y="0"/>
                      <a:ext cx="5726430" cy="1132840"/>
                    </a:xfrm>
                    <a:prstGeom prst="rect">
                      <a:avLst/>
                    </a:prstGeom>
                  </pic:spPr>
                </pic:pic>
              </a:graphicData>
            </a:graphic>
          </wp:inline>
        </w:drawing>
      </w:r>
    </w:p>
    <w:p>
      <w:pPr>
        <w:ind w:firstLine="3482" w:firstLineChars="1450"/>
        <w:rPr>
          <w:rFonts w:hint="default" w:cstheme="minorHAnsi"/>
          <w:b/>
          <w:bCs/>
          <w:sz w:val="24"/>
          <w:szCs w:val="24"/>
          <w:lang w:val="en-GB"/>
        </w:rPr>
      </w:pPr>
      <w:r>
        <w:rPr>
          <w:rFonts w:hint="default" w:cstheme="minorHAnsi"/>
          <w:b/>
          <w:bCs/>
          <w:sz w:val="24"/>
          <w:szCs w:val="24"/>
          <w:lang w:val="en-GB"/>
        </w:rPr>
        <w:t>Experiment-5b(ii)</w:t>
      </w:r>
    </w:p>
    <w:p>
      <w:pPr>
        <w:rPr>
          <w:rFonts w:ascii="Times-Roman" w:hAnsi="Times-Roman" w:cs="Times-Roman"/>
          <w:sz w:val="27"/>
          <w:szCs w:val="27"/>
        </w:rPr>
      </w:pPr>
      <w:r>
        <w:rPr>
          <w:rFonts w:cstheme="minorHAnsi"/>
          <w:b/>
          <w:bCs/>
          <w:sz w:val="24"/>
          <w:szCs w:val="24"/>
        </w:rPr>
        <w:t xml:space="preserve">AIM: </w:t>
      </w:r>
      <w:r>
        <w:rPr>
          <w:sz w:val="27"/>
          <w:szCs w:val="27"/>
        </w:rPr>
        <w:t>ii)</w:t>
      </w:r>
      <w:r>
        <w:rPr>
          <w:rFonts w:cstheme="minorHAnsi"/>
          <w:b/>
          <w:bCs/>
          <w:sz w:val="27"/>
          <w:szCs w:val="27"/>
        </w:rPr>
        <w:t xml:space="preserve"> </w:t>
      </w:r>
      <w:r>
        <w:rPr>
          <w:rFonts w:ascii="Times-Roman" w:hAnsi="Times-Roman" w:cs="Times-Roman"/>
          <w:sz w:val="27"/>
          <w:szCs w:val="27"/>
        </w:rPr>
        <w:t>Write a C program to create child &amp; parent process and making them communicate  by using pipe().</w:t>
      </w:r>
    </w:p>
    <w:p>
      <w:pPr>
        <w:rPr>
          <w:rFonts w:cstheme="minorHAnsi"/>
          <w:b/>
          <w:bCs/>
          <w:sz w:val="24"/>
          <w:szCs w:val="24"/>
        </w:rPr>
      </w:pPr>
      <w:r>
        <w:rPr>
          <w:rFonts w:cstheme="minorHAnsi"/>
          <w:b/>
          <w:bCs/>
          <w:sz w:val="24"/>
          <w:szCs w:val="24"/>
        </w:rPr>
        <w:t>DESCRIPTION:</w:t>
      </w:r>
      <w:r>
        <w:rPr>
          <w:color w:val="000000"/>
          <w:sz w:val="27"/>
          <w:szCs w:val="27"/>
        </w:rPr>
        <w:t xml:space="preserve"> pipe() creates a pair of file descriptors, pointing to a pipe inode, and places them in the array pointed to by filedes. filedes[0] is for reading, filedes[1] is for writing.</w:t>
      </w:r>
    </w:p>
    <w:p>
      <w:pPr>
        <w:rPr>
          <w:rFonts w:cstheme="minorHAnsi"/>
          <w:b/>
          <w:bCs/>
          <w:sz w:val="24"/>
          <w:szCs w:val="24"/>
        </w:rPr>
      </w:pPr>
      <w:r>
        <w:rPr>
          <w:rFonts w:cstheme="minorHAnsi"/>
          <w:b/>
          <w:bCs/>
          <w:sz w:val="24"/>
          <w:szCs w:val="24"/>
        </w:rPr>
        <w:t>LIBRARIES USED :</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#include&lt;stdlib.h&gt;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#include&lt;errno.h&gt;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pStyle w:val="11"/>
        <w:rPr>
          <w:color w:val="000000"/>
          <w:sz w:val="27"/>
          <w:szCs w:val="27"/>
        </w:rPr>
      </w:pPr>
      <w:r>
        <w:rPr>
          <w:color w:val="000000"/>
          <w:sz w:val="27"/>
          <w:szCs w:val="27"/>
        </w:rPr>
        <w:t>These are the libraries used to work with pipe() using child and parent process.</w:t>
      </w:r>
    </w:p>
    <w:p>
      <w:pPr>
        <w:rPr>
          <w:rFonts w:cstheme="minorHAnsi"/>
          <w:b/>
          <w:bCs/>
          <w:sz w:val="24"/>
          <w:szCs w:val="24"/>
        </w:rPr>
      </w:pPr>
      <w:r>
        <w:rPr>
          <w:rFonts w:cstheme="minorHAnsi"/>
          <w:b/>
          <w:bCs/>
          <w:sz w:val="24"/>
          <w:szCs w:val="24"/>
        </w:rPr>
        <w:t>SYNTAX:</w:t>
      </w:r>
    </w:p>
    <w:p>
      <w:pPr>
        <w:rPr>
          <w:rFonts w:cstheme="minorHAnsi"/>
          <w:b/>
          <w:bCs/>
          <w:sz w:val="24"/>
          <w:szCs w:val="24"/>
        </w:rPr>
      </w:pPr>
      <w:r>
        <w:rPr>
          <w:color w:val="000000"/>
          <w:sz w:val="27"/>
          <w:szCs w:val="27"/>
        </w:rPr>
        <w:t>int pipe(int filedes[2]);</w:t>
      </w:r>
    </w:p>
    <w:p>
      <w:pPr>
        <w:rPr>
          <w:rFonts w:cstheme="minorHAnsi"/>
          <w:b/>
          <w:bCs/>
          <w:sz w:val="24"/>
          <w:szCs w:val="24"/>
        </w:rPr>
      </w:pPr>
      <w:r>
        <w:rPr>
          <w:rFonts w:cstheme="minorHAnsi"/>
          <w:b/>
          <w:bCs/>
          <w:sz w:val="24"/>
          <w:szCs w:val="24"/>
        </w:rPr>
        <w:t>PROGRAM:</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#include&lt;stdlib.h&gt;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#include&lt;errno.h&gt;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main(void)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pfds[2];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buf[30];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pipe(pfds);</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if(!fork())</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printf(“Child: Writing to the pipe\n”);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write(pfds[1],”test”,5);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printf(“Child:exiting\n”);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exit(0);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else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printf(“Parent: reading from pipe\n”);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read(pfds[0],buf,5);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printf(“parent reads: %s \n”,buf);</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wait(NULL);</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return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rPr>
          <w:rFonts w:cstheme="minorHAnsi"/>
          <w:b/>
          <w:bCs/>
          <w:sz w:val="24"/>
          <w:szCs w:val="24"/>
        </w:rPr>
      </w:pPr>
      <w:r>
        <w:rPr>
          <w:rFonts w:cstheme="minorHAnsi"/>
          <w:b/>
          <w:bCs/>
          <w:sz w:val="24"/>
          <w:szCs w:val="24"/>
        </w:rPr>
        <w:t>OUTPUT:</w:t>
      </w:r>
    </w:p>
    <w:p>
      <w:pPr>
        <w:rPr>
          <w:rFonts w:cstheme="minorHAnsi"/>
          <w:sz w:val="24"/>
          <w:szCs w:val="24"/>
        </w:rPr>
      </w:pPr>
      <w:r>
        <w:rPr>
          <w:rFonts w:cstheme="minorHAnsi"/>
          <w:b/>
          <w:bCs/>
          <w:sz w:val="24"/>
          <w:szCs w:val="24"/>
        </w:rPr>
        <w:t xml:space="preserve">$ </w:t>
      </w:r>
      <w:r>
        <w:rPr>
          <w:rFonts w:cstheme="minorHAnsi"/>
          <w:sz w:val="24"/>
          <w:szCs w:val="24"/>
        </w:rPr>
        <w:t>gcc pipe</w:t>
      </w:r>
      <w:r>
        <w:rPr>
          <w:rFonts w:hint="default" w:cstheme="minorHAnsi"/>
          <w:sz w:val="24"/>
          <w:szCs w:val="24"/>
          <w:lang w:val="en-GB"/>
        </w:rPr>
        <w:t>2</w:t>
      </w:r>
      <w:r>
        <w:rPr>
          <w:rFonts w:cstheme="minorHAnsi"/>
          <w:sz w:val="24"/>
          <w:szCs w:val="24"/>
        </w:rPr>
        <w:t>.c</w:t>
      </w:r>
    </w:p>
    <w:p>
      <w:pPr>
        <w:rPr>
          <w:rFonts w:hint="default" w:cstheme="minorHAnsi"/>
          <w:sz w:val="24"/>
          <w:szCs w:val="24"/>
          <w:lang w:val="en-GB"/>
        </w:rPr>
      </w:pPr>
      <w:r>
        <w:rPr>
          <w:rFonts w:cstheme="minorHAnsi"/>
          <w:b/>
          <w:bCs/>
          <w:sz w:val="24"/>
          <w:szCs w:val="24"/>
        </w:rPr>
        <w:t xml:space="preserve">$ </w:t>
      </w:r>
      <w:r>
        <w:rPr>
          <w:rFonts w:cstheme="minorHAnsi"/>
          <w:sz w:val="24"/>
          <w:szCs w:val="24"/>
        </w:rPr>
        <w:t>./a.out</w:t>
      </w:r>
      <w:r>
        <w:rPr>
          <w:rFonts w:hint="default" w:cstheme="minorHAnsi"/>
          <w:sz w:val="24"/>
          <w:szCs w:val="24"/>
          <w:lang w:val="en-GB"/>
        </w:rPr>
        <w:t xml:space="preserve"> pipe2.c</w:t>
      </w:r>
    </w:p>
    <w:p>
      <w:pPr>
        <w:rPr>
          <w:rFonts w:cstheme="minorHAnsi"/>
          <w:sz w:val="24"/>
          <w:szCs w:val="24"/>
        </w:rPr>
      </w:pPr>
      <w:r>
        <w:rPr>
          <w:rFonts w:cstheme="minorHAnsi"/>
          <w:sz w:val="24"/>
          <w:szCs w:val="24"/>
        </w:rPr>
        <w:t>Parent: reading from pipe</w:t>
      </w:r>
    </w:p>
    <w:p>
      <w:pPr>
        <w:rPr>
          <w:rFonts w:cstheme="minorHAnsi"/>
          <w:sz w:val="24"/>
          <w:szCs w:val="24"/>
        </w:rPr>
      </w:pPr>
      <w:r>
        <w:rPr>
          <w:rFonts w:cstheme="minorHAnsi"/>
          <w:sz w:val="24"/>
          <w:szCs w:val="24"/>
        </w:rPr>
        <w:t>Child: writing to pipe</w:t>
      </w:r>
    </w:p>
    <w:p>
      <w:pPr>
        <w:rPr>
          <w:rFonts w:cstheme="minorHAnsi"/>
          <w:sz w:val="24"/>
          <w:szCs w:val="24"/>
        </w:rPr>
      </w:pPr>
      <w:r>
        <w:rPr>
          <w:rFonts w:cstheme="minorHAnsi"/>
          <w:sz w:val="24"/>
          <w:szCs w:val="24"/>
        </w:rPr>
        <w:t>Child: existing</w:t>
      </w:r>
    </w:p>
    <w:p>
      <w:pPr>
        <w:rPr>
          <w:rFonts w:cstheme="minorHAnsi"/>
          <w:sz w:val="24"/>
          <w:szCs w:val="24"/>
        </w:rPr>
      </w:pPr>
      <w:r>
        <w:rPr>
          <w:rFonts w:cstheme="minorHAnsi"/>
          <w:sz w:val="24"/>
          <w:szCs w:val="24"/>
        </w:rPr>
        <w:t>Parent: reads:test</w:t>
      </w:r>
    </w:p>
    <w:p>
      <w:pPr>
        <w:rPr>
          <w:rFonts w:cstheme="minorHAnsi"/>
          <w:b/>
          <w:bCs/>
          <w:sz w:val="24"/>
          <w:szCs w:val="24"/>
        </w:rPr>
      </w:pPr>
      <w:r>
        <w:rPr>
          <w:rFonts w:cstheme="minorHAnsi"/>
          <w:b/>
          <w:bCs/>
          <w:sz w:val="24"/>
          <w:szCs w:val="24"/>
        </w:rPr>
        <w:t>OUTPUT SCREENSHOTS:</w:t>
      </w:r>
    </w:p>
    <w:p>
      <w:pPr>
        <w:rPr>
          <w:rFonts w:hint="default" w:cstheme="minorHAnsi"/>
          <w:b/>
          <w:bCs/>
          <w:sz w:val="24"/>
          <w:szCs w:val="24"/>
          <w:lang w:val="en-GB"/>
        </w:rPr>
      </w:pPr>
      <w:r>
        <w:rPr>
          <w:rFonts w:hint="default" w:cstheme="minorHAnsi"/>
          <w:b/>
          <w:bCs/>
          <w:sz w:val="24"/>
          <w:szCs w:val="24"/>
          <w:lang w:val="en-GB"/>
        </w:rPr>
        <w:drawing>
          <wp:inline distT="0" distB="0" distL="114300" distR="114300">
            <wp:extent cx="5730875" cy="1787525"/>
            <wp:effectExtent l="0" t="0" r="9525" b="3175"/>
            <wp:docPr id="113" name="Picture 113" descr="pipe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pipe2.c"/>
                    <pic:cNvPicPr>
                      <a:picLocks noChangeAspect="1"/>
                    </pic:cNvPicPr>
                  </pic:nvPicPr>
                  <pic:blipFill>
                    <a:blip r:embed="rId75"/>
                    <a:stretch>
                      <a:fillRect/>
                    </a:stretch>
                  </pic:blipFill>
                  <pic:spPr>
                    <a:xfrm>
                      <a:off x="0" y="0"/>
                      <a:ext cx="5730875" cy="1787525"/>
                    </a:xfrm>
                    <a:prstGeom prst="rect">
                      <a:avLst/>
                    </a:prstGeom>
                  </pic:spPr>
                </pic:pic>
              </a:graphicData>
            </a:graphic>
          </wp:inline>
        </w:drawing>
      </w:r>
    </w:p>
    <w:p>
      <w:pPr>
        <w:rPr>
          <w:rFonts w:hint="default" w:cstheme="minorHAnsi"/>
          <w:b/>
          <w:bCs/>
          <w:sz w:val="24"/>
          <w:szCs w:val="24"/>
          <w:lang w:val="en-GB"/>
        </w:rPr>
      </w:pPr>
    </w:p>
    <w:p>
      <w:pPr>
        <w:rPr>
          <w:rFonts w:hint="default" w:cstheme="minorHAnsi"/>
          <w:b/>
          <w:bCs/>
          <w:sz w:val="24"/>
          <w:szCs w:val="24"/>
          <w:lang w:val="en-GB"/>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ind w:firstLine="3001" w:firstLineChars="1250"/>
        <w:rPr>
          <w:rFonts w:hint="default" w:cstheme="minorHAnsi"/>
          <w:b/>
          <w:bCs/>
          <w:sz w:val="24"/>
          <w:szCs w:val="24"/>
          <w:lang w:val="en-GB"/>
        </w:rPr>
      </w:pPr>
      <w:r>
        <w:rPr>
          <w:rFonts w:hint="default" w:cstheme="minorHAnsi"/>
          <w:b/>
          <w:bCs/>
          <w:sz w:val="24"/>
          <w:szCs w:val="24"/>
          <w:lang w:val="en-GB"/>
        </w:rPr>
        <w:t>Experiment-5b(iii)</w:t>
      </w:r>
    </w:p>
    <w:p>
      <w:pPr>
        <w:rPr>
          <w:rFonts w:cstheme="minorHAnsi"/>
          <w:b/>
          <w:bCs/>
          <w:sz w:val="27"/>
          <w:szCs w:val="27"/>
        </w:rPr>
      </w:pPr>
      <w:r>
        <w:rPr>
          <w:rFonts w:cstheme="minorHAnsi"/>
          <w:b/>
          <w:bCs/>
          <w:sz w:val="24"/>
          <w:szCs w:val="24"/>
        </w:rPr>
        <w:t xml:space="preserve">AIM: </w:t>
      </w:r>
      <w:r>
        <w:t>iii)</w:t>
      </w:r>
      <w:r>
        <w:rPr>
          <w:rFonts w:cstheme="minorHAnsi"/>
          <w:b/>
          <w:bCs/>
          <w:sz w:val="24"/>
          <w:szCs w:val="24"/>
        </w:rPr>
        <w:t xml:space="preserve"> </w:t>
      </w:r>
      <w:r>
        <w:rPr>
          <w:rFonts w:cstheme="minorHAnsi"/>
          <w:sz w:val="27"/>
          <w:szCs w:val="27"/>
        </w:rPr>
        <w:t>Write a C program to create a two-way pipes between two process</w:t>
      </w:r>
    </w:p>
    <w:p>
      <w:pPr>
        <w:pStyle w:val="11"/>
        <w:rPr>
          <w:color w:val="000000"/>
          <w:sz w:val="27"/>
          <w:szCs w:val="27"/>
        </w:rPr>
      </w:pPr>
      <w:r>
        <w:rPr>
          <w:rFonts w:cstheme="minorHAnsi"/>
          <w:b/>
          <w:bCs/>
        </w:rPr>
        <w:t>DESCRIPTION:</w:t>
      </w:r>
      <w:r>
        <w:rPr>
          <w:color w:val="000000"/>
          <w:sz w:val="27"/>
          <w:szCs w:val="27"/>
        </w:rPr>
        <w:t xml:space="preserve"> read() attempts to read up to count bytes from file descriptor fd into the buffer starting at buf.</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If count is zero, read() returns zero and has no other results. If count is greater than SSIZE_MAX, the result is unspecified.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color w:val="000000"/>
          <w:sz w:val="27"/>
          <w:szCs w:val="27"/>
        </w:rPr>
        <w:t>fork() creates a child process that differs from the parent process only in its PID and PPID, and in the fact that resource utilizations are set to 0. File locks and pending signals are not inherited.</w:t>
      </w:r>
    </w:p>
    <w:p>
      <w:pPr>
        <w:rPr>
          <w:rFonts w:cstheme="minorHAnsi"/>
          <w:b/>
          <w:bCs/>
          <w:sz w:val="24"/>
          <w:szCs w:val="24"/>
        </w:rPr>
      </w:pPr>
      <w:r>
        <w:rPr>
          <w:rFonts w:cstheme="minorHAnsi"/>
          <w:b/>
          <w:bCs/>
          <w:sz w:val="24"/>
          <w:szCs w:val="24"/>
        </w:rPr>
        <w:t>LIBRARIES USED: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#include&lt;stdlib.h&gt;</w:t>
      </w:r>
    </w:p>
    <w:p>
      <w:pPr>
        <w:pStyle w:val="11"/>
        <w:rPr>
          <w:color w:val="000000"/>
          <w:sz w:val="27"/>
          <w:szCs w:val="27"/>
        </w:rPr>
      </w:pPr>
      <w:r>
        <w:rPr>
          <w:color w:val="000000"/>
          <w:sz w:val="27"/>
          <w:szCs w:val="27"/>
        </w:rPr>
        <w:t>These are the libraries used to work with pipe() using two process.</w:t>
      </w:r>
    </w:p>
    <w:p>
      <w:pPr>
        <w:rPr>
          <w:rFonts w:cstheme="minorHAnsi"/>
          <w:b/>
          <w:bCs/>
          <w:sz w:val="24"/>
          <w:szCs w:val="24"/>
        </w:rPr>
      </w:pPr>
      <w:r>
        <w:rPr>
          <w:rFonts w:cstheme="minorHAnsi"/>
          <w:b/>
          <w:bCs/>
          <w:sz w:val="24"/>
          <w:szCs w:val="24"/>
        </w:rPr>
        <w:t>SYNTAX:</w:t>
      </w:r>
    </w:p>
    <w:p>
      <w:pPr>
        <w:rPr>
          <w:rFonts w:cstheme="minorHAnsi"/>
          <w:b/>
          <w:bCs/>
          <w:sz w:val="24"/>
          <w:szCs w:val="24"/>
        </w:rPr>
      </w:pPr>
      <w:r>
        <w:rPr>
          <w:color w:val="000000"/>
          <w:sz w:val="27"/>
          <w:szCs w:val="27"/>
        </w:rPr>
        <w:t>ssize_t read(int fd, void *buf, size_t count);</w:t>
      </w:r>
    </w:p>
    <w:p>
      <w:pPr>
        <w:rPr>
          <w:rFonts w:cstheme="minorHAnsi"/>
          <w:b/>
          <w:bCs/>
          <w:sz w:val="24"/>
          <w:szCs w:val="24"/>
        </w:rPr>
      </w:pPr>
      <w:r>
        <w:rPr>
          <w:rFonts w:cstheme="minorHAnsi"/>
          <w:b/>
          <w:bCs/>
          <w:sz w:val="24"/>
          <w:szCs w:val="24"/>
        </w:rPr>
        <w:t>PROGRAM:</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#include&lt;stdlib.h&gt;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main()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p1[2],p2[2],n,pid;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buf1[25],buf2[25];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pipe(p1); pipe(p2);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 readfds=%d %d\n”,p1[0],p2[0]);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 writefds=%d %d\n”,p1[1],p2[1]);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pid=fork();</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if(pid==0)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close(p1[0]);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 Child process sending data \n”);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write(p1[1],” INDIA”,6);</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close(p2[1]);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read(p2[0],buf1,25);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printf(“reply from parent:%s\n”,buf1);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sleep(2);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else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close(p1[1]);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 parent process receiving data\n”);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n=read(p1[0],buf2,sizeof(buf2));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 data received from child through pipe:%s\n”,buf2);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sleep(3);</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close(p2[0]);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write(p2[1],”EARTH”,6);</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 reply send\n”);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rPr>
          <w:rFonts w:cstheme="minorHAnsi"/>
          <w:b/>
          <w:bCs/>
          <w:sz w:val="24"/>
          <w:szCs w:val="24"/>
        </w:rPr>
      </w:pPr>
      <w:r>
        <w:rPr>
          <w:rFonts w:cstheme="minorHAnsi"/>
          <w:b/>
          <w:bCs/>
          <w:sz w:val="24"/>
          <w:szCs w:val="24"/>
        </w:rPr>
        <w:t>OUTPUT:</w:t>
      </w:r>
    </w:p>
    <w:p>
      <w:pPr>
        <w:rPr>
          <w:rFonts w:hint="default" w:cstheme="minorHAnsi"/>
          <w:b/>
          <w:bCs/>
          <w:sz w:val="24"/>
          <w:szCs w:val="24"/>
          <w:lang w:val="en-GB"/>
        </w:rPr>
      </w:pPr>
      <w:r>
        <w:rPr>
          <w:rFonts w:hint="default" w:cstheme="minorHAnsi"/>
          <w:b/>
          <w:bCs/>
          <w:sz w:val="24"/>
          <w:szCs w:val="24"/>
          <w:lang w:val="en-GB"/>
        </w:rPr>
        <w:t>$</w:t>
      </w:r>
      <w:r>
        <w:rPr>
          <w:rFonts w:hint="default" w:cstheme="minorHAnsi"/>
          <w:b w:val="0"/>
          <w:bCs w:val="0"/>
          <w:sz w:val="24"/>
          <w:szCs w:val="24"/>
          <w:lang w:val="en-GB"/>
        </w:rPr>
        <w:t xml:space="preserve"> gcc pipe3.c</w:t>
      </w:r>
    </w:p>
    <w:p>
      <w:pPr>
        <w:rPr>
          <w:rFonts w:hint="default" w:cstheme="minorHAnsi"/>
          <w:sz w:val="24"/>
          <w:szCs w:val="24"/>
          <w:lang w:val="en-GB"/>
        </w:rPr>
      </w:pPr>
      <w:r>
        <w:rPr>
          <w:rFonts w:cstheme="minorHAnsi"/>
          <w:b/>
          <w:bCs/>
          <w:sz w:val="24"/>
          <w:szCs w:val="24"/>
        </w:rPr>
        <w:t>$</w:t>
      </w:r>
      <w:r>
        <w:rPr>
          <w:rFonts w:cstheme="minorHAnsi"/>
          <w:sz w:val="24"/>
          <w:szCs w:val="24"/>
        </w:rPr>
        <w:t xml:space="preserve"> ./a.out</w:t>
      </w:r>
      <w:r>
        <w:rPr>
          <w:rFonts w:hint="default" w:cstheme="minorHAnsi"/>
          <w:sz w:val="24"/>
          <w:szCs w:val="24"/>
          <w:lang w:val="en-GB"/>
        </w:rPr>
        <w:t xml:space="preserve"> pipe3.c</w:t>
      </w:r>
    </w:p>
    <w:p>
      <w:pPr>
        <w:rPr>
          <w:rFonts w:cstheme="minorHAnsi"/>
          <w:sz w:val="24"/>
          <w:szCs w:val="24"/>
        </w:rPr>
      </w:pPr>
      <w:r>
        <w:rPr>
          <w:rFonts w:cstheme="minorHAnsi"/>
          <w:sz w:val="24"/>
          <w:szCs w:val="24"/>
        </w:rPr>
        <w:t>Readfds=35</w:t>
      </w:r>
    </w:p>
    <w:p>
      <w:pPr>
        <w:rPr>
          <w:rFonts w:cstheme="minorHAnsi"/>
          <w:sz w:val="24"/>
          <w:szCs w:val="24"/>
        </w:rPr>
      </w:pPr>
      <w:r>
        <w:rPr>
          <w:rFonts w:cstheme="minorHAnsi"/>
          <w:sz w:val="24"/>
          <w:szCs w:val="24"/>
        </w:rPr>
        <w:t>Writefds=46</w:t>
      </w:r>
    </w:p>
    <w:p>
      <w:pPr>
        <w:rPr>
          <w:rFonts w:cstheme="minorHAnsi"/>
          <w:sz w:val="24"/>
          <w:szCs w:val="24"/>
        </w:rPr>
      </w:pPr>
      <w:r>
        <w:rPr>
          <w:rFonts w:cstheme="minorHAnsi"/>
          <w:sz w:val="24"/>
          <w:szCs w:val="24"/>
        </w:rPr>
        <w:t>Parent processes receiving data</w:t>
      </w:r>
    </w:p>
    <w:p>
      <w:pPr>
        <w:rPr>
          <w:rFonts w:cstheme="minorHAnsi"/>
          <w:sz w:val="24"/>
          <w:szCs w:val="24"/>
        </w:rPr>
      </w:pPr>
      <w:r>
        <w:rPr>
          <w:rFonts w:cstheme="minorHAnsi"/>
          <w:sz w:val="24"/>
          <w:szCs w:val="24"/>
        </w:rPr>
        <w:t>Child process sending data</w:t>
      </w:r>
    </w:p>
    <w:p>
      <w:pPr>
        <w:rPr>
          <w:rFonts w:cstheme="minorHAnsi"/>
          <w:sz w:val="24"/>
          <w:szCs w:val="24"/>
        </w:rPr>
      </w:pPr>
      <w:r>
        <w:rPr>
          <w:rFonts w:cstheme="minorHAnsi"/>
          <w:sz w:val="24"/>
          <w:szCs w:val="24"/>
        </w:rPr>
        <w:t>Data received from child through pipe : INDIA</w:t>
      </w:r>
    </w:p>
    <w:p>
      <w:pPr>
        <w:rPr>
          <w:rFonts w:cstheme="minorHAnsi"/>
          <w:sz w:val="24"/>
          <w:szCs w:val="24"/>
        </w:rPr>
      </w:pPr>
      <w:r>
        <w:rPr>
          <w:rFonts w:cstheme="minorHAnsi"/>
          <w:sz w:val="24"/>
          <w:szCs w:val="24"/>
        </w:rPr>
        <w:t>Reply sent</w:t>
      </w:r>
    </w:p>
    <w:p>
      <w:pPr>
        <w:rPr>
          <w:rFonts w:cstheme="minorHAnsi"/>
          <w:sz w:val="24"/>
          <w:szCs w:val="24"/>
        </w:rPr>
      </w:pPr>
      <w:r>
        <w:rPr>
          <w:rFonts w:cstheme="minorHAnsi"/>
          <w:sz w:val="24"/>
          <w:szCs w:val="24"/>
        </w:rPr>
        <w:t>Reply from parent: EARTH</w:t>
      </w:r>
    </w:p>
    <w:p>
      <w:pPr>
        <w:rPr>
          <w:rFonts w:cstheme="minorHAnsi"/>
          <w:b/>
          <w:bCs/>
          <w:sz w:val="24"/>
          <w:szCs w:val="24"/>
        </w:rPr>
      </w:pPr>
      <w:r>
        <w:rPr>
          <w:rFonts w:cstheme="minorHAnsi"/>
          <w:b/>
          <w:bCs/>
          <w:sz w:val="24"/>
          <w:szCs w:val="24"/>
        </w:rPr>
        <w:t>OUTPUT SCREEENSHOTS:</w:t>
      </w:r>
    </w:p>
    <w:p>
      <w:pPr>
        <w:rPr>
          <w:rFonts w:hint="default" w:cstheme="minorHAnsi"/>
          <w:b/>
          <w:bCs/>
          <w:sz w:val="24"/>
          <w:szCs w:val="24"/>
          <w:lang w:val="en-GB"/>
        </w:rPr>
      </w:pPr>
      <w:r>
        <w:rPr>
          <w:rFonts w:hint="default" w:cstheme="minorHAnsi"/>
          <w:b/>
          <w:bCs/>
          <w:sz w:val="24"/>
          <w:szCs w:val="24"/>
          <w:lang w:val="en-GB"/>
        </w:rPr>
        <w:drawing>
          <wp:inline distT="0" distB="0" distL="114300" distR="114300">
            <wp:extent cx="6501765" cy="4446270"/>
            <wp:effectExtent l="0" t="0" r="635" b="11430"/>
            <wp:docPr id="10" name="Picture 10" descr="pi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pe3"/>
                    <pic:cNvPicPr>
                      <a:picLocks noChangeAspect="1"/>
                    </pic:cNvPicPr>
                  </pic:nvPicPr>
                  <pic:blipFill>
                    <a:blip r:embed="rId76"/>
                    <a:stretch>
                      <a:fillRect/>
                    </a:stretch>
                  </pic:blipFill>
                  <pic:spPr>
                    <a:xfrm>
                      <a:off x="0" y="0"/>
                      <a:ext cx="6501765" cy="4446270"/>
                    </a:xfrm>
                    <a:prstGeom prst="rect">
                      <a:avLst/>
                    </a:prstGeom>
                  </pic:spPr>
                </pic:pic>
              </a:graphicData>
            </a:graphic>
          </wp:inline>
        </w:drawing>
      </w: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rPr>
          <w:rFonts w:cstheme="minorHAnsi"/>
          <w:b/>
          <w:bCs/>
          <w:sz w:val="24"/>
          <w:szCs w:val="24"/>
        </w:rPr>
      </w:pPr>
    </w:p>
    <w:p>
      <w:pPr>
        <w:ind w:firstLine="3242" w:firstLineChars="1350"/>
        <w:jc w:val="both"/>
        <w:rPr>
          <w:rFonts w:cstheme="minorHAnsi"/>
          <w:b/>
          <w:bCs/>
          <w:sz w:val="24"/>
          <w:szCs w:val="24"/>
          <w:u w:val="single"/>
        </w:rPr>
      </w:pPr>
      <w:r>
        <w:rPr>
          <w:rFonts w:cstheme="minorHAnsi"/>
          <w:b/>
          <w:bCs/>
          <w:sz w:val="24"/>
          <w:szCs w:val="24"/>
          <w:u w:val="single"/>
        </w:rPr>
        <w:t>EXPERIMENT-5C</w:t>
      </w:r>
    </w:p>
    <w:p>
      <w:pPr>
        <w:rPr>
          <w:rFonts w:cstheme="minorHAnsi"/>
          <w:b/>
          <w:bCs/>
          <w:sz w:val="24"/>
          <w:szCs w:val="24"/>
        </w:rPr>
      </w:pPr>
      <w:r>
        <w:rPr>
          <w:rFonts w:cstheme="minorHAnsi"/>
          <w:b/>
          <w:bCs/>
          <w:sz w:val="24"/>
          <w:szCs w:val="24"/>
        </w:rPr>
        <w:t xml:space="preserve">AIM: </w:t>
      </w:r>
      <w:r>
        <w:rPr>
          <w:rFonts w:ascii="Times-Roman" w:hAnsi="Times-Roman" w:cs="Times-Roman"/>
          <w:sz w:val="27"/>
          <w:szCs w:val="27"/>
        </w:rPr>
        <w:t>Write a C program to perform inter process communication using fifo’s.</w:t>
      </w:r>
    </w:p>
    <w:p>
      <w:pPr>
        <w:rPr>
          <w:rFonts w:cstheme="minorHAnsi"/>
          <w:b/>
          <w:bCs/>
          <w:sz w:val="24"/>
          <w:szCs w:val="24"/>
        </w:rPr>
      </w:pPr>
      <w:r>
        <w:rPr>
          <w:rFonts w:cstheme="minorHAnsi"/>
          <w:b/>
          <w:bCs/>
          <w:sz w:val="24"/>
          <w:szCs w:val="24"/>
        </w:rPr>
        <w:t>DESCRIPTION: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mkfifo() makes a FIFO special file with name pathname. Mode specifies the FIFO's permissions. It is modified by the process's umask in the usual way: the permissions of the created file are (mode &amp; ~umask).</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A FIFO special file is similar to a pipe, except that it is created in a different way. Instead of being an anonymous communications channel, a FIFO special file is entered into the file system by calling mkfifo().</w:t>
      </w:r>
      <w:r>
        <w:rPr>
          <w:color w:val="000000"/>
          <w:sz w:val="27"/>
          <w:szCs w:val="27"/>
        </w:rPr>
        <w:t>Once you have created a FIFO special file in this way, any process can open it for reading or writing, in the same way as an ordinary file. However, it has to be open at both ends simultaneously before you can proceed to do any input or output operations on it. Opening a FIFO for reading normally blocks until some other process opens the same FIFO for writing, and vice versa.</w:t>
      </w:r>
    </w:p>
    <w:p>
      <w:pPr>
        <w:rPr>
          <w:rFonts w:cstheme="minorHAnsi"/>
          <w:b/>
          <w:bCs/>
          <w:sz w:val="24"/>
          <w:szCs w:val="24"/>
        </w:rPr>
      </w:pPr>
      <w:r>
        <w:rPr>
          <w:rFonts w:cstheme="minorHAnsi"/>
          <w:b/>
          <w:bCs/>
          <w:sz w:val="24"/>
          <w:szCs w:val="24"/>
        </w:rPr>
        <w:t>LIBRARIES USED: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#include&lt;fcntl.h&gt;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#include&lt;sys/stat.h&gt;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#include&lt;string.h&gt;</w:t>
      </w:r>
    </w:p>
    <w:p>
      <w:pPr>
        <w:rPr>
          <w:rFonts w:cstheme="minorHAnsi"/>
          <w:sz w:val="24"/>
          <w:szCs w:val="24"/>
        </w:rPr>
      </w:pPr>
      <w:r>
        <w:rPr>
          <w:rFonts w:cstheme="minorHAnsi"/>
          <w:sz w:val="24"/>
          <w:szCs w:val="24"/>
        </w:rPr>
        <w:t>These are the libraries used to communicate through fifo’s</w:t>
      </w:r>
    </w:p>
    <w:p>
      <w:pPr>
        <w:rPr>
          <w:rFonts w:cstheme="minorHAnsi"/>
          <w:b/>
          <w:bCs/>
          <w:sz w:val="24"/>
          <w:szCs w:val="24"/>
        </w:rPr>
      </w:pPr>
      <w:r>
        <w:rPr>
          <w:rFonts w:cstheme="minorHAnsi"/>
          <w:b/>
          <w:bCs/>
          <w:sz w:val="24"/>
          <w:szCs w:val="24"/>
        </w:rPr>
        <w:t>SYNTAX:</w:t>
      </w:r>
    </w:p>
    <w:p>
      <w:pPr>
        <w:rPr>
          <w:color w:val="000000"/>
          <w:sz w:val="27"/>
          <w:szCs w:val="27"/>
        </w:rPr>
      </w:pPr>
      <w:r>
        <w:rPr>
          <w:color w:val="000000"/>
          <w:sz w:val="27"/>
          <w:szCs w:val="27"/>
        </w:rPr>
        <w:t>mkfifo - make a FIFO special file</w:t>
      </w:r>
    </w:p>
    <w:p>
      <w:pPr>
        <w:keepNext w:val="0"/>
        <w:keepLines w:val="0"/>
        <w:widowControl/>
        <w:suppressLineNumbers w:val="0"/>
        <w:jc w:val="left"/>
      </w:pPr>
      <w:r>
        <w:rPr>
          <w:rFonts w:ascii="Calibri" w:hAnsi="Calibri" w:eastAsia="SimSun" w:cs="Calibri"/>
          <w:color w:val="000000"/>
          <w:kern w:val="0"/>
          <w:sz w:val="22"/>
          <w:szCs w:val="22"/>
          <w:lang w:val="en-US" w:eastAsia="zh-CN" w:bidi="ar"/>
        </w:rPr>
        <w:t xml:space="preserve">int mknod(const char *pathname, mode_t mode, dev_t dev); </w:t>
      </w:r>
    </w:p>
    <w:p>
      <w:pPr>
        <w:rPr>
          <w:rFonts w:cstheme="minorHAnsi"/>
          <w:b/>
          <w:bCs/>
          <w:sz w:val="24"/>
          <w:szCs w:val="24"/>
        </w:rPr>
      </w:pPr>
      <w:r>
        <w:rPr>
          <w:color w:val="000000"/>
          <w:sz w:val="27"/>
          <w:szCs w:val="27"/>
        </w:rPr>
        <w:t>int close(int fd);</w:t>
      </w:r>
    </w:p>
    <w:p>
      <w:pPr>
        <w:rPr>
          <w:rFonts w:cstheme="minorHAnsi"/>
          <w:b/>
          <w:bCs/>
          <w:sz w:val="24"/>
          <w:szCs w:val="24"/>
        </w:rPr>
      </w:pPr>
      <w:r>
        <w:rPr>
          <w:rFonts w:cstheme="minorHAnsi"/>
          <w:b/>
          <w:bCs/>
          <w:sz w:val="24"/>
          <w:szCs w:val="24"/>
        </w:rPr>
        <w:t>PROGRAM:</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SERVER:</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#include&lt;fcntl.h&gt;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#include&lt;sys/stat.h&gt;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#include&lt;string.h&gt;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fname[25]="";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fcontent[100]="";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fd,fd1,fd2;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mkfifo("fifo1",0600);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mkfifo("fifo2",0600);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fd=open("fifo1",O_RDONLY);</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fd1=open("fifo2",O_WRONLY);</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read(fd,fname,25);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fd2=open(fname,O_RDONLY);</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while(read(fd2,fcontent,100)!=0)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printf("%s\n",fcontent);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if(fd&lt;0)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write(fd1,"file not exit",14);</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else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write(fd1,fcontent,strlen(fcontent));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close(fd);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close(fd1);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close(fd2);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CLIENT: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#include&lt;fcntl.h&gt;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#include&lt;sys/stat.h&gt;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#include&lt;string.h&gt;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s[100]="";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s1[1000]="";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fd,fd1;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fd=open("fifo1",O_WRONLY);</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fd1=open("fifo2",O_RDONLY);</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printf("\nEnter the file name:");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scanf("%s",s);</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write(fd,s,strlen(s));</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while(read(fd1,s1,1000)!=0)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printf("File Content :%s",s1);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rPr>
          <w:rFonts w:cstheme="minorHAnsi"/>
          <w:b/>
          <w:bCs/>
          <w:sz w:val="24"/>
          <w:szCs w:val="24"/>
        </w:rPr>
      </w:pPr>
      <w:r>
        <w:rPr>
          <w:rFonts w:cstheme="minorHAnsi"/>
          <w:b/>
          <w:bCs/>
          <w:sz w:val="24"/>
          <w:szCs w:val="24"/>
        </w:rPr>
        <w:t>OUTPUT:</w:t>
      </w:r>
    </w:p>
    <w:p>
      <w:pPr>
        <w:rPr>
          <w:rFonts w:cstheme="minorHAnsi"/>
          <w:sz w:val="24"/>
          <w:szCs w:val="24"/>
        </w:rPr>
      </w:pPr>
      <w:r>
        <w:rPr>
          <w:rFonts w:cstheme="minorHAnsi"/>
          <w:b/>
          <w:bCs/>
          <w:sz w:val="24"/>
          <w:szCs w:val="24"/>
        </w:rPr>
        <w:t xml:space="preserve">$ </w:t>
      </w:r>
      <w:r>
        <w:rPr>
          <w:rFonts w:cstheme="minorHAnsi"/>
          <w:sz w:val="24"/>
          <w:szCs w:val="24"/>
        </w:rPr>
        <w:t>gcc fifos.c</w:t>
      </w:r>
    </w:p>
    <w:p>
      <w:pPr>
        <w:rPr>
          <w:rFonts w:cstheme="minorHAnsi"/>
          <w:sz w:val="24"/>
          <w:szCs w:val="24"/>
        </w:rPr>
      </w:pPr>
      <w:r>
        <w:rPr>
          <w:rFonts w:cstheme="minorHAnsi"/>
          <w:b/>
          <w:bCs/>
          <w:sz w:val="24"/>
          <w:szCs w:val="24"/>
        </w:rPr>
        <w:t xml:space="preserve">$ </w:t>
      </w:r>
      <w:r>
        <w:rPr>
          <w:rFonts w:cstheme="minorHAnsi"/>
          <w:sz w:val="24"/>
          <w:szCs w:val="24"/>
        </w:rPr>
        <w:t>./a.out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#include&lt;stdlib.h&gt;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#include&lt;errno.h&gt;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main(void)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pfds[2];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buf[30];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pipe(pfds);</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if(!fork())</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printf(“Child: Writing to the pipe\n”);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write(pfds[1],”test”,5);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printf(“Child:exiting\n”);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exit(0);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else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printf(“Parent: reading from pipe\n”);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read(pfds[0],buf,5);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printf(“parent reads: %s \n”,buf);</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wait(NULL);</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return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rPr>
          <w:rFonts w:cstheme="minorHAnsi"/>
          <w:sz w:val="24"/>
          <w:szCs w:val="24"/>
        </w:rPr>
      </w:pPr>
    </w:p>
    <w:p>
      <w:pPr>
        <w:rPr>
          <w:rFonts w:cstheme="minorHAnsi"/>
          <w:sz w:val="24"/>
          <w:szCs w:val="24"/>
        </w:rPr>
      </w:pPr>
      <w:r>
        <w:rPr>
          <w:rFonts w:cstheme="minorHAnsi"/>
          <w:b/>
          <w:bCs/>
          <w:sz w:val="24"/>
          <w:szCs w:val="24"/>
        </w:rPr>
        <w:t xml:space="preserve">$ </w:t>
      </w:r>
      <w:r>
        <w:rPr>
          <w:rFonts w:cstheme="minorHAnsi"/>
          <w:sz w:val="24"/>
          <w:szCs w:val="24"/>
        </w:rPr>
        <w:t>gcc fifoc.c</w:t>
      </w:r>
    </w:p>
    <w:p>
      <w:pPr>
        <w:rPr>
          <w:rFonts w:cstheme="minorHAnsi"/>
          <w:sz w:val="24"/>
          <w:szCs w:val="24"/>
        </w:rPr>
      </w:pPr>
      <w:r>
        <w:rPr>
          <w:rFonts w:cstheme="minorHAnsi"/>
          <w:b/>
          <w:bCs/>
          <w:sz w:val="24"/>
          <w:szCs w:val="24"/>
        </w:rPr>
        <w:t xml:space="preserve">$ </w:t>
      </w:r>
      <w:r>
        <w:rPr>
          <w:rFonts w:cstheme="minorHAnsi"/>
          <w:sz w:val="24"/>
          <w:szCs w:val="24"/>
        </w:rPr>
        <w:t>./a.out</w:t>
      </w:r>
    </w:p>
    <w:p>
      <w:pPr>
        <w:rPr>
          <w:rFonts w:cstheme="minorHAnsi"/>
          <w:sz w:val="24"/>
          <w:szCs w:val="24"/>
        </w:rPr>
      </w:pPr>
      <w:r>
        <w:rPr>
          <w:rFonts w:cstheme="minorHAnsi"/>
          <w:sz w:val="24"/>
          <w:szCs w:val="24"/>
        </w:rPr>
        <w:t>Enter filename: pipe1.c</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cstheme="minorHAnsi"/>
          <w:sz w:val="24"/>
          <w:szCs w:val="24"/>
        </w:rPr>
        <w:t>File content:</w:t>
      </w:r>
      <w:r>
        <w:rPr>
          <w:rFonts w:ascii="Times New Roman" w:hAnsi="Times New Roman" w:eastAsia="Times New Roman" w:cs="Times New Roman"/>
          <w:color w:val="000000"/>
          <w:sz w:val="27"/>
          <w:szCs w:val="27"/>
          <w:lang w:eastAsia="en-IN"/>
        </w:rPr>
        <w:t xml:space="preserve"> #include&lt;stdio.h&gt;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#include&lt;stdlib.h&gt;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#include&lt;errno.h&gt;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#include&lt;sys/types.h&gt;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#include&lt;unistd.h&gt;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main(void)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pfds[2];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buf[30];</w:t>
      </w:r>
    </w:p>
    <w:p>
      <w:pPr>
        <w:spacing w:before="100" w:beforeAutospacing="1" w:after="100" w:afterAutospacing="1" w:line="240" w:lineRule="auto"/>
        <w:rPr>
          <w:rFonts w:hint="default" w:ascii="Times New Roman" w:hAnsi="Times New Roman" w:eastAsia="Times New Roman" w:cs="Times New Roman"/>
          <w:color w:val="000000"/>
          <w:sz w:val="27"/>
          <w:szCs w:val="27"/>
          <w:lang w:val="en-GB" w:eastAsia="en-IN"/>
        </w:rPr>
      </w:pPr>
      <w:r>
        <w:rPr>
          <w:rFonts w:ascii="Times New Roman" w:hAnsi="Times New Roman" w:eastAsia="Times New Roman" w:cs="Times New Roman"/>
          <w:color w:val="000000"/>
          <w:sz w:val="27"/>
          <w:szCs w:val="27"/>
          <w:lang w:eastAsia="en-IN"/>
        </w:rPr>
        <w:t>pipe(pfds);</w:t>
      </w:r>
      <w:r>
        <w:rPr>
          <w:rFonts w:hint="default" w:ascii="Times New Roman" w:hAnsi="Times New Roman" w:eastAsia="Times New Roman" w:cs="Times New Roman"/>
          <w:color w:val="000000"/>
          <w:sz w:val="27"/>
          <w:szCs w:val="27"/>
          <w:lang w:val="en-GB" w:eastAsia="en-IN"/>
        </w:rPr>
        <w:t xml:space="preserve"> </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if(!fork())</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printf(“Child: Writing to the pipe\n”);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write(pfds[1],”test”,5);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printf(“Child:exiting\n”);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exit(0);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else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printf(“Parent: reading from pipe\n”);</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read(pfds[0],buf,5);</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printf(“parent reads: %s \n”,buf);</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wait(NULL);</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return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rPr>
          <w:rFonts w:cstheme="minorHAnsi"/>
          <w:b/>
          <w:bCs/>
          <w:sz w:val="24"/>
          <w:szCs w:val="24"/>
        </w:rPr>
      </w:pPr>
      <w:r>
        <w:rPr>
          <w:rFonts w:cstheme="minorHAnsi"/>
          <w:b/>
          <w:bCs/>
          <w:sz w:val="24"/>
          <w:szCs w:val="24"/>
        </w:rPr>
        <w:t>OUTPUT SCREENSHOTS:</w:t>
      </w:r>
    </w:p>
    <w:p>
      <w:pPr>
        <w:rPr>
          <w:rFonts w:hint="default" w:cstheme="minorHAnsi"/>
          <w:b/>
          <w:bCs/>
          <w:sz w:val="24"/>
          <w:szCs w:val="24"/>
          <w:lang w:val="en-GB"/>
        </w:rPr>
      </w:pPr>
    </w:p>
    <w:p>
      <w:pPr>
        <w:jc w:val="center"/>
        <w:rPr>
          <w:b/>
          <w:bCs/>
          <w:sz w:val="24"/>
          <w:szCs w:val="24"/>
          <w:u w:val="single"/>
        </w:rPr>
      </w:pPr>
      <w:r>
        <w:rPr>
          <w:rFonts w:hint="default" w:cstheme="minorHAnsi"/>
          <w:b/>
          <w:bCs/>
          <w:sz w:val="24"/>
          <w:szCs w:val="24"/>
          <w:lang w:val="en-GB"/>
        </w:rPr>
        <w:drawing>
          <wp:inline distT="0" distB="0" distL="114300" distR="114300">
            <wp:extent cx="6132195" cy="4784090"/>
            <wp:effectExtent l="0" t="0" r="1905" b="3810"/>
            <wp:docPr id="11" name="Picture 11" descr="5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c.12"/>
                    <pic:cNvPicPr>
                      <a:picLocks noChangeAspect="1"/>
                    </pic:cNvPicPr>
                  </pic:nvPicPr>
                  <pic:blipFill>
                    <a:blip r:embed="rId77"/>
                    <a:stretch>
                      <a:fillRect/>
                    </a:stretch>
                  </pic:blipFill>
                  <pic:spPr>
                    <a:xfrm>
                      <a:off x="0" y="0"/>
                      <a:ext cx="6132195" cy="4784090"/>
                    </a:xfrm>
                    <a:prstGeom prst="rect">
                      <a:avLst/>
                    </a:prstGeom>
                  </pic:spPr>
                </pic:pic>
              </a:graphicData>
            </a:graphic>
          </wp:inline>
        </w:drawing>
      </w: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p>
    <w:p>
      <w:pPr>
        <w:jc w:val="center"/>
        <w:rPr>
          <w:b/>
          <w:bCs/>
          <w:sz w:val="24"/>
          <w:szCs w:val="24"/>
          <w:u w:val="single"/>
        </w:rPr>
      </w:pPr>
      <w:r>
        <w:rPr>
          <w:b/>
          <w:bCs/>
          <w:sz w:val="24"/>
          <w:szCs w:val="24"/>
          <w:u w:val="single"/>
        </w:rPr>
        <w:t>EXPERIMENT-5D</w:t>
      </w:r>
    </w:p>
    <w:p>
      <w:pPr>
        <w:rPr>
          <w:b/>
          <w:bCs/>
          <w:sz w:val="24"/>
          <w:szCs w:val="24"/>
        </w:rPr>
      </w:pPr>
      <w:r>
        <w:rPr>
          <w:b/>
          <w:bCs/>
          <w:sz w:val="24"/>
          <w:szCs w:val="24"/>
        </w:rPr>
        <w:t xml:space="preserve">AIM: </w:t>
      </w:r>
      <w:r>
        <w:rPr>
          <w:rFonts w:ascii="Times-Roman" w:hAnsi="Times-Roman" w:cs="Times-Roman"/>
          <w:sz w:val="24"/>
          <w:szCs w:val="24"/>
        </w:rPr>
        <w:t>Write a C program to perform inter process communication using message queues</w:t>
      </w:r>
    </w:p>
    <w:p>
      <w:pPr>
        <w:rPr>
          <w:b/>
          <w:bCs/>
          <w:sz w:val="24"/>
          <w:szCs w:val="24"/>
        </w:rPr>
      </w:pPr>
      <w:r>
        <w:rPr>
          <w:b/>
          <w:bCs/>
          <w:sz w:val="24"/>
          <w:szCs w:val="24"/>
        </w:rPr>
        <w:t>DESCRIPTION</w:t>
      </w:r>
      <w:r>
        <w:rPr>
          <w:rFonts w:cstheme="minorHAnsi"/>
          <w:b/>
          <w:bCs/>
          <w:color w:val="000000" w:themeColor="text1"/>
          <w:sz w:val="27"/>
          <w:szCs w:val="27"/>
          <w14:textFill>
            <w14:solidFill>
              <w14:schemeClr w14:val="tx1"/>
            </w14:solidFill>
          </w14:textFill>
        </w:rPr>
        <w:t xml:space="preserve">: </w:t>
      </w:r>
      <w:r>
        <w:rPr>
          <w:rFonts w:cstheme="minorHAnsi"/>
          <w:color w:val="000000" w:themeColor="text1"/>
          <w:spacing w:val="2"/>
          <w:sz w:val="27"/>
          <w:szCs w:val="27"/>
          <w:shd w:val="clear" w:color="auto" w:fill="FFFFFF"/>
          <w14:textFill>
            <w14:solidFill>
              <w14:schemeClr w14:val="tx1"/>
            </w14:solidFill>
          </w14:textFill>
        </w:rPr>
        <w:t>A message queue is a linked list of messages stored within the kernel and identified by a message queue identifier. A new queue is created or an existing queue opened by </w:t>
      </w:r>
      <w:r>
        <w:rPr>
          <w:rStyle w:val="12"/>
          <w:rFonts w:cstheme="minorHAnsi"/>
          <w:color w:val="000000" w:themeColor="text1"/>
          <w:spacing w:val="2"/>
          <w:sz w:val="27"/>
          <w:szCs w:val="27"/>
          <w:shd w:val="clear" w:color="auto" w:fill="FFFFFF"/>
          <w14:textFill>
            <w14:solidFill>
              <w14:schemeClr w14:val="tx1"/>
            </w14:solidFill>
          </w14:textFill>
        </w:rPr>
        <w:t>msgget()</w:t>
      </w:r>
      <w:r>
        <w:rPr>
          <w:rFonts w:cstheme="minorHAnsi"/>
          <w:color w:val="000000" w:themeColor="text1"/>
          <w:spacing w:val="2"/>
          <w:sz w:val="27"/>
          <w:szCs w:val="27"/>
          <w:shd w:val="clear" w:color="auto" w:fill="FFFFFF"/>
          <w14:textFill>
            <w14:solidFill>
              <w14:schemeClr w14:val="tx1"/>
            </w14:solidFill>
          </w14:textFill>
        </w:rPr>
        <w:t>. </w:t>
      </w:r>
      <w:r>
        <w:rPr>
          <w:rFonts w:cstheme="minorHAnsi"/>
          <w:color w:val="000000" w:themeColor="text1"/>
          <w:spacing w:val="2"/>
          <w:sz w:val="27"/>
          <w:szCs w:val="27"/>
          <w14:textFill>
            <w14:solidFill>
              <w14:schemeClr w14:val="tx1"/>
            </w14:solidFill>
          </w14:textFill>
        </w:rPr>
        <w:br w:type="textWrapping"/>
      </w:r>
      <w:r>
        <w:rPr>
          <w:rFonts w:cstheme="minorHAnsi"/>
          <w:color w:val="000000" w:themeColor="text1"/>
          <w:spacing w:val="2"/>
          <w:sz w:val="27"/>
          <w:szCs w:val="27"/>
          <w:shd w:val="clear" w:color="auto" w:fill="FFFFFF"/>
          <w14:textFill>
            <w14:solidFill>
              <w14:schemeClr w14:val="tx1"/>
            </w14:solidFill>
          </w14:textFill>
        </w:rPr>
        <w:t>New messages are added to the end of a queue by </w:t>
      </w:r>
      <w:r>
        <w:rPr>
          <w:rStyle w:val="12"/>
          <w:rFonts w:cstheme="minorHAnsi"/>
          <w:color w:val="000000" w:themeColor="text1"/>
          <w:spacing w:val="2"/>
          <w:sz w:val="27"/>
          <w:szCs w:val="27"/>
          <w:shd w:val="clear" w:color="auto" w:fill="FFFFFF"/>
          <w14:textFill>
            <w14:solidFill>
              <w14:schemeClr w14:val="tx1"/>
            </w14:solidFill>
          </w14:textFill>
        </w:rPr>
        <w:t>msgsnd()</w:t>
      </w:r>
      <w:r>
        <w:rPr>
          <w:rFonts w:cstheme="minorHAnsi"/>
          <w:color w:val="000000" w:themeColor="text1"/>
          <w:spacing w:val="2"/>
          <w:sz w:val="27"/>
          <w:szCs w:val="27"/>
          <w:shd w:val="clear" w:color="auto" w:fill="FFFFFF"/>
          <w14:textFill>
            <w14:solidFill>
              <w14:schemeClr w14:val="tx1"/>
            </w14:solidFill>
          </w14:textFill>
        </w:rPr>
        <w:t>. Every message has a positive long integer type field, a non-negative length, and the actual data bytes (corresponding to the length), all of which are specified to msgsnd() when the message is added to a queue. Messages are fetched from a queue by </w:t>
      </w:r>
      <w:r>
        <w:rPr>
          <w:rStyle w:val="12"/>
          <w:rFonts w:cstheme="minorHAnsi"/>
          <w:color w:val="000000" w:themeColor="text1"/>
          <w:spacing w:val="2"/>
          <w:sz w:val="27"/>
          <w:szCs w:val="27"/>
          <w:shd w:val="clear" w:color="auto" w:fill="FFFFFF"/>
          <w14:textFill>
            <w14:solidFill>
              <w14:schemeClr w14:val="tx1"/>
            </w14:solidFill>
          </w14:textFill>
        </w:rPr>
        <w:t>msgrcv()</w:t>
      </w:r>
      <w:r>
        <w:rPr>
          <w:rFonts w:cstheme="minorHAnsi"/>
          <w:color w:val="000000" w:themeColor="text1"/>
          <w:spacing w:val="2"/>
          <w:sz w:val="27"/>
          <w:szCs w:val="27"/>
          <w:shd w:val="clear" w:color="auto" w:fill="FFFFFF"/>
          <w14:textFill>
            <w14:solidFill>
              <w14:schemeClr w14:val="tx1"/>
            </w14:solidFill>
          </w14:textFill>
        </w:rPr>
        <w:t>. We don’t have to fetch the messages in a first-in, first-out order. Instead, we can fetch messages based on their type field</w:t>
      </w:r>
      <w:r>
        <w:rPr>
          <w:rFonts w:ascii="Arial" w:hAnsi="Arial" w:cs="Arial"/>
          <w:color w:val="40424E"/>
          <w:spacing w:val="2"/>
          <w:sz w:val="27"/>
          <w:szCs w:val="27"/>
          <w:shd w:val="clear" w:color="auto" w:fill="FFFFFF"/>
        </w:rPr>
        <w:t>.</w:t>
      </w:r>
    </w:p>
    <w:p>
      <w:pPr>
        <w:rPr>
          <w:b/>
          <w:bCs/>
          <w:sz w:val="24"/>
          <w:szCs w:val="24"/>
        </w:rPr>
      </w:pPr>
      <w:r>
        <w:rPr>
          <w:b/>
          <w:bCs/>
          <w:sz w:val="24"/>
          <w:szCs w:val="24"/>
        </w:rPr>
        <w:t>LIBRARIES USED:</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 &lt;string.h&gt;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 &lt;sys/msg.h&gt;</w:t>
      </w:r>
    </w:p>
    <w:p>
      <w:pPr>
        <w:rPr>
          <w:sz w:val="24"/>
          <w:szCs w:val="24"/>
        </w:rPr>
      </w:pPr>
      <w:r>
        <w:rPr>
          <w:sz w:val="24"/>
          <w:szCs w:val="24"/>
        </w:rPr>
        <w:t>#include&lt;stdio.h&gt;</w:t>
      </w:r>
    </w:p>
    <w:p>
      <w:pPr>
        <w:rPr>
          <w:sz w:val="24"/>
          <w:szCs w:val="24"/>
        </w:rPr>
      </w:pPr>
      <w:r>
        <w:rPr>
          <w:sz w:val="24"/>
          <w:szCs w:val="24"/>
        </w:rPr>
        <w:t>These are the libraries used to communicate using message queues.</w:t>
      </w:r>
    </w:p>
    <w:p>
      <w:pPr>
        <w:rPr>
          <w:b/>
          <w:bCs/>
          <w:sz w:val="24"/>
          <w:szCs w:val="24"/>
        </w:rPr>
      </w:pPr>
      <w:r>
        <w:rPr>
          <w:b/>
          <w:bCs/>
          <w:sz w:val="24"/>
          <w:szCs w:val="24"/>
        </w:rPr>
        <w:t>SYNTAX:</w:t>
      </w:r>
    </w:p>
    <w:p>
      <w:pPr>
        <w:rPr>
          <w:sz w:val="24"/>
          <w:szCs w:val="24"/>
        </w:rPr>
      </w:pPr>
      <w:r>
        <w:rPr>
          <w:sz w:val="24"/>
          <w:szCs w:val="24"/>
        </w:rPr>
        <w:t>Strcpy();</w:t>
      </w:r>
    </w:p>
    <w:p>
      <w:pPr>
        <w:rPr>
          <w:sz w:val="24"/>
          <w:szCs w:val="24"/>
        </w:rPr>
      </w:pPr>
      <w:r>
        <w:rPr>
          <w:sz w:val="24"/>
          <w:szCs w:val="24"/>
        </w:rPr>
        <w:t>msgsnd();</w:t>
      </w:r>
    </w:p>
    <w:p>
      <w:pPr>
        <w:rPr>
          <w:sz w:val="24"/>
          <w:szCs w:val="24"/>
        </w:rPr>
      </w:pPr>
      <w:r>
        <w:rPr>
          <w:sz w:val="24"/>
          <w:szCs w:val="24"/>
        </w:rPr>
        <w:t>msgrcv();</w:t>
      </w:r>
    </w:p>
    <w:p>
      <w:pPr>
        <w:rPr>
          <w:b/>
          <w:bCs/>
          <w:sz w:val="24"/>
          <w:szCs w:val="24"/>
        </w:rPr>
      </w:pPr>
      <w:r>
        <w:rPr>
          <w:b/>
          <w:bCs/>
          <w:sz w:val="24"/>
          <w:szCs w:val="24"/>
        </w:rPr>
        <w:t>PROGRAM:</w:t>
      </w:r>
    </w:p>
    <w:p>
      <w:pPr>
        <w:rPr>
          <w:sz w:val="27"/>
          <w:szCs w:val="27"/>
        </w:rPr>
      </w:pPr>
      <w:r>
        <w:rPr>
          <w:sz w:val="27"/>
          <w:szCs w:val="27"/>
        </w:rPr>
        <w:t>Sender:</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 &lt;string.h&gt;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 &lt;sys/msg.h&gt;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 {</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msqid =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struct message {</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long type;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text[20];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 msg;</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msg.type = 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strcpy(msg.text, "This is message 1");</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msgsnd(msqid, (void *) &amp;msg, sizeof(msg.text), IPC_NOWAIT);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strcpy(msg.text, "This is message 2");</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msgsnd(msqid, (void *) &amp;msg, sizeof(msg.text), IPC_NOWAIT);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return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Receiver:</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 &lt;stdio.h&gt;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#include &lt;sys/msg.h&gt;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main() {</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int msqid = 65536;</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struct message {</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long type;</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char text[20];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 msg;</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long msgtyp =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msgrcv(msqid, (void *) &amp;msg, sizeof(msg.text), msgtyp, MSG_NOERROR | IPC_NOWAIT);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printf("%s \n", msg.text);</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return 0;</w:t>
      </w:r>
    </w:p>
    <w:p>
      <w:pPr>
        <w:spacing w:before="100" w:beforeAutospacing="1" w:after="100" w:afterAutospacing="1" w:line="240" w:lineRule="auto"/>
        <w:rPr>
          <w:rFonts w:ascii="Times New Roman" w:hAnsi="Times New Roman" w:eastAsia="Times New Roman" w:cs="Times New Roman"/>
          <w:color w:val="000000"/>
          <w:sz w:val="27"/>
          <w:szCs w:val="27"/>
          <w:lang w:eastAsia="en-IN"/>
        </w:rPr>
      </w:pPr>
      <w:r>
        <w:rPr>
          <w:rFonts w:ascii="Times New Roman" w:hAnsi="Times New Roman" w:eastAsia="Times New Roman" w:cs="Times New Roman"/>
          <w:color w:val="000000"/>
          <w:sz w:val="27"/>
          <w:szCs w:val="27"/>
          <w:lang w:eastAsia="en-IN"/>
        </w:rPr>
        <w:t>}</w:t>
      </w:r>
    </w:p>
    <w:p>
      <w:pPr>
        <w:rPr>
          <w:b/>
          <w:bCs/>
          <w:sz w:val="24"/>
          <w:szCs w:val="24"/>
        </w:rPr>
      </w:pPr>
      <w:r>
        <w:rPr>
          <w:b/>
          <w:bCs/>
          <w:sz w:val="24"/>
          <w:szCs w:val="24"/>
        </w:rPr>
        <w:t>OUTPUT:</w:t>
      </w:r>
    </w:p>
    <w:p>
      <w:pPr>
        <w:rPr>
          <w:sz w:val="24"/>
          <w:szCs w:val="24"/>
        </w:rPr>
      </w:pPr>
      <w:r>
        <w:rPr>
          <w:b/>
          <w:bCs/>
          <w:sz w:val="24"/>
          <w:szCs w:val="24"/>
        </w:rPr>
        <w:t xml:space="preserve">$ </w:t>
      </w:r>
      <w:r>
        <w:rPr>
          <w:sz w:val="24"/>
          <w:szCs w:val="24"/>
        </w:rPr>
        <w:t>gcc mqsr.c</w:t>
      </w:r>
    </w:p>
    <w:p>
      <w:pPr>
        <w:rPr>
          <w:sz w:val="24"/>
          <w:szCs w:val="24"/>
        </w:rPr>
      </w:pPr>
      <w:r>
        <w:rPr>
          <w:b/>
          <w:bCs/>
          <w:sz w:val="24"/>
          <w:szCs w:val="24"/>
        </w:rPr>
        <w:t xml:space="preserve">$ </w:t>
      </w:r>
      <w:r>
        <w:rPr>
          <w:sz w:val="24"/>
          <w:szCs w:val="24"/>
        </w:rPr>
        <w:t>./a.out</w:t>
      </w:r>
    </w:p>
    <w:p>
      <w:pPr>
        <w:rPr>
          <w:sz w:val="24"/>
          <w:szCs w:val="24"/>
        </w:rPr>
      </w:pPr>
      <w:r>
        <w:rPr>
          <w:b/>
          <w:bCs/>
          <w:sz w:val="24"/>
          <w:szCs w:val="24"/>
        </w:rPr>
        <w:t xml:space="preserve">$ </w:t>
      </w:r>
      <w:r>
        <w:rPr>
          <w:sz w:val="24"/>
          <w:szCs w:val="24"/>
        </w:rPr>
        <w:t>gcc mqcr.c</w:t>
      </w:r>
    </w:p>
    <w:p>
      <w:pPr>
        <w:rPr>
          <w:sz w:val="24"/>
          <w:szCs w:val="24"/>
        </w:rPr>
      </w:pPr>
      <w:r>
        <w:rPr>
          <w:b/>
          <w:bCs/>
          <w:sz w:val="24"/>
          <w:szCs w:val="24"/>
        </w:rPr>
        <w:t xml:space="preserve">$ </w:t>
      </w:r>
      <w:r>
        <w:rPr>
          <w:sz w:val="24"/>
          <w:szCs w:val="24"/>
        </w:rPr>
        <w:t>./a.out</w:t>
      </w:r>
    </w:p>
    <w:p>
      <w:pPr>
        <w:rPr>
          <w:sz w:val="24"/>
          <w:szCs w:val="24"/>
        </w:rPr>
      </w:pPr>
      <w:r>
        <w:rPr>
          <w:sz w:val="24"/>
          <w:szCs w:val="24"/>
        </w:rPr>
        <w:t>This is message1</w:t>
      </w:r>
    </w:p>
    <w:p>
      <w:pPr>
        <w:rPr>
          <w:sz w:val="24"/>
          <w:szCs w:val="24"/>
        </w:rPr>
      </w:pPr>
      <w:r>
        <w:rPr>
          <w:b/>
          <w:bCs/>
          <w:sz w:val="24"/>
          <w:szCs w:val="24"/>
        </w:rPr>
        <w:t xml:space="preserve">$ </w:t>
      </w:r>
      <w:r>
        <w:rPr>
          <w:sz w:val="24"/>
          <w:szCs w:val="24"/>
        </w:rPr>
        <w:t>gcc mqcr.c</w:t>
      </w:r>
    </w:p>
    <w:p>
      <w:pPr>
        <w:rPr>
          <w:sz w:val="24"/>
          <w:szCs w:val="24"/>
        </w:rPr>
      </w:pPr>
      <w:r>
        <w:rPr>
          <w:b/>
          <w:bCs/>
          <w:sz w:val="24"/>
          <w:szCs w:val="24"/>
        </w:rPr>
        <w:t xml:space="preserve">$  </w:t>
      </w:r>
      <w:r>
        <w:rPr>
          <w:sz w:val="24"/>
          <w:szCs w:val="24"/>
        </w:rPr>
        <w:t>./a.out</w:t>
      </w:r>
    </w:p>
    <w:p>
      <w:pPr>
        <w:rPr>
          <w:sz w:val="24"/>
          <w:szCs w:val="24"/>
        </w:rPr>
      </w:pPr>
      <w:r>
        <w:rPr>
          <w:sz w:val="24"/>
          <w:szCs w:val="24"/>
        </w:rPr>
        <w:t>This is message2</w:t>
      </w:r>
    </w:p>
    <w:p>
      <w:pPr>
        <w:rPr>
          <w:b/>
          <w:bCs/>
          <w:sz w:val="24"/>
          <w:szCs w:val="24"/>
        </w:rPr>
      </w:pPr>
      <w:r>
        <w:rPr>
          <w:b/>
          <w:bCs/>
          <w:sz w:val="24"/>
          <w:szCs w:val="24"/>
        </w:rPr>
        <w:t>OUTPUT SCREENSHOTS:</w:t>
      </w:r>
    </w:p>
    <w:p>
      <w:pPr>
        <w:rPr>
          <w:rFonts w:hint="default"/>
          <w:b/>
          <w:bCs/>
          <w:sz w:val="24"/>
          <w:szCs w:val="24"/>
          <w:lang w:val="en-GB"/>
        </w:rPr>
      </w:pPr>
      <w:r>
        <w:rPr>
          <w:rFonts w:hint="default"/>
          <w:b/>
          <w:bCs/>
          <w:sz w:val="24"/>
          <w:szCs w:val="24"/>
          <w:lang w:val="en-GB"/>
        </w:rPr>
        <w:drawing>
          <wp:inline distT="0" distB="0" distL="114300" distR="114300">
            <wp:extent cx="5728335" cy="3355340"/>
            <wp:effectExtent l="0" t="0" r="12065" b="10160"/>
            <wp:docPr id="12" name="Picture 12" descr="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d.1"/>
                    <pic:cNvPicPr>
                      <a:picLocks noChangeAspect="1"/>
                    </pic:cNvPicPr>
                  </pic:nvPicPr>
                  <pic:blipFill>
                    <a:blip r:embed="rId78"/>
                    <a:stretch>
                      <a:fillRect/>
                    </a:stretch>
                  </pic:blipFill>
                  <pic:spPr>
                    <a:xfrm>
                      <a:off x="0" y="0"/>
                      <a:ext cx="5728335" cy="3355340"/>
                    </a:xfrm>
                    <a:prstGeom prst="rect">
                      <a:avLst/>
                    </a:prstGeom>
                  </pic:spPr>
                </pic:pic>
              </a:graphicData>
            </a:graphic>
          </wp:inline>
        </w:drawing>
      </w: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p>
    <w:p>
      <w:pPr>
        <w:tabs>
          <w:tab w:val="left" w:pos="5149"/>
        </w:tabs>
        <w:ind w:firstLine="3412" w:firstLineChars="1550"/>
        <w:rPr>
          <w:rFonts w:hint="default" w:asciiTheme="majorAscii" w:hAnsiTheme="majorAscii"/>
          <w:b/>
          <w:sz w:val="22"/>
          <w:szCs w:val="22"/>
        </w:rPr>
      </w:pPr>
      <w:r>
        <w:rPr>
          <w:rFonts w:hint="default" w:asciiTheme="majorAscii" w:hAnsiTheme="majorAscii"/>
          <w:b/>
          <w:sz w:val="22"/>
          <w:szCs w:val="22"/>
        </w:rPr>
        <w:t>EXPERIMENT NO -6</w:t>
      </w:r>
    </w:p>
    <w:p>
      <w:pPr>
        <w:rPr>
          <w:rFonts w:hint="default" w:asciiTheme="majorAscii" w:hAnsiTheme="majorAscii"/>
          <w:sz w:val="22"/>
          <w:szCs w:val="22"/>
        </w:rPr>
      </w:pPr>
      <w:r>
        <w:rPr>
          <w:rFonts w:hint="default" w:asciiTheme="majorAscii" w:hAnsiTheme="majorAscii"/>
          <w:b/>
          <w:sz w:val="22"/>
          <w:szCs w:val="22"/>
        </w:rPr>
        <w:t xml:space="preserve">AIM </w:t>
      </w:r>
      <w:r>
        <w:rPr>
          <w:rFonts w:hint="default" w:asciiTheme="majorAscii" w:hAnsiTheme="majorAscii"/>
          <w:sz w:val="22"/>
          <w:szCs w:val="22"/>
        </w:rPr>
        <w:t>: Write a C program to stimulate producer and consumer problem using semaphores</w:t>
      </w:r>
    </w:p>
    <w:p>
      <w:pPr>
        <w:rPr>
          <w:rFonts w:hint="default" w:asciiTheme="majorAscii" w:hAnsiTheme="majorAscii"/>
          <w:sz w:val="22"/>
          <w:szCs w:val="22"/>
        </w:rPr>
      </w:pPr>
      <w:r>
        <w:rPr>
          <w:rFonts w:hint="default" w:asciiTheme="majorAscii" w:hAnsiTheme="majorAscii"/>
          <w:b/>
          <w:sz w:val="22"/>
          <w:szCs w:val="22"/>
        </w:rPr>
        <w:t xml:space="preserve">DESCRIPTION </w:t>
      </w:r>
      <w:r>
        <w:rPr>
          <w:rFonts w:hint="default" w:asciiTheme="majorAscii" w:hAnsiTheme="majorAscii"/>
          <w:sz w:val="22"/>
          <w:szCs w:val="22"/>
        </w:rPr>
        <w:t xml:space="preserve">:The producer consumer problem is a synchronization problem. We have a buffer of fixed size. A producer can produce an item and can place in the buffer. A consumer can pick items and can consume them. We need to ensure that when a producer is placing an item in the buffer, then at the same time consumer should not consume any item. In this problem, buffer is the critical section. </w:t>
      </w:r>
      <w:r>
        <w:rPr>
          <w:rFonts w:hint="default" w:asciiTheme="majorAscii" w:hAnsiTheme="majorAscii"/>
          <w:b/>
          <w:sz w:val="22"/>
          <w:szCs w:val="22"/>
        </w:rPr>
        <w:t>Semaphore</w:t>
      </w:r>
      <w:r>
        <w:rPr>
          <w:rFonts w:hint="default" w:asciiTheme="majorAscii" w:hAnsiTheme="majorAscii"/>
          <w:sz w:val="22"/>
          <w:szCs w:val="22"/>
        </w:rPr>
        <w:t xml:space="preserve"> : A semaphore S is an integer variable that can be accessed only through two standard operations : </w:t>
      </w:r>
    </w:p>
    <w:p>
      <w:pPr>
        <w:rPr>
          <w:rFonts w:hint="default" w:asciiTheme="majorAscii" w:hAnsiTheme="majorAscii"/>
          <w:sz w:val="22"/>
          <w:szCs w:val="22"/>
        </w:rPr>
      </w:pPr>
      <w:r>
        <w:rPr>
          <w:rFonts w:hint="default" w:asciiTheme="majorAscii" w:hAnsiTheme="majorAscii"/>
          <w:sz w:val="22"/>
          <w:szCs w:val="22"/>
        </w:rPr>
        <w:t xml:space="preserve">• wait() - The wait() operation reduces the value of semaphore by 1 </w:t>
      </w:r>
    </w:p>
    <w:p>
      <w:pPr>
        <w:rPr>
          <w:rFonts w:hint="default" w:asciiTheme="majorAscii" w:hAnsiTheme="majorAscii"/>
          <w:sz w:val="22"/>
          <w:szCs w:val="22"/>
        </w:rPr>
      </w:pPr>
      <w:r>
        <w:rPr>
          <w:rFonts w:hint="default" w:asciiTheme="majorAscii" w:hAnsiTheme="majorAscii"/>
          <w:sz w:val="22"/>
          <w:szCs w:val="22"/>
        </w:rPr>
        <w:t>• signal() - The signal() operation increases its value by 1.</w:t>
      </w:r>
    </w:p>
    <w:p>
      <w:pPr>
        <w:rPr>
          <w:rFonts w:hint="default" w:asciiTheme="majorAscii" w:hAnsiTheme="majorAscii"/>
          <w:sz w:val="22"/>
          <w:szCs w:val="22"/>
        </w:rPr>
      </w:pPr>
      <w:r>
        <w:rPr>
          <w:rFonts w:hint="default" w:asciiTheme="majorAscii" w:hAnsiTheme="majorAscii"/>
          <w:sz w:val="22"/>
          <w:szCs w:val="22"/>
        </w:rPr>
        <w:t xml:space="preserve"> wait(S){</w:t>
      </w:r>
    </w:p>
    <w:p>
      <w:pPr>
        <w:rPr>
          <w:rFonts w:hint="default" w:asciiTheme="majorAscii" w:hAnsiTheme="majorAscii"/>
          <w:sz w:val="22"/>
          <w:szCs w:val="22"/>
        </w:rPr>
      </w:pPr>
      <w:r>
        <w:rPr>
          <w:rFonts w:hint="default" w:asciiTheme="majorAscii" w:hAnsiTheme="majorAscii"/>
          <w:sz w:val="22"/>
          <w:szCs w:val="22"/>
        </w:rPr>
        <w:t xml:space="preserve"> while(S&lt;=0); // busy waiting </w:t>
      </w:r>
    </w:p>
    <w:p>
      <w:pPr>
        <w:rPr>
          <w:rFonts w:hint="default" w:asciiTheme="majorAscii" w:hAnsiTheme="majorAscii"/>
          <w:sz w:val="22"/>
          <w:szCs w:val="22"/>
        </w:rPr>
      </w:pPr>
      <w:r>
        <w:rPr>
          <w:rFonts w:hint="default" w:asciiTheme="majorAscii" w:hAnsiTheme="majorAscii"/>
          <w:sz w:val="22"/>
          <w:szCs w:val="22"/>
        </w:rPr>
        <w:t>S--;</w:t>
      </w:r>
    </w:p>
    <w:p>
      <w:pPr>
        <w:rPr>
          <w:rFonts w:hint="default" w:asciiTheme="majorAscii" w:hAnsiTheme="majorAscii"/>
          <w:sz w:val="22"/>
          <w:szCs w:val="22"/>
        </w:rPr>
      </w:pPr>
      <w:r>
        <w:rPr>
          <w:rFonts w:hint="default" w:asciiTheme="majorAscii" w:hAnsiTheme="majorAscii"/>
          <w:sz w:val="22"/>
          <w:szCs w:val="22"/>
        </w:rPr>
        <w:t xml:space="preserve"> } </w:t>
      </w:r>
    </w:p>
    <w:p>
      <w:pPr>
        <w:rPr>
          <w:rFonts w:hint="default" w:asciiTheme="majorAscii" w:hAnsiTheme="majorAscii"/>
          <w:sz w:val="22"/>
          <w:szCs w:val="22"/>
        </w:rPr>
      </w:pPr>
      <w:r>
        <w:rPr>
          <w:rFonts w:hint="default" w:asciiTheme="majorAscii" w:hAnsiTheme="majorAscii"/>
          <w:sz w:val="22"/>
          <w:szCs w:val="22"/>
        </w:rPr>
        <w:t>signal(S){</w:t>
      </w:r>
    </w:p>
    <w:p>
      <w:pPr>
        <w:rPr>
          <w:rFonts w:hint="default" w:asciiTheme="majorAscii" w:hAnsiTheme="majorAscii"/>
          <w:sz w:val="22"/>
          <w:szCs w:val="22"/>
        </w:rPr>
      </w:pPr>
      <w:r>
        <w:rPr>
          <w:rFonts w:hint="default" w:asciiTheme="majorAscii" w:hAnsiTheme="majorAscii"/>
          <w:sz w:val="22"/>
          <w:szCs w:val="22"/>
        </w:rPr>
        <w:t xml:space="preserve"> S++; </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Semaphores are of two types:</w:t>
      </w:r>
    </w:p>
    <w:p>
      <w:pPr>
        <w:rPr>
          <w:rFonts w:hint="default" w:asciiTheme="majorAscii" w:hAnsiTheme="majorAscii"/>
          <w:sz w:val="22"/>
          <w:szCs w:val="22"/>
        </w:rPr>
      </w:pPr>
      <w:r>
        <w:rPr>
          <w:rFonts w:hint="default" w:asciiTheme="majorAscii" w:hAnsiTheme="majorAscii"/>
          <w:sz w:val="22"/>
          <w:szCs w:val="22"/>
        </w:rPr>
        <w:t xml:space="preserve"> • </w:t>
      </w:r>
      <w:r>
        <w:rPr>
          <w:rFonts w:hint="default" w:asciiTheme="majorAscii" w:hAnsiTheme="majorAscii"/>
          <w:b/>
          <w:sz w:val="22"/>
          <w:szCs w:val="22"/>
        </w:rPr>
        <w:t xml:space="preserve">Binary Semaphore </w:t>
      </w:r>
      <w:r>
        <w:rPr>
          <w:rFonts w:hint="default" w:asciiTheme="majorAscii" w:hAnsiTheme="majorAscii"/>
          <w:sz w:val="22"/>
          <w:szCs w:val="22"/>
        </w:rPr>
        <w:t>– This is similar to mutex lock but not the same thing. It can have only two values – 0 and 1. Its value is initialized to 1. It is used to implement the solution of critical section problem with multiple processes.</w:t>
      </w:r>
    </w:p>
    <w:p>
      <w:pPr>
        <w:rPr>
          <w:rFonts w:hint="default" w:asciiTheme="majorAscii" w:hAnsiTheme="majorAscii"/>
          <w:sz w:val="22"/>
          <w:szCs w:val="22"/>
        </w:rPr>
      </w:pPr>
      <w:r>
        <w:rPr>
          <w:rFonts w:hint="default" w:asciiTheme="majorAscii" w:hAnsiTheme="majorAscii"/>
          <w:sz w:val="22"/>
          <w:szCs w:val="22"/>
        </w:rPr>
        <w:t xml:space="preserve"> • </w:t>
      </w:r>
      <w:r>
        <w:rPr>
          <w:rFonts w:hint="default" w:asciiTheme="majorAscii" w:hAnsiTheme="majorAscii"/>
          <w:b/>
          <w:sz w:val="22"/>
          <w:szCs w:val="22"/>
        </w:rPr>
        <w:t>Counting Semaphore</w:t>
      </w:r>
      <w:r>
        <w:rPr>
          <w:rFonts w:hint="default" w:asciiTheme="majorAscii" w:hAnsiTheme="majorAscii"/>
          <w:sz w:val="22"/>
          <w:szCs w:val="22"/>
        </w:rPr>
        <w:t xml:space="preserve"> – Its value can range over an unrestricted domain. It is used to control access to a resource that has multiple instances. </w:t>
      </w:r>
    </w:p>
    <w:p>
      <w:pPr>
        <w:rPr>
          <w:rFonts w:hint="default" w:asciiTheme="majorAscii" w:hAnsiTheme="majorAscii"/>
          <w:sz w:val="22"/>
          <w:szCs w:val="22"/>
        </w:rPr>
      </w:pPr>
      <w:r>
        <w:rPr>
          <w:rFonts w:hint="default" w:asciiTheme="majorAscii" w:hAnsiTheme="majorAscii"/>
          <w:sz w:val="22"/>
          <w:szCs w:val="22"/>
        </w:rPr>
        <w:t>Mutual Exclusion: One or more than one resource are non-sharable (Only one process can use at a time). A mutex provides mutual exclusion, either producer or consumer can have the key (mutex) and proceed with their work. As long as the buffer is filled by producer, the consumer needs to wait, and vice versa.</w:t>
      </w:r>
    </w:p>
    <w:p>
      <w:pPr>
        <w:rPr>
          <w:rFonts w:hint="default" w:asciiTheme="majorAscii" w:hAnsiTheme="majorAscii"/>
          <w:sz w:val="22"/>
          <w:szCs w:val="22"/>
        </w:rPr>
      </w:pPr>
      <w:r>
        <w:rPr>
          <w:rFonts w:hint="default" w:asciiTheme="majorAscii" w:hAnsiTheme="majorAscii"/>
          <w:sz w:val="22"/>
          <w:szCs w:val="22"/>
        </w:rPr>
        <w:t xml:space="preserve"> Initialization of semaphores</w:t>
      </w:r>
    </w:p>
    <w:p>
      <w:pPr>
        <w:rPr>
          <w:rFonts w:hint="default" w:asciiTheme="majorAscii" w:hAnsiTheme="majorAscii"/>
          <w:sz w:val="22"/>
          <w:szCs w:val="22"/>
        </w:rPr>
      </w:pPr>
      <w:r>
        <w:rPr>
          <w:rFonts w:hint="default" w:asciiTheme="majorAscii" w:hAnsiTheme="majorAscii"/>
          <w:sz w:val="22"/>
          <w:szCs w:val="22"/>
        </w:rPr>
        <w:t xml:space="preserve"> mutex = 1 Full = 0 // Initially, all slots are empty. Thus full slots are 0</w:t>
      </w:r>
    </w:p>
    <w:p>
      <w:pPr>
        <w:rPr>
          <w:rFonts w:hint="default" w:asciiTheme="majorAscii" w:hAnsiTheme="majorAscii"/>
          <w:sz w:val="22"/>
          <w:szCs w:val="22"/>
        </w:rPr>
      </w:pPr>
      <w:r>
        <w:rPr>
          <w:rFonts w:hint="default" w:asciiTheme="majorAscii" w:hAnsiTheme="majorAscii"/>
          <w:sz w:val="22"/>
          <w:szCs w:val="22"/>
        </w:rPr>
        <w:t xml:space="preserve"> Empty = n // All slots are empty initially </w:t>
      </w:r>
    </w:p>
    <w:p>
      <w:pPr>
        <w:rPr>
          <w:rFonts w:hint="default" w:asciiTheme="majorAscii" w:hAnsiTheme="majorAscii"/>
          <w:sz w:val="22"/>
          <w:szCs w:val="22"/>
        </w:rPr>
      </w:pPr>
      <w:r>
        <w:rPr>
          <w:rFonts w:hint="default" w:asciiTheme="majorAscii" w:hAnsiTheme="majorAscii"/>
          <w:sz w:val="22"/>
          <w:szCs w:val="22"/>
        </w:rPr>
        <w:t xml:space="preserve">Solution for Producer : </w:t>
      </w:r>
    </w:p>
    <w:p>
      <w:pPr>
        <w:rPr>
          <w:rFonts w:hint="default" w:asciiTheme="majorAscii" w:hAnsiTheme="majorAscii"/>
          <w:sz w:val="22"/>
          <w:szCs w:val="22"/>
        </w:rPr>
      </w:pPr>
      <w:r>
        <w:rPr>
          <w:rFonts w:hint="default" w:asciiTheme="majorAscii" w:hAnsiTheme="majorAscii"/>
          <w:sz w:val="22"/>
          <w:szCs w:val="22"/>
        </w:rPr>
        <w:t>do{</w:t>
      </w:r>
    </w:p>
    <w:p>
      <w:pPr>
        <w:rPr>
          <w:rFonts w:hint="default" w:asciiTheme="majorAscii" w:hAnsiTheme="majorAscii"/>
          <w:sz w:val="22"/>
          <w:szCs w:val="22"/>
        </w:rPr>
      </w:pPr>
      <w:r>
        <w:rPr>
          <w:rFonts w:hint="default" w:asciiTheme="majorAscii" w:hAnsiTheme="majorAscii"/>
          <w:sz w:val="22"/>
          <w:szCs w:val="22"/>
        </w:rPr>
        <w:t xml:space="preserve"> //produce an item </w:t>
      </w:r>
    </w:p>
    <w:p>
      <w:pPr>
        <w:rPr>
          <w:rFonts w:hint="default" w:asciiTheme="majorAscii" w:hAnsiTheme="majorAscii"/>
          <w:sz w:val="22"/>
          <w:szCs w:val="22"/>
        </w:rPr>
      </w:pPr>
      <w:r>
        <w:rPr>
          <w:rFonts w:hint="default" w:asciiTheme="majorAscii" w:hAnsiTheme="majorAscii"/>
          <w:sz w:val="22"/>
          <w:szCs w:val="22"/>
        </w:rPr>
        <w:t>wait(empty);</w:t>
      </w:r>
    </w:p>
    <w:p>
      <w:pPr>
        <w:rPr>
          <w:rFonts w:hint="default" w:asciiTheme="majorAscii" w:hAnsiTheme="majorAscii"/>
          <w:sz w:val="22"/>
          <w:szCs w:val="22"/>
        </w:rPr>
      </w:pPr>
      <w:r>
        <w:rPr>
          <w:rFonts w:hint="default" w:asciiTheme="majorAscii" w:hAnsiTheme="majorAscii"/>
          <w:sz w:val="22"/>
          <w:szCs w:val="22"/>
        </w:rPr>
        <w:t xml:space="preserve"> wait(mutex);</w:t>
      </w:r>
    </w:p>
    <w:p>
      <w:pPr>
        <w:rPr>
          <w:rFonts w:hint="default" w:asciiTheme="majorAscii" w:hAnsiTheme="majorAscii"/>
          <w:sz w:val="22"/>
          <w:szCs w:val="22"/>
        </w:rPr>
      </w:pPr>
      <w:r>
        <w:rPr>
          <w:rFonts w:hint="default" w:asciiTheme="majorAscii" w:hAnsiTheme="majorAscii"/>
          <w:sz w:val="22"/>
          <w:szCs w:val="22"/>
        </w:rPr>
        <w:t xml:space="preserve"> //place in buffer</w:t>
      </w:r>
    </w:p>
    <w:p>
      <w:pPr>
        <w:rPr>
          <w:rFonts w:hint="default" w:asciiTheme="majorAscii" w:hAnsiTheme="majorAscii"/>
          <w:sz w:val="22"/>
          <w:szCs w:val="22"/>
        </w:rPr>
      </w:pPr>
      <w:r>
        <w:rPr>
          <w:rFonts w:hint="default" w:asciiTheme="majorAscii" w:hAnsiTheme="majorAscii"/>
          <w:sz w:val="22"/>
          <w:szCs w:val="22"/>
        </w:rPr>
        <w:t xml:space="preserve"> signal(mutex);</w:t>
      </w:r>
    </w:p>
    <w:p>
      <w:pPr>
        <w:rPr>
          <w:rFonts w:hint="default" w:asciiTheme="majorAscii" w:hAnsiTheme="majorAscii"/>
          <w:sz w:val="22"/>
          <w:szCs w:val="22"/>
        </w:rPr>
      </w:pPr>
      <w:r>
        <w:rPr>
          <w:rFonts w:hint="default" w:asciiTheme="majorAscii" w:hAnsiTheme="majorAscii"/>
          <w:sz w:val="22"/>
          <w:szCs w:val="22"/>
        </w:rPr>
        <w:t xml:space="preserve"> signal(full); </w:t>
      </w:r>
    </w:p>
    <w:p>
      <w:pPr>
        <w:rPr>
          <w:rFonts w:hint="default" w:asciiTheme="majorAscii" w:hAnsiTheme="majorAscii"/>
          <w:sz w:val="22"/>
          <w:szCs w:val="22"/>
        </w:rPr>
      </w:pPr>
      <w:r>
        <w:rPr>
          <w:rFonts w:hint="default" w:asciiTheme="majorAscii" w:hAnsiTheme="majorAscii"/>
          <w:sz w:val="22"/>
          <w:szCs w:val="22"/>
        </w:rPr>
        <w:t>}while(true)</w:t>
      </w:r>
    </w:p>
    <w:p>
      <w:pPr>
        <w:rPr>
          <w:rFonts w:hint="default" w:asciiTheme="majorAscii" w:hAnsiTheme="majorAscii"/>
          <w:sz w:val="22"/>
          <w:szCs w:val="22"/>
        </w:rPr>
      </w:pPr>
      <w:r>
        <w:rPr>
          <w:rFonts w:hint="default" w:asciiTheme="majorAscii" w:hAnsiTheme="majorAscii"/>
          <w:sz w:val="22"/>
          <w:szCs w:val="22"/>
        </w:rPr>
        <w:t xml:space="preserve">When producer produces an item then the value of “empty” is reduced by 1 because one slot will be filled now. The value of mutex is also reduced to prevent consumer to access the buffer. Now, the producer has placed the item and thus the value of “full” is increased by 1. The value of mutex is also increased by 1 beacuse the task of producer has been completed and consumer can access the buffer. Solution for Consumer: do{ wait(mutex); //remove item from buffer Signal(mutex); Signal(empty); //consumes item }while(true) As the consumer is removing an item from buffer, therefore the value of “full” is reduced by 1 and the value is mutex is also reduced so that the producer cannot access the buffer at this moment. Now, the consumer has consumed the item, thus increasing the value of “empty” by 1. The value of mutex is also increased so that producer can access the buffer now. </w:t>
      </w:r>
    </w:p>
    <w:p>
      <w:pPr>
        <w:rPr>
          <w:rFonts w:hint="default" w:asciiTheme="majorAscii" w:hAnsiTheme="majorAscii"/>
          <w:b/>
          <w:sz w:val="22"/>
          <w:szCs w:val="22"/>
        </w:rPr>
      </w:pPr>
      <w:r>
        <w:rPr>
          <w:rFonts w:hint="default" w:asciiTheme="majorAscii" w:hAnsiTheme="majorAscii"/>
          <w:b/>
          <w:sz w:val="22"/>
          <w:szCs w:val="22"/>
        </w:rPr>
        <w:t xml:space="preserve">LIBRARIES USED: </w:t>
      </w:r>
    </w:p>
    <w:p>
      <w:pPr>
        <w:rPr>
          <w:rFonts w:hint="default" w:asciiTheme="majorAscii" w:hAnsiTheme="majorAscii"/>
          <w:sz w:val="22"/>
          <w:szCs w:val="22"/>
        </w:rPr>
      </w:pPr>
      <w:r>
        <w:rPr>
          <w:rFonts w:hint="default" w:asciiTheme="majorAscii" w:hAnsiTheme="majorAscii"/>
          <w:sz w:val="22"/>
          <w:szCs w:val="22"/>
        </w:rPr>
        <w:t>#include&lt;stdio.h&gt;</w:t>
      </w:r>
    </w:p>
    <w:p>
      <w:pPr>
        <w:rPr>
          <w:rFonts w:hint="default" w:asciiTheme="majorAscii" w:hAnsiTheme="majorAscii"/>
          <w:sz w:val="22"/>
          <w:szCs w:val="22"/>
        </w:rPr>
      </w:pPr>
      <w:r>
        <w:rPr>
          <w:rFonts w:hint="default" w:asciiTheme="majorAscii" w:hAnsiTheme="majorAscii"/>
          <w:sz w:val="22"/>
          <w:szCs w:val="22"/>
        </w:rPr>
        <w:t xml:space="preserve"> #include&lt;stdlib.h&gt;</w:t>
      </w:r>
    </w:p>
    <w:p>
      <w:pPr>
        <w:rPr>
          <w:rFonts w:hint="default" w:asciiTheme="majorAscii" w:hAnsiTheme="majorAscii"/>
          <w:b/>
          <w:bCs/>
          <w:sz w:val="22"/>
          <w:szCs w:val="22"/>
          <w:lang w:val="en-GB"/>
        </w:rPr>
      </w:pPr>
      <w:r>
        <w:rPr>
          <w:rFonts w:hint="default" w:asciiTheme="majorAscii" w:hAnsiTheme="majorAscii"/>
          <w:b/>
          <w:bCs/>
          <w:sz w:val="22"/>
          <w:szCs w:val="22"/>
          <w:lang w:val="en-GB"/>
        </w:rPr>
        <w:t>Syntax:</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 wait() - The wait() operation reduces the value of semaphore by 1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 signal() - The signal() operation increases its value by 1.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wait(S){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while(S&lt;=0); // busy waiting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S--;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signal(S){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 xml:space="preserve">S++; </w:t>
      </w:r>
    </w:p>
    <w:p>
      <w:pPr>
        <w:rPr>
          <w:rFonts w:hint="default" w:asciiTheme="majorAscii" w:hAnsiTheme="majorAscii"/>
          <w:b w:val="0"/>
          <w:bCs w:val="0"/>
          <w:sz w:val="22"/>
          <w:szCs w:val="22"/>
          <w:lang w:val="en-GB"/>
        </w:rPr>
      </w:pPr>
      <w:r>
        <w:rPr>
          <w:rFonts w:hint="default" w:asciiTheme="majorAscii" w:hAnsiTheme="majorAscii"/>
          <w:b w:val="0"/>
          <w:bCs w:val="0"/>
          <w:sz w:val="22"/>
          <w:szCs w:val="22"/>
          <w:lang w:val="en-GB" w:eastAsia="zh-CN"/>
        </w:rPr>
        <w:t>}</w:t>
      </w:r>
    </w:p>
    <w:p>
      <w:pPr>
        <w:rPr>
          <w:rFonts w:hint="default" w:asciiTheme="majorAscii" w:hAnsiTheme="majorAscii"/>
          <w:b/>
          <w:bCs/>
          <w:sz w:val="22"/>
          <w:szCs w:val="22"/>
          <w:lang w:val="en-GB"/>
        </w:rPr>
      </w:pPr>
    </w:p>
    <w:p>
      <w:pPr>
        <w:rPr>
          <w:rFonts w:hint="default" w:asciiTheme="majorAscii" w:hAnsiTheme="majorAscii"/>
          <w:b/>
          <w:sz w:val="22"/>
          <w:szCs w:val="22"/>
        </w:rPr>
      </w:pPr>
      <w:r>
        <w:rPr>
          <w:rFonts w:hint="default" w:asciiTheme="majorAscii" w:hAnsiTheme="majorAscii"/>
          <w:b/>
          <w:sz w:val="22"/>
          <w:szCs w:val="22"/>
        </w:rPr>
        <w:t>Program:</w:t>
      </w:r>
    </w:p>
    <w:p>
      <w:pPr>
        <w:rPr>
          <w:rFonts w:hint="default" w:asciiTheme="majorAscii" w:hAnsiTheme="majorAscii"/>
          <w:sz w:val="22"/>
          <w:szCs w:val="22"/>
        </w:rPr>
      </w:pPr>
      <w:r>
        <w:rPr>
          <w:rFonts w:hint="default" w:asciiTheme="majorAscii" w:hAnsiTheme="majorAscii"/>
          <w:sz w:val="22"/>
          <w:szCs w:val="22"/>
        </w:rPr>
        <w:t>#include&lt;stdio.h&gt;</w:t>
      </w:r>
    </w:p>
    <w:p>
      <w:pPr>
        <w:rPr>
          <w:rFonts w:hint="default" w:asciiTheme="majorAscii" w:hAnsiTheme="majorAscii"/>
          <w:sz w:val="22"/>
          <w:szCs w:val="22"/>
        </w:rPr>
      </w:pPr>
      <w:r>
        <w:rPr>
          <w:rFonts w:hint="default" w:asciiTheme="majorAscii" w:hAnsiTheme="majorAscii"/>
          <w:sz w:val="22"/>
          <w:szCs w:val="22"/>
        </w:rPr>
        <w:t>#include&lt;stdlib.h&gt;</w:t>
      </w:r>
    </w:p>
    <w:p>
      <w:pPr>
        <w:rPr>
          <w:rFonts w:hint="default" w:asciiTheme="majorAscii" w:hAnsiTheme="majorAscii"/>
          <w:sz w:val="22"/>
          <w:szCs w:val="22"/>
        </w:rPr>
      </w:pPr>
      <w:r>
        <w:rPr>
          <w:rFonts w:hint="default" w:asciiTheme="majorAscii" w:hAnsiTheme="majorAscii"/>
          <w:sz w:val="22"/>
          <w:szCs w:val="22"/>
        </w:rPr>
        <w:t>int mutex=1,full=0,empty=3,x=0;</w:t>
      </w:r>
    </w:p>
    <w:p>
      <w:pPr>
        <w:rPr>
          <w:rFonts w:hint="default" w:asciiTheme="majorAscii" w:hAnsiTheme="majorAscii"/>
          <w:sz w:val="22"/>
          <w:szCs w:val="22"/>
        </w:rPr>
      </w:pPr>
      <w:r>
        <w:rPr>
          <w:rFonts w:hint="default" w:asciiTheme="majorAscii" w:hAnsiTheme="majorAscii"/>
          <w:sz w:val="22"/>
          <w:szCs w:val="22"/>
        </w:rPr>
        <w:t>int main()</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int n;</w:t>
      </w:r>
    </w:p>
    <w:p>
      <w:pPr>
        <w:rPr>
          <w:rFonts w:hint="default" w:asciiTheme="majorAscii" w:hAnsiTheme="majorAscii"/>
          <w:sz w:val="22"/>
          <w:szCs w:val="22"/>
        </w:rPr>
      </w:pPr>
      <w:r>
        <w:rPr>
          <w:rFonts w:hint="default" w:asciiTheme="majorAscii" w:hAnsiTheme="majorAscii"/>
          <w:sz w:val="22"/>
          <w:szCs w:val="22"/>
        </w:rPr>
        <w:t xml:space="preserve"> void producer();</w:t>
      </w:r>
    </w:p>
    <w:p>
      <w:pPr>
        <w:rPr>
          <w:rFonts w:hint="default" w:asciiTheme="majorAscii" w:hAnsiTheme="majorAscii"/>
          <w:sz w:val="22"/>
          <w:szCs w:val="22"/>
        </w:rPr>
      </w:pPr>
      <w:r>
        <w:rPr>
          <w:rFonts w:hint="default" w:asciiTheme="majorAscii" w:hAnsiTheme="majorAscii"/>
          <w:sz w:val="22"/>
          <w:szCs w:val="22"/>
        </w:rPr>
        <w:t xml:space="preserve"> void consumer();</w:t>
      </w:r>
    </w:p>
    <w:p>
      <w:pPr>
        <w:rPr>
          <w:rFonts w:hint="default" w:asciiTheme="majorAscii" w:hAnsiTheme="majorAscii"/>
          <w:sz w:val="22"/>
          <w:szCs w:val="22"/>
        </w:rPr>
      </w:pPr>
      <w:r>
        <w:rPr>
          <w:rFonts w:hint="default" w:asciiTheme="majorAscii" w:hAnsiTheme="majorAscii"/>
          <w:sz w:val="22"/>
          <w:szCs w:val="22"/>
        </w:rPr>
        <w:t xml:space="preserve"> int wait(int);</w:t>
      </w:r>
    </w:p>
    <w:p>
      <w:pPr>
        <w:rPr>
          <w:rFonts w:hint="default" w:asciiTheme="majorAscii" w:hAnsiTheme="majorAscii"/>
          <w:sz w:val="22"/>
          <w:szCs w:val="22"/>
        </w:rPr>
      </w:pPr>
      <w:r>
        <w:rPr>
          <w:rFonts w:hint="default" w:asciiTheme="majorAscii" w:hAnsiTheme="majorAscii"/>
          <w:sz w:val="22"/>
          <w:szCs w:val="22"/>
        </w:rPr>
        <w:t xml:space="preserve"> int signal(int);</w:t>
      </w:r>
    </w:p>
    <w:p>
      <w:pPr>
        <w:rPr>
          <w:rFonts w:hint="default" w:asciiTheme="majorAscii" w:hAnsiTheme="majorAscii"/>
          <w:sz w:val="22"/>
          <w:szCs w:val="22"/>
        </w:rPr>
      </w:pPr>
      <w:r>
        <w:rPr>
          <w:rFonts w:hint="default" w:asciiTheme="majorAscii" w:hAnsiTheme="majorAscii"/>
          <w:sz w:val="22"/>
          <w:szCs w:val="22"/>
        </w:rPr>
        <w:t xml:space="preserve"> printf("\n1.Producer\n2.Consumer\n3.Exit");</w:t>
      </w:r>
    </w:p>
    <w:p>
      <w:pPr>
        <w:rPr>
          <w:rFonts w:hint="default" w:asciiTheme="majorAscii" w:hAnsiTheme="majorAscii"/>
          <w:sz w:val="22"/>
          <w:szCs w:val="22"/>
        </w:rPr>
      </w:pPr>
      <w:r>
        <w:rPr>
          <w:rFonts w:hint="default" w:asciiTheme="majorAscii" w:hAnsiTheme="majorAscii"/>
          <w:sz w:val="22"/>
          <w:szCs w:val="22"/>
        </w:rPr>
        <w:t xml:space="preserve"> while(1)</w:t>
      </w:r>
    </w:p>
    <w:p>
      <w:pPr>
        <w:rPr>
          <w:rFonts w:hint="default" w:asciiTheme="majorAscii" w:hAnsiTheme="majorAscii"/>
          <w:sz w:val="22"/>
          <w:szCs w:val="22"/>
        </w:rPr>
      </w:pPr>
      <w:r>
        <w:rPr>
          <w:rFonts w:hint="default" w:asciiTheme="majorAscii" w:hAnsiTheme="majorAscii"/>
          <w:sz w:val="22"/>
          <w:szCs w:val="22"/>
        </w:rPr>
        <w:t xml:space="preserve"> {</w:t>
      </w:r>
    </w:p>
    <w:p>
      <w:pPr>
        <w:rPr>
          <w:rFonts w:hint="default" w:asciiTheme="majorAscii" w:hAnsiTheme="majorAscii"/>
          <w:sz w:val="22"/>
          <w:szCs w:val="22"/>
        </w:rPr>
      </w:pPr>
      <w:r>
        <w:rPr>
          <w:rFonts w:hint="default" w:asciiTheme="majorAscii" w:hAnsiTheme="majorAscii"/>
          <w:sz w:val="22"/>
          <w:szCs w:val="22"/>
        </w:rPr>
        <w:t xml:space="preserve"> printf("\nEnter your choice:");</w:t>
      </w:r>
    </w:p>
    <w:p>
      <w:pPr>
        <w:rPr>
          <w:rFonts w:hint="default" w:asciiTheme="majorAscii" w:hAnsiTheme="majorAscii"/>
          <w:sz w:val="22"/>
          <w:szCs w:val="22"/>
        </w:rPr>
      </w:pPr>
      <w:r>
        <w:rPr>
          <w:rFonts w:hint="default" w:asciiTheme="majorAscii" w:hAnsiTheme="majorAscii"/>
          <w:sz w:val="22"/>
          <w:szCs w:val="22"/>
        </w:rPr>
        <w:t xml:space="preserve"> scanf("%d",&amp;n);</w:t>
      </w:r>
    </w:p>
    <w:p>
      <w:pPr>
        <w:rPr>
          <w:rFonts w:hint="default" w:asciiTheme="majorAscii" w:hAnsiTheme="majorAscii"/>
          <w:sz w:val="22"/>
          <w:szCs w:val="22"/>
        </w:rPr>
      </w:pPr>
      <w:r>
        <w:rPr>
          <w:rFonts w:hint="default" w:asciiTheme="majorAscii" w:hAnsiTheme="majorAscii"/>
          <w:sz w:val="22"/>
          <w:szCs w:val="22"/>
        </w:rPr>
        <w:t xml:space="preserve"> switch(n)</w:t>
      </w:r>
    </w:p>
    <w:p>
      <w:pPr>
        <w:rPr>
          <w:rFonts w:hint="default" w:asciiTheme="majorAscii" w:hAnsiTheme="majorAscii"/>
          <w:sz w:val="22"/>
          <w:szCs w:val="22"/>
        </w:rPr>
      </w:pPr>
      <w:r>
        <w:rPr>
          <w:rFonts w:hint="default" w:asciiTheme="majorAscii" w:hAnsiTheme="majorAscii"/>
          <w:sz w:val="22"/>
          <w:szCs w:val="22"/>
        </w:rPr>
        <w:t xml:space="preserve"> {</w:t>
      </w:r>
    </w:p>
    <w:p>
      <w:pPr>
        <w:rPr>
          <w:rFonts w:hint="default" w:asciiTheme="majorAscii" w:hAnsiTheme="majorAscii"/>
          <w:sz w:val="22"/>
          <w:szCs w:val="22"/>
        </w:rPr>
      </w:pPr>
      <w:r>
        <w:rPr>
          <w:rFonts w:hint="default" w:asciiTheme="majorAscii" w:hAnsiTheme="majorAscii"/>
          <w:sz w:val="22"/>
          <w:szCs w:val="22"/>
        </w:rPr>
        <w:t xml:space="preserve"> case 1: if((mutex==1)&amp;&amp;(empty!=0))</w:t>
      </w:r>
    </w:p>
    <w:p>
      <w:pPr>
        <w:rPr>
          <w:rFonts w:hint="default" w:asciiTheme="majorAscii" w:hAnsiTheme="majorAscii"/>
          <w:sz w:val="22"/>
          <w:szCs w:val="22"/>
        </w:rPr>
      </w:pPr>
      <w:r>
        <w:rPr>
          <w:rFonts w:hint="default" w:asciiTheme="majorAscii" w:hAnsiTheme="majorAscii"/>
          <w:sz w:val="22"/>
          <w:szCs w:val="22"/>
        </w:rPr>
        <w:t xml:space="preserve"> producer();</w:t>
      </w:r>
    </w:p>
    <w:p>
      <w:pPr>
        <w:rPr>
          <w:rFonts w:hint="default" w:asciiTheme="majorAscii" w:hAnsiTheme="majorAscii"/>
          <w:sz w:val="22"/>
          <w:szCs w:val="22"/>
        </w:rPr>
      </w:pPr>
      <w:r>
        <w:rPr>
          <w:rFonts w:hint="default" w:asciiTheme="majorAscii" w:hAnsiTheme="majorAscii"/>
          <w:sz w:val="22"/>
          <w:szCs w:val="22"/>
        </w:rPr>
        <w:t xml:space="preserve"> else</w:t>
      </w:r>
    </w:p>
    <w:p>
      <w:pPr>
        <w:rPr>
          <w:rFonts w:hint="default" w:asciiTheme="majorAscii" w:hAnsiTheme="majorAscii"/>
          <w:sz w:val="22"/>
          <w:szCs w:val="22"/>
        </w:rPr>
      </w:pPr>
      <w:r>
        <w:rPr>
          <w:rFonts w:hint="default" w:asciiTheme="majorAscii" w:hAnsiTheme="majorAscii"/>
          <w:sz w:val="22"/>
          <w:szCs w:val="22"/>
        </w:rPr>
        <w:t xml:space="preserve"> printf("Buffer is full!!");</w:t>
      </w:r>
    </w:p>
    <w:p>
      <w:pPr>
        <w:rPr>
          <w:rFonts w:hint="default" w:asciiTheme="majorAscii" w:hAnsiTheme="majorAscii"/>
          <w:sz w:val="22"/>
          <w:szCs w:val="22"/>
        </w:rPr>
      </w:pPr>
      <w:r>
        <w:rPr>
          <w:rFonts w:hint="default" w:asciiTheme="majorAscii" w:hAnsiTheme="majorAscii"/>
          <w:sz w:val="22"/>
          <w:szCs w:val="22"/>
        </w:rPr>
        <w:t xml:space="preserve"> break;</w:t>
      </w:r>
    </w:p>
    <w:p>
      <w:pPr>
        <w:rPr>
          <w:rFonts w:hint="default" w:asciiTheme="majorAscii" w:hAnsiTheme="majorAscii"/>
          <w:sz w:val="22"/>
          <w:szCs w:val="22"/>
        </w:rPr>
      </w:pPr>
      <w:r>
        <w:rPr>
          <w:rFonts w:hint="default" w:asciiTheme="majorAscii" w:hAnsiTheme="majorAscii"/>
          <w:sz w:val="22"/>
          <w:szCs w:val="22"/>
        </w:rPr>
        <w:t xml:space="preserve"> case 2: if((mutex==1)&amp;&amp;(full!=0))</w:t>
      </w:r>
    </w:p>
    <w:p>
      <w:pPr>
        <w:rPr>
          <w:rFonts w:hint="default" w:asciiTheme="majorAscii" w:hAnsiTheme="majorAscii"/>
          <w:sz w:val="22"/>
          <w:szCs w:val="22"/>
        </w:rPr>
      </w:pPr>
      <w:r>
        <w:rPr>
          <w:rFonts w:hint="default" w:asciiTheme="majorAscii" w:hAnsiTheme="majorAscii"/>
          <w:sz w:val="22"/>
          <w:szCs w:val="22"/>
        </w:rPr>
        <w:t xml:space="preserve"> consumer();</w:t>
      </w:r>
    </w:p>
    <w:p>
      <w:pPr>
        <w:rPr>
          <w:rFonts w:hint="default" w:asciiTheme="majorAscii" w:hAnsiTheme="majorAscii"/>
          <w:sz w:val="22"/>
          <w:szCs w:val="22"/>
        </w:rPr>
      </w:pPr>
      <w:r>
        <w:rPr>
          <w:rFonts w:hint="default" w:asciiTheme="majorAscii" w:hAnsiTheme="majorAscii"/>
          <w:sz w:val="22"/>
          <w:szCs w:val="22"/>
        </w:rPr>
        <w:t xml:space="preserve"> else</w:t>
      </w:r>
    </w:p>
    <w:p>
      <w:pPr>
        <w:rPr>
          <w:rFonts w:hint="default" w:asciiTheme="majorAscii" w:hAnsiTheme="majorAscii"/>
          <w:sz w:val="22"/>
          <w:szCs w:val="22"/>
        </w:rPr>
      </w:pPr>
      <w:r>
        <w:rPr>
          <w:rFonts w:hint="default" w:asciiTheme="majorAscii" w:hAnsiTheme="majorAscii"/>
          <w:sz w:val="22"/>
          <w:szCs w:val="22"/>
        </w:rPr>
        <w:t xml:space="preserve"> printf("Buffer is empty!!");</w:t>
      </w:r>
    </w:p>
    <w:p>
      <w:pPr>
        <w:rPr>
          <w:rFonts w:hint="default" w:asciiTheme="majorAscii" w:hAnsiTheme="majorAscii"/>
          <w:sz w:val="22"/>
          <w:szCs w:val="22"/>
        </w:rPr>
      </w:pPr>
      <w:r>
        <w:rPr>
          <w:rFonts w:hint="default" w:asciiTheme="majorAscii" w:hAnsiTheme="majorAscii"/>
          <w:sz w:val="22"/>
          <w:szCs w:val="22"/>
        </w:rPr>
        <w:t xml:space="preserve"> break;</w:t>
      </w:r>
    </w:p>
    <w:p>
      <w:pPr>
        <w:rPr>
          <w:rFonts w:hint="default" w:asciiTheme="majorAscii" w:hAnsiTheme="majorAscii"/>
          <w:sz w:val="22"/>
          <w:szCs w:val="22"/>
        </w:rPr>
      </w:pPr>
      <w:r>
        <w:rPr>
          <w:rFonts w:hint="default" w:asciiTheme="majorAscii" w:hAnsiTheme="majorAscii"/>
          <w:sz w:val="22"/>
          <w:szCs w:val="22"/>
        </w:rPr>
        <w:t xml:space="preserve"> case 3:</w:t>
      </w:r>
    </w:p>
    <w:p>
      <w:pPr>
        <w:rPr>
          <w:rFonts w:hint="default" w:asciiTheme="majorAscii" w:hAnsiTheme="majorAscii"/>
          <w:sz w:val="22"/>
          <w:szCs w:val="22"/>
        </w:rPr>
      </w:pPr>
      <w:r>
        <w:rPr>
          <w:rFonts w:hint="default" w:asciiTheme="majorAscii" w:hAnsiTheme="majorAscii"/>
          <w:sz w:val="22"/>
          <w:szCs w:val="22"/>
        </w:rPr>
        <w:t xml:space="preserve"> exit(0);</w:t>
      </w:r>
    </w:p>
    <w:p>
      <w:pPr>
        <w:rPr>
          <w:rFonts w:hint="default" w:asciiTheme="majorAscii" w:hAnsiTheme="majorAscii"/>
          <w:sz w:val="22"/>
          <w:szCs w:val="22"/>
        </w:rPr>
      </w:pPr>
      <w:r>
        <w:rPr>
          <w:rFonts w:hint="default" w:asciiTheme="majorAscii" w:hAnsiTheme="majorAscii"/>
          <w:sz w:val="22"/>
          <w:szCs w:val="22"/>
        </w:rPr>
        <w:t xml:space="preserve"> break;</w:t>
      </w:r>
    </w:p>
    <w:p>
      <w:pPr>
        <w:rPr>
          <w:rFonts w:hint="default" w:asciiTheme="majorAscii" w:hAnsiTheme="majorAscii"/>
          <w:sz w:val="22"/>
          <w:szCs w:val="22"/>
        </w:rPr>
      </w:pPr>
      <w:r>
        <w:rPr>
          <w:rFonts w:hint="default" w:asciiTheme="majorAscii" w:hAnsiTheme="majorAscii"/>
          <w:sz w:val="22"/>
          <w:szCs w:val="22"/>
        </w:rPr>
        <w:t xml:space="preserve"> }</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return 0;</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int wait(int s)</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return (--s);</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int signal(int s)</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return(++s);</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void producer()</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mutex=wait(mutex);</w:t>
      </w:r>
    </w:p>
    <w:p>
      <w:pPr>
        <w:rPr>
          <w:rFonts w:hint="default" w:asciiTheme="majorAscii" w:hAnsiTheme="majorAscii"/>
          <w:sz w:val="22"/>
          <w:szCs w:val="22"/>
        </w:rPr>
      </w:pPr>
      <w:r>
        <w:rPr>
          <w:rFonts w:hint="default" w:asciiTheme="majorAscii" w:hAnsiTheme="majorAscii"/>
          <w:sz w:val="22"/>
          <w:szCs w:val="22"/>
        </w:rPr>
        <w:t xml:space="preserve"> full=signal(full);</w:t>
      </w:r>
    </w:p>
    <w:p>
      <w:pPr>
        <w:rPr>
          <w:rFonts w:hint="default" w:asciiTheme="majorAscii" w:hAnsiTheme="majorAscii"/>
          <w:sz w:val="22"/>
          <w:szCs w:val="22"/>
        </w:rPr>
      </w:pPr>
      <w:r>
        <w:rPr>
          <w:rFonts w:hint="default" w:asciiTheme="majorAscii" w:hAnsiTheme="majorAscii"/>
          <w:sz w:val="22"/>
          <w:szCs w:val="22"/>
        </w:rPr>
        <w:t xml:space="preserve"> empty=wait(empty);</w:t>
      </w:r>
    </w:p>
    <w:p>
      <w:pPr>
        <w:rPr>
          <w:rFonts w:hint="default" w:asciiTheme="majorAscii" w:hAnsiTheme="majorAscii"/>
          <w:sz w:val="22"/>
          <w:szCs w:val="22"/>
        </w:rPr>
      </w:pPr>
      <w:r>
        <w:rPr>
          <w:rFonts w:hint="default" w:asciiTheme="majorAscii" w:hAnsiTheme="majorAscii"/>
          <w:sz w:val="22"/>
          <w:szCs w:val="22"/>
        </w:rPr>
        <w:t xml:space="preserve"> x++;</w:t>
      </w:r>
    </w:p>
    <w:p>
      <w:pPr>
        <w:rPr>
          <w:rFonts w:hint="default" w:asciiTheme="majorAscii" w:hAnsiTheme="majorAscii"/>
          <w:sz w:val="22"/>
          <w:szCs w:val="22"/>
        </w:rPr>
      </w:pPr>
      <w:r>
        <w:rPr>
          <w:rFonts w:hint="default" w:asciiTheme="majorAscii" w:hAnsiTheme="majorAscii"/>
          <w:sz w:val="22"/>
          <w:szCs w:val="22"/>
        </w:rPr>
        <w:t xml:space="preserve"> printf("\nProducer produces the item %d",x);</w:t>
      </w:r>
    </w:p>
    <w:p>
      <w:pPr>
        <w:rPr>
          <w:rFonts w:hint="default" w:asciiTheme="majorAscii" w:hAnsiTheme="majorAscii"/>
          <w:sz w:val="22"/>
          <w:szCs w:val="22"/>
        </w:rPr>
      </w:pPr>
      <w:r>
        <w:rPr>
          <w:rFonts w:hint="default" w:asciiTheme="majorAscii" w:hAnsiTheme="majorAscii"/>
          <w:sz w:val="22"/>
          <w:szCs w:val="22"/>
        </w:rPr>
        <w:t xml:space="preserve"> mutex=signal(mutex);</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void consumer()</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r>
        <w:rPr>
          <w:rFonts w:hint="default" w:asciiTheme="majorAscii" w:hAnsiTheme="majorAscii"/>
          <w:sz w:val="22"/>
          <w:szCs w:val="22"/>
        </w:rPr>
        <w:t xml:space="preserve"> mutex=wait(mutex);</w:t>
      </w:r>
    </w:p>
    <w:p>
      <w:pPr>
        <w:rPr>
          <w:rFonts w:hint="default" w:asciiTheme="majorAscii" w:hAnsiTheme="majorAscii"/>
          <w:sz w:val="22"/>
          <w:szCs w:val="22"/>
        </w:rPr>
      </w:pPr>
      <w:r>
        <w:rPr>
          <w:rFonts w:hint="default" w:asciiTheme="majorAscii" w:hAnsiTheme="majorAscii"/>
          <w:sz w:val="22"/>
          <w:szCs w:val="22"/>
        </w:rPr>
        <w:t xml:space="preserve"> full=wait(full);</w:t>
      </w:r>
    </w:p>
    <w:p>
      <w:pPr>
        <w:rPr>
          <w:rFonts w:hint="default" w:asciiTheme="majorAscii" w:hAnsiTheme="majorAscii"/>
          <w:sz w:val="22"/>
          <w:szCs w:val="22"/>
        </w:rPr>
      </w:pPr>
      <w:r>
        <w:rPr>
          <w:rFonts w:hint="default" w:asciiTheme="majorAscii" w:hAnsiTheme="majorAscii"/>
          <w:sz w:val="22"/>
          <w:szCs w:val="22"/>
        </w:rPr>
        <w:t xml:space="preserve"> empty=signal(empty);</w:t>
      </w:r>
    </w:p>
    <w:p>
      <w:pPr>
        <w:rPr>
          <w:rFonts w:hint="default" w:asciiTheme="majorAscii" w:hAnsiTheme="majorAscii"/>
          <w:sz w:val="22"/>
          <w:szCs w:val="22"/>
        </w:rPr>
      </w:pPr>
      <w:r>
        <w:rPr>
          <w:rFonts w:hint="default" w:asciiTheme="majorAscii" w:hAnsiTheme="majorAscii"/>
          <w:sz w:val="22"/>
          <w:szCs w:val="22"/>
        </w:rPr>
        <w:t xml:space="preserve"> printf("\nConsumer consumes item %d",x);</w:t>
      </w:r>
    </w:p>
    <w:p>
      <w:pPr>
        <w:rPr>
          <w:rFonts w:hint="default" w:asciiTheme="majorAscii" w:hAnsiTheme="majorAscii"/>
          <w:sz w:val="22"/>
          <w:szCs w:val="22"/>
        </w:rPr>
      </w:pPr>
      <w:r>
        <w:rPr>
          <w:rFonts w:hint="default" w:asciiTheme="majorAscii" w:hAnsiTheme="majorAscii"/>
          <w:sz w:val="22"/>
          <w:szCs w:val="22"/>
        </w:rPr>
        <w:t xml:space="preserve"> x--;</w:t>
      </w:r>
    </w:p>
    <w:p>
      <w:pPr>
        <w:rPr>
          <w:rFonts w:hint="default" w:asciiTheme="majorAscii" w:hAnsiTheme="majorAscii"/>
          <w:sz w:val="22"/>
          <w:szCs w:val="22"/>
        </w:rPr>
      </w:pPr>
      <w:r>
        <w:rPr>
          <w:rFonts w:hint="default" w:asciiTheme="majorAscii" w:hAnsiTheme="majorAscii"/>
          <w:sz w:val="22"/>
          <w:szCs w:val="22"/>
        </w:rPr>
        <w:t xml:space="preserve"> mutex=signal(mutex);</w:t>
      </w:r>
    </w:p>
    <w:p>
      <w:pPr>
        <w:rPr>
          <w:rFonts w:hint="default" w:asciiTheme="majorAscii" w:hAnsiTheme="majorAscii"/>
          <w:sz w:val="22"/>
          <w:szCs w:val="22"/>
        </w:rPr>
      </w:pPr>
      <w:r>
        <w:rPr>
          <w:rFonts w:hint="default" w:asciiTheme="majorAscii" w:hAnsiTheme="majorAscii"/>
          <w:sz w:val="22"/>
          <w:szCs w:val="22"/>
        </w:rPr>
        <w:t>}</w:t>
      </w:r>
    </w:p>
    <w:p>
      <w:pPr>
        <w:rPr>
          <w:rFonts w:hint="default" w:asciiTheme="majorAscii" w:hAnsiTheme="majorAscii"/>
          <w:sz w:val="22"/>
          <w:szCs w:val="22"/>
        </w:rPr>
      </w:pPr>
    </w:p>
    <w:p>
      <w:pPr>
        <w:rPr>
          <w:rFonts w:hint="default" w:asciiTheme="majorAscii" w:hAnsiTheme="majorAscii"/>
          <w:sz w:val="22"/>
          <w:szCs w:val="22"/>
        </w:rPr>
      </w:pPr>
      <w:r>
        <w:rPr>
          <w:rFonts w:hint="default" w:asciiTheme="majorAscii" w:hAnsiTheme="majorAscii"/>
          <w:b/>
          <w:sz w:val="22"/>
          <w:szCs w:val="22"/>
        </w:rPr>
        <w:t>Output:</w:t>
      </w:r>
    </w:p>
    <w:p>
      <w:pPr>
        <w:tabs>
          <w:tab w:val="left" w:pos="2651"/>
        </w:tabs>
        <w:rPr>
          <w:rFonts w:hint="default" w:asciiTheme="majorAscii" w:hAnsiTheme="majorAscii"/>
          <w:sz w:val="22"/>
          <w:szCs w:val="22"/>
        </w:rPr>
      </w:pPr>
      <w:r>
        <w:rPr>
          <w:rFonts w:hint="default" w:asciiTheme="majorAscii" w:hAnsiTheme="majorAscii"/>
          <w:sz w:val="22"/>
          <w:szCs w:val="22"/>
        </w:rPr>
        <w:t>1.Producer</w:t>
      </w:r>
    </w:p>
    <w:p>
      <w:pPr>
        <w:tabs>
          <w:tab w:val="left" w:pos="2651"/>
        </w:tabs>
        <w:rPr>
          <w:rFonts w:hint="default" w:asciiTheme="majorAscii" w:hAnsiTheme="majorAscii"/>
          <w:sz w:val="22"/>
          <w:szCs w:val="22"/>
        </w:rPr>
      </w:pPr>
      <w:r>
        <w:rPr>
          <w:rFonts w:hint="default" w:asciiTheme="majorAscii" w:hAnsiTheme="majorAscii"/>
          <w:sz w:val="22"/>
          <w:szCs w:val="22"/>
        </w:rPr>
        <w:t>2.Consumer</w:t>
      </w:r>
    </w:p>
    <w:p>
      <w:pPr>
        <w:tabs>
          <w:tab w:val="left" w:pos="2651"/>
        </w:tabs>
        <w:rPr>
          <w:rFonts w:hint="default" w:asciiTheme="majorAscii" w:hAnsiTheme="majorAscii"/>
          <w:sz w:val="22"/>
          <w:szCs w:val="22"/>
        </w:rPr>
      </w:pPr>
      <w:r>
        <w:rPr>
          <w:rFonts w:hint="default" w:asciiTheme="majorAscii" w:hAnsiTheme="majorAscii"/>
          <w:sz w:val="22"/>
          <w:szCs w:val="22"/>
        </w:rPr>
        <w:t>3.Exit</w:t>
      </w:r>
    </w:p>
    <w:p>
      <w:pPr>
        <w:tabs>
          <w:tab w:val="left" w:pos="2651"/>
        </w:tabs>
        <w:rPr>
          <w:rFonts w:hint="default" w:asciiTheme="majorAscii" w:hAnsiTheme="majorAscii"/>
          <w:sz w:val="22"/>
          <w:szCs w:val="22"/>
        </w:rPr>
      </w:pPr>
      <w:r>
        <w:rPr>
          <w:rFonts w:hint="default" w:asciiTheme="majorAscii" w:hAnsiTheme="majorAscii"/>
          <w:sz w:val="22"/>
          <w:szCs w:val="22"/>
        </w:rPr>
        <w:t>Enter your choice:1</w:t>
      </w:r>
    </w:p>
    <w:p>
      <w:pPr>
        <w:tabs>
          <w:tab w:val="left" w:pos="2651"/>
        </w:tabs>
        <w:rPr>
          <w:rFonts w:hint="default" w:asciiTheme="majorAscii" w:hAnsiTheme="majorAscii"/>
          <w:sz w:val="22"/>
          <w:szCs w:val="22"/>
        </w:rPr>
      </w:pPr>
      <w:r>
        <w:rPr>
          <w:rFonts w:hint="default" w:asciiTheme="majorAscii" w:hAnsiTheme="majorAscii"/>
          <w:sz w:val="22"/>
          <w:szCs w:val="22"/>
        </w:rPr>
        <w:t>Producer produces the item 1</w:t>
      </w:r>
    </w:p>
    <w:p>
      <w:pPr>
        <w:tabs>
          <w:tab w:val="left" w:pos="2651"/>
        </w:tabs>
        <w:rPr>
          <w:rFonts w:hint="default" w:asciiTheme="majorAscii" w:hAnsiTheme="majorAscii"/>
          <w:sz w:val="22"/>
          <w:szCs w:val="22"/>
        </w:rPr>
      </w:pPr>
      <w:r>
        <w:rPr>
          <w:rFonts w:hint="default" w:asciiTheme="majorAscii" w:hAnsiTheme="majorAscii"/>
          <w:sz w:val="22"/>
          <w:szCs w:val="22"/>
        </w:rPr>
        <w:t>Enter your choice:1</w:t>
      </w:r>
    </w:p>
    <w:p>
      <w:pPr>
        <w:tabs>
          <w:tab w:val="left" w:pos="2651"/>
        </w:tabs>
        <w:rPr>
          <w:rFonts w:hint="default" w:asciiTheme="majorAscii" w:hAnsiTheme="majorAscii"/>
          <w:sz w:val="22"/>
          <w:szCs w:val="22"/>
        </w:rPr>
      </w:pPr>
      <w:r>
        <w:rPr>
          <w:rFonts w:hint="default" w:asciiTheme="majorAscii" w:hAnsiTheme="majorAscii"/>
          <w:sz w:val="22"/>
          <w:szCs w:val="22"/>
        </w:rPr>
        <w:t>Producer produces the item 2</w:t>
      </w:r>
    </w:p>
    <w:p>
      <w:pPr>
        <w:tabs>
          <w:tab w:val="left" w:pos="2651"/>
        </w:tabs>
        <w:rPr>
          <w:rFonts w:hint="default" w:asciiTheme="majorAscii" w:hAnsiTheme="majorAscii"/>
          <w:sz w:val="22"/>
          <w:szCs w:val="22"/>
        </w:rPr>
      </w:pPr>
      <w:r>
        <w:rPr>
          <w:rFonts w:hint="default" w:asciiTheme="majorAscii" w:hAnsiTheme="majorAscii"/>
          <w:sz w:val="22"/>
          <w:szCs w:val="22"/>
        </w:rPr>
        <w:t>Enter your choice:1</w:t>
      </w:r>
    </w:p>
    <w:p>
      <w:pPr>
        <w:tabs>
          <w:tab w:val="left" w:pos="2651"/>
        </w:tabs>
        <w:rPr>
          <w:rFonts w:hint="default" w:asciiTheme="majorAscii" w:hAnsiTheme="majorAscii"/>
          <w:sz w:val="22"/>
          <w:szCs w:val="22"/>
        </w:rPr>
      </w:pPr>
      <w:r>
        <w:rPr>
          <w:rFonts w:hint="default" w:asciiTheme="majorAscii" w:hAnsiTheme="majorAscii"/>
          <w:sz w:val="22"/>
          <w:szCs w:val="22"/>
        </w:rPr>
        <w:t>Producer produces the item 3</w:t>
      </w:r>
    </w:p>
    <w:p>
      <w:pPr>
        <w:tabs>
          <w:tab w:val="left" w:pos="2651"/>
        </w:tabs>
        <w:rPr>
          <w:rFonts w:hint="default" w:asciiTheme="majorAscii" w:hAnsiTheme="majorAscii"/>
          <w:sz w:val="22"/>
          <w:szCs w:val="22"/>
        </w:rPr>
      </w:pPr>
      <w:r>
        <w:rPr>
          <w:rFonts w:hint="default" w:asciiTheme="majorAscii" w:hAnsiTheme="majorAscii"/>
          <w:sz w:val="22"/>
          <w:szCs w:val="22"/>
        </w:rPr>
        <w:t>Enter your choice:1</w:t>
      </w:r>
    </w:p>
    <w:p>
      <w:pPr>
        <w:tabs>
          <w:tab w:val="left" w:pos="2651"/>
        </w:tabs>
        <w:rPr>
          <w:rFonts w:hint="default" w:asciiTheme="majorAscii" w:hAnsiTheme="majorAscii"/>
          <w:sz w:val="22"/>
          <w:szCs w:val="22"/>
        </w:rPr>
      </w:pPr>
      <w:r>
        <w:rPr>
          <w:rFonts w:hint="default" w:asciiTheme="majorAscii" w:hAnsiTheme="majorAscii"/>
          <w:sz w:val="22"/>
          <w:szCs w:val="22"/>
        </w:rPr>
        <w:t>Buffer is full!!</w:t>
      </w:r>
    </w:p>
    <w:p>
      <w:pPr>
        <w:tabs>
          <w:tab w:val="left" w:pos="2651"/>
        </w:tabs>
        <w:rPr>
          <w:rFonts w:hint="default" w:asciiTheme="majorAscii" w:hAnsiTheme="majorAscii"/>
          <w:sz w:val="22"/>
          <w:szCs w:val="22"/>
        </w:rPr>
      </w:pPr>
      <w:r>
        <w:rPr>
          <w:rFonts w:hint="default" w:asciiTheme="majorAscii" w:hAnsiTheme="majorAscii"/>
          <w:sz w:val="22"/>
          <w:szCs w:val="22"/>
        </w:rPr>
        <w:t>Enter your choice:2</w:t>
      </w:r>
    </w:p>
    <w:p>
      <w:pPr>
        <w:tabs>
          <w:tab w:val="left" w:pos="2651"/>
        </w:tabs>
        <w:rPr>
          <w:rFonts w:hint="default" w:asciiTheme="majorAscii" w:hAnsiTheme="majorAscii"/>
          <w:sz w:val="22"/>
          <w:szCs w:val="22"/>
        </w:rPr>
      </w:pPr>
      <w:r>
        <w:rPr>
          <w:rFonts w:hint="default" w:asciiTheme="majorAscii" w:hAnsiTheme="majorAscii"/>
          <w:sz w:val="22"/>
          <w:szCs w:val="22"/>
        </w:rPr>
        <w:t>Consumer consumes item 3</w:t>
      </w:r>
    </w:p>
    <w:p>
      <w:pPr>
        <w:tabs>
          <w:tab w:val="left" w:pos="2651"/>
        </w:tabs>
        <w:rPr>
          <w:rFonts w:hint="default" w:asciiTheme="majorAscii" w:hAnsiTheme="majorAscii"/>
          <w:sz w:val="22"/>
          <w:szCs w:val="22"/>
        </w:rPr>
      </w:pPr>
      <w:r>
        <w:rPr>
          <w:rFonts w:hint="default" w:asciiTheme="majorAscii" w:hAnsiTheme="majorAscii"/>
          <w:sz w:val="22"/>
          <w:szCs w:val="22"/>
        </w:rPr>
        <w:t>Enter your choice:2</w:t>
      </w:r>
    </w:p>
    <w:p>
      <w:pPr>
        <w:tabs>
          <w:tab w:val="left" w:pos="2651"/>
        </w:tabs>
        <w:rPr>
          <w:rFonts w:hint="default" w:asciiTheme="majorAscii" w:hAnsiTheme="majorAscii"/>
          <w:sz w:val="22"/>
          <w:szCs w:val="22"/>
        </w:rPr>
      </w:pPr>
      <w:r>
        <w:rPr>
          <w:rFonts w:hint="default" w:asciiTheme="majorAscii" w:hAnsiTheme="majorAscii"/>
          <w:sz w:val="22"/>
          <w:szCs w:val="22"/>
        </w:rPr>
        <w:t>Consumer consumes item 2</w:t>
      </w:r>
    </w:p>
    <w:p>
      <w:pPr>
        <w:tabs>
          <w:tab w:val="left" w:pos="2651"/>
        </w:tabs>
        <w:rPr>
          <w:rFonts w:hint="default" w:asciiTheme="majorAscii" w:hAnsiTheme="majorAscii"/>
          <w:sz w:val="22"/>
          <w:szCs w:val="22"/>
        </w:rPr>
      </w:pPr>
      <w:r>
        <w:rPr>
          <w:rFonts w:hint="default" w:asciiTheme="majorAscii" w:hAnsiTheme="majorAscii"/>
          <w:sz w:val="22"/>
          <w:szCs w:val="22"/>
        </w:rPr>
        <w:t>Enter your choice:2</w:t>
      </w:r>
    </w:p>
    <w:p>
      <w:pPr>
        <w:tabs>
          <w:tab w:val="left" w:pos="2651"/>
        </w:tabs>
        <w:rPr>
          <w:rFonts w:hint="default" w:asciiTheme="majorAscii" w:hAnsiTheme="majorAscii"/>
          <w:sz w:val="22"/>
          <w:szCs w:val="22"/>
        </w:rPr>
      </w:pPr>
    </w:p>
    <w:p>
      <w:pPr>
        <w:tabs>
          <w:tab w:val="left" w:pos="2651"/>
        </w:tabs>
        <w:rPr>
          <w:rFonts w:hint="default" w:asciiTheme="majorAscii" w:hAnsiTheme="majorAscii"/>
          <w:sz w:val="22"/>
          <w:szCs w:val="22"/>
        </w:rPr>
      </w:pPr>
      <w:r>
        <w:rPr>
          <w:rFonts w:hint="default" w:asciiTheme="majorAscii" w:hAnsiTheme="majorAscii"/>
          <w:sz w:val="22"/>
          <w:szCs w:val="22"/>
        </w:rPr>
        <w:t>Consumer consumes item 1</w:t>
      </w:r>
    </w:p>
    <w:p>
      <w:pPr>
        <w:tabs>
          <w:tab w:val="left" w:pos="2651"/>
        </w:tabs>
        <w:rPr>
          <w:rFonts w:hint="default" w:asciiTheme="majorAscii" w:hAnsiTheme="majorAscii"/>
          <w:sz w:val="22"/>
          <w:szCs w:val="22"/>
        </w:rPr>
      </w:pPr>
      <w:r>
        <w:rPr>
          <w:rFonts w:hint="default" w:asciiTheme="majorAscii" w:hAnsiTheme="majorAscii"/>
          <w:sz w:val="22"/>
          <w:szCs w:val="22"/>
        </w:rPr>
        <w:t>Enter your choice:2</w:t>
      </w:r>
    </w:p>
    <w:p>
      <w:pPr>
        <w:tabs>
          <w:tab w:val="left" w:pos="2651"/>
        </w:tabs>
        <w:rPr>
          <w:rFonts w:hint="default" w:asciiTheme="majorAscii" w:hAnsiTheme="majorAscii"/>
          <w:sz w:val="22"/>
          <w:szCs w:val="22"/>
        </w:rPr>
      </w:pPr>
      <w:r>
        <w:rPr>
          <w:rFonts w:hint="default" w:asciiTheme="majorAscii" w:hAnsiTheme="majorAscii"/>
          <w:sz w:val="22"/>
          <w:szCs w:val="22"/>
        </w:rPr>
        <w:t>Buffer is empty!!</w:t>
      </w:r>
    </w:p>
    <w:p>
      <w:pPr>
        <w:tabs>
          <w:tab w:val="left" w:pos="2651"/>
        </w:tabs>
        <w:rPr>
          <w:rFonts w:hint="default" w:asciiTheme="majorAscii" w:hAnsiTheme="majorAscii"/>
          <w:sz w:val="22"/>
          <w:szCs w:val="22"/>
        </w:rPr>
      </w:pPr>
      <w:r>
        <w:rPr>
          <w:rFonts w:hint="default" w:asciiTheme="majorAscii" w:hAnsiTheme="majorAscii"/>
          <w:sz w:val="22"/>
          <w:szCs w:val="22"/>
        </w:rPr>
        <w:t>Enter your choice:3</w:t>
      </w:r>
    </w:p>
    <w:p>
      <w:pPr>
        <w:tabs>
          <w:tab w:val="left" w:pos="2651"/>
        </w:tabs>
        <w:rPr>
          <w:rFonts w:hint="default" w:asciiTheme="majorAscii" w:hAnsiTheme="majorAscii"/>
          <w:sz w:val="22"/>
          <w:szCs w:val="22"/>
        </w:rPr>
      </w:pPr>
    </w:p>
    <w:p>
      <w:pPr>
        <w:tabs>
          <w:tab w:val="left" w:pos="2651"/>
        </w:tabs>
        <w:rPr>
          <w:rFonts w:hint="default" w:asciiTheme="majorAscii" w:hAnsiTheme="majorAscii"/>
          <w:sz w:val="22"/>
          <w:szCs w:val="22"/>
        </w:rPr>
      </w:pPr>
      <w:r>
        <w:rPr>
          <w:rFonts w:hint="default" w:asciiTheme="majorAscii" w:hAnsiTheme="majorAscii"/>
          <w:b/>
          <w:sz w:val="22"/>
          <w:szCs w:val="22"/>
        </w:rPr>
        <w:t>OUTPUT SCREENSHOT</w:t>
      </w:r>
      <w:r>
        <w:rPr>
          <w:rFonts w:hint="default" w:asciiTheme="majorAscii" w:hAnsiTheme="majorAscii"/>
          <w:sz w:val="22"/>
          <w:szCs w:val="22"/>
        </w:rPr>
        <w:t xml:space="preserve"> :</w:t>
      </w:r>
    </w:p>
    <w:p>
      <w:pPr>
        <w:tabs>
          <w:tab w:val="left" w:pos="2651"/>
        </w:tabs>
        <w:rPr>
          <w:rFonts w:hint="default" w:asciiTheme="majorAscii" w:hAnsiTheme="majorAscii"/>
          <w:sz w:val="22"/>
          <w:szCs w:val="22"/>
          <w:lang w:val="en-GB"/>
        </w:rPr>
      </w:pPr>
      <w:r>
        <w:rPr>
          <w:rFonts w:hint="default" w:asciiTheme="majorAscii" w:hAnsiTheme="majorAscii"/>
          <w:sz w:val="22"/>
          <w:szCs w:val="22"/>
          <w:lang w:val="en-GB"/>
        </w:rPr>
        <w:drawing>
          <wp:inline distT="0" distB="0" distL="114300" distR="114300">
            <wp:extent cx="5727700" cy="3106420"/>
            <wp:effectExtent l="0" t="0" r="0" b="5080"/>
            <wp:docPr id="239" name="Picture 239" descr="uni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unix6"/>
                    <pic:cNvPicPr>
                      <a:picLocks noChangeAspect="1"/>
                    </pic:cNvPicPr>
                  </pic:nvPicPr>
                  <pic:blipFill>
                    <a:blip r:embed="rId79"/>
                    <a:stretch>
                      <a:fillRect/>
                    </a:stretch>
                  </pic:blipFill>
                  <pic:spPr>
                    <a:xfrm>
                      <a:off x="0" y="0"/>
                      <a:ext cx="5727700" cy="3106420"/>
                    </a:xfrm>
                    <a:prstGeom prst="rect">
                      <a:avLst/>
                    </a:prstGeom>
                  </pic:spPr>
                </pic:pic>
              </a:graphicData>
            </a:graphic>
          </wp:inline>
        </w:drawing>
      </w:r>
    </w:p>
    <w:p>
      <w:pPr>
        <w:tabs>
          <w:tab w:val="left" w:pos="2422"/>
        </w:tabs>
        <w:rPr>
          <w:rFonts w:hint="default" w:asciiTheme="majorAscii" w:hAnsiTheme="majorAscii"/>
          <w:sz w:val="22"/>
          <w:szCs w:val="22"/>
        </w:rPr>
      </w:pPr>
    </w:p>
    <w:p>
      <w:pPr>
        <w:tabs>
          <w:tab w:val="left" w:pos="2422"/>
        </w:tabs>
        <w:rPr>
          <w:rFonts w:hint="default" w:asciiTheme="majorAscii" w:hAnsiTheme="majorAscii"/>
          <w:sz w:val="22"/>
          <w:szCs w:val="22"/>
        </w:rPr>
      </w:pPr>
    </w:p>
    <w:p>
      <w:pPr>
        <w:tabs>
          <w:tab w:val="left" w:pos="2422"/>
        </w:tabs>
        <w:rPr>
          <w:rFonts w:hint="default" w:asciiTheme="majorAscii" w:hAnsiTheme="majorAscii"/>
          <w:sz w:val="22"/>
          <w:szCs w:val="22"/>
        </w:rPr>
      </w:pPr>
    </w:p>
    <w:p>
      <w:pPr>
        <w:tabs>
          <w:tab w:val="left" w:pos="3633"/>
        </w:tabs>
        <w:rPr>
          <w:rFonts w:hint="default" w:asciiTheme="majorAscii" w:hAnsiTheme="majorAscii"/>
          <w:b/>
          <w:sz w:val="22"/>
          <w:szCs w:val="22"/>
          <w:u w:val="single"/>
        </w:rPr>
      </w:pPr>
    </w:p>
    <w:p>
      <w:pPr>
        <w:tabs>
          <w:tab w:val="left" w:pos="3633"/>
        </w:tabs>
        <w:rPr>
          <w:rFonts w:hint="default" w:asciiTheme="majorAscii" w:hAnsiTheme="majorAscii"/>
          <w:b/>
          <w:sz w:val="22"/>
          <w:szCs w:val="22"/>
          <w:u w:val="single"/>
        </w:rPr>
      </w:pPr>
    </w:p>
    <w:p>
      <w:pPr>
        <w:tabs>
          <w:tab w:val="left" w:pos="3633"/>
        </w:tabs>
        <w:rPr>
          <w:rFonts w:hint="default" w:asciiTheme="majorAscii" w:hAnsiTheme="majorAscii"/>
          <w:b/>
          <w:sz w:val="22"/>
          <w:szCs w:val="22"/>
          <w:u w:val="single"/>
        </w:rPr>
      </w:pPr>
    </w:p>
    <w:p>
      <w:pPr>
        <w:tabs>
          <w:tab w:val="left" w:pos="3633"/>
        </w:tabs>
        <w:rPr>
          <w:rFonts w:hint="default" w:asciiTheme="majorAscii" w:hAnsiTheme="majorAscii"/>
          <w:b/>
          <w:sz w:val="22"/>
          <w:szCs w:val="22"/>
          <w:u w:val="single"/>
        </w:rPr>
      </w:pPr>
    </w:p>
    <w:p>
      <w:pPr>
        <w:tabs>
          <w:tab w:val="left" w:pos="3633"/>
        </w:tabs>
        <w:ind w:firstLine="3082" w:firstLineChars="1400"/>
        <w:rPr>
          <w:rFonts w:hint="default" w:asciiTheme="majorAscii" w:hAnsiTheme="majorAscii"/>
          <w:b/>
          <w:sz w:val="22"/>
          <w:szCs w:val="22"/>
          <w:u w:val="single"/>
        </w:rPr>
      </w:pPr>
      <w:r>
        <w:rPr>
          <w:rFonts w:hint="default" w:asciiTheme="majorAscii" w:hAnsiTheme="majorAscii"/>
          <w:b/>
          <w:sz w:val="22"/>
          <w:szCs w:val="22"/>
          <w:u w:val="single"/>
        </w:rPr>
        <w:t>EXPERIMENT NO: 7</w:t>
      </w:r>
    </w:p>
    <w:p>
      <w:pPr>
        <w:autoSpaceDE w:val="0"/>
        <w:autoSpaceDN w:val="0"/>
        <w:adjustRightInd w:val="0"/>
        <w:rPr>
          <w:rFonts w:hint="default" w:cs="Times-Roman" w:asciiTheme="majorAscii" w:hAnsiTheme="majorAscii"/>
          <w:sz w:val="22"/>
          <w:szCs w:val="22"/>
        </w:rPr>
      </w:pPr>
      <w:r>
        <w:rPr>
          <w:rFonts w:hint="default" w:asciiTheme="majorAscii" w:hAnsiTheme="majorAscii"/>
          <w:b/>
          <w:sz w:val="22"/>
          <w:szCs w:val="22"/>
        </w:rPr>
        <w:t>AIM :</w:t>
      </w:r>
      <w:r>
        <w:rPr>
          <w:rFonts w:hint="default" w:asciiTheme="majorAscii" w:hAnsiTheme="majorAscii"/>
          <w:sz w:val="22"/>
          <w:szCs w:val="22"/>
        </w:rPr>
        <w:t xml:space="preserve">  To </w:t>
      </w:r>
      <w:r>
        <w:rPr>
          <w:rFonts w:hint="default" w:cs="Times-Roman" w:asciiTheme="majorAscii" w:hAnsiTheme="majorAscii"/>
          <w:sz w:val="22"/>
          <w:szCs w:val="22"/>
        </w:rPr>
        <w:t>write C program to create a thread using pthreads library and let it run its function.</w:t>
      </w:r>
    </w:p>
    <w:p>
      <w:pPr>
        <w:autoSpaceDE w:val="0"/>
        <w:autoSpaceDN w:val="0"/>
        <w:adjustRightInd w:val="0"/>
        <w:rPr>
          <w:rFonts w:hint="default" w:cs="Times-Roman" w:asciiTheme="majorAscii" w:hAnsiTheme="majorAscii"/>
          <w:sz w:val="22"/>
          <w:szCs w:val="22"/>
        </w:rPr>
      </w:pPr>
      <w:r>
        <w:rPr>
          <w:rFonts w:hint="default" w:asciiTheme="majorAscii" w:hAnsiTheme="majorAscii" w:cstheme="minorHAnsi"/>
          <w:b/>
          <w:sz w:val="22"/>
          <w:szCs w:val="22"/>
        </w:rPr>
        <w:t>DESCRIPTION</w:t>
      </w:r>
      <w:r>
        <w:rPr>
          <w:rFonts w:hint="default" w:asciiTheme="majorAscii" w:hAnsiTheme="majorAscii"/>
          <w:b/>
          <w:sz w:val="22"/>
          <w:szCs w:val="22"/>
        </w:rPr>
        <w:t xml:space="preserve"> :</w:t>
      </w:r>
      <w:r>
        <w:rPr>
          <w:rFonts w:hint="default" w:asciiTheme="majorAscii" w:hAnsiTheme="majorAscii" w:cstheme="minorHAnsi"/>
          <w:color w:val="181818"/>
          <w:sz w:val="22"/>
          <w:szCs w:val="22"/>
        </w:rPr>
        <w:t xml:space="preserve">POSIX.1 specifies a set of interfaces (functions, header files </w:t>
      </w:r>
      <w:r>
        <w:rPr>
          <w:rFonts w:hint="default" w:eastAsia="Times New Roman" w:asciiTheme="majorAscii" w:hAnsiTheme="majorAscii" w:cstheme="minorHAnsi"/>
          <w:color w:val="181818"/>
          <w:sz w:val="22"/>
          <w:szCs w:val="22"/>
          <w:lang w:eastAsia="en-IN"/>
        </w:rPr>
        <w:t>for threaded programming commonly known as POSIX threads, or Pthreads. A single process can contai</w:t>
      </w:r>
      <w:r>
        <w:rPr>
          <w:rFonts w:hint="default" w:asciiTheme="majorAscii" w:hAnsiTheme="majorAscii" w:cstheme="minorHAnsi"/>
          <w:color w:val="181818"/>
          <w:sz w:val="22"/>
          <w:szCs w:val="22"/>
        </w:rPr>
        <w:t xml:space="preserve">n </w:t>
      </w:r>
      <w:r>
        <w:rPr>
          <w:rFonts w:hint="default" w:eastAsia="Times New Roman" w:asciiTheme="majorAscii" w:hAnsiTheme="majorAscii" w:cstheme="minorHAnsi"/>
          <w:color w:val="181818"/>
          <w:sz w:val="22"/>
          <w:szCs w:val="22"/>
          <w:lang w:eastAsia="en-IN"/>
        </w:rPr>
        <w:t>multiple threads, all of</w:t>
      </w:r>
      <w:r>
        <w:rPr>
          <w:rFonts w:hint="default" w:asciiTheme="majorAscii" w:hAnsiTheme="majorAscii" w:cstheme="minorHAnsi"/>
          <w:color w:val="181818"/>
          <w:sz w:val="22"/>
          <w:szCs w:val="22"/>
        </w:rPr>
        <w:t xml:space="preserve"> </w:t>
      </w:r>
      <w:r>
        <w:rPr>
          <w:rFonts w:hint="default" w:eastAsia="Times New Roman" w:asciiTheme="majorAscii" w:hAnsiTheme="majorAscii" w:cstheme="minorHAnsi"/>
          <w:color w:val="181818"/>
          <w:sz w:val="22"/>
          <w:szCs w:val="22"/>
          <w:lang w:eastAsia="en-IN"/>
        </w:rPr>
        <w:t>which are executing the same program.  These threads share the</w:t>
      </w:r>
      <w:r>
        <w:rPr>
          <w:rFonts w:hint="default" w:asciiTheme="majorAscii" w:hAnsiTheme="majorAscii" w:cstheme="minorHAnsi"/>
          <w:color w:val="181818"/>
          <w:sz w:val="22"/>
          <w:szCs w:val="22"/>
        </w:rPr>
        <w:t xml:space="preserve"> </w:t>
      </w:r>
      <w:r>
        <w:rPr>
          <w:rFonts w:hint="default" w:eastAsia="Times New Roman" w:asciiTheme="majorAscii" w:hAnsiTheme="majorAscii" w:cstheme="minorHAnsi"/>
          <w:color w:val="181818"/>
          <w:sz w:val="22"/>
          <w:szCs w:val="22"/>
          <w:lang w:eastAsia="en-IN"/>
        </w:rPr>
        <w:t>same global memory (data and heap segments), but each thread has its own stack (automatic variables).</w:t>
      </w:r>
    </w:p>
    <w:p>
      <w:pPr>
        <w:rPr>
          <w:rFonts w:hint="default" w:asciiTheme="majorAscii" w:hAnsiTheme="majorAscii" w:cstheme="minorHAnsi"/>
          <w:b/>
          <w:sz w:val="22"/>
          <w:szCs w:val="22"/>
        </w:rPr>
      </w:pPr>
      <w:r>
        <w:rPr>
          <w:rFonts w:hint="default" w:asciiTheme="majorAscii" w:hAnsiTheme="majorAscii" w:cstheme="minorHAnsi"/>
          <w:b/>
          <w:sz w:val="22"/>
          <w:szCs w:val="22"/>
        </w:rPr>
        <w:t>SYNTAX:</w:t>
      </w:r>
    </w:p>
    <w:p>
      <w:pPr>
        <w:rPr>
          <w:rFonts w:hint="default" w:asciiTheme="majorAscii" w:hAnsiTheme="majorAscii"/>
          <w:color w:val="000000"/>
          <w:sz w:val="22"/>
          <w:szCs w:val="22"/>
        </w:rPr>
      </w:pPr>
      <w:r>
        <w:rPr>
          <w:rFonts w:hint="default" w:asciiTheme="majorAscii" w:hAnsiTheme="majorAscii"/>
          <w:color w:val="000000"/>
          <w:sz w:val="22"/>
          <w:szCs w:val="22"/>
        </w:rPr>
        <w:t>pthread_create()</w:t>
      </w:r>
    </w:p>
    <w:p>
      <w:pPr>
        <w:rPr>
          <w:rFonts w:hint="default" w:asciiTheme="majorAscii" w:hAnsiTheme="majorAscii"/>
          <w:color w:val="000000"/>
          <w:sz w:val="22"/>
          <w:szCs w:val="22"/>
        </w:rPr>
      </w:pPr>
      <w:r>
        <w:rPr>
          <w:rFonts w:hint="default" w:asciiTheme="majorAscii" w:hAnsiTheme="majorAscii"/>
          <w:color w:val="000000"/>
          <w:sz w:val="22"/>
          <w:szCs w:val="22"/>
        </w:rPr>
        <w:t>pthread_join()</w:t>
      </w:r>
    </w:p>
    <w:p>
      <w:pPr>
        <w:rPr>
          <w:rFonts w:hint="default" w:asciiTheme="majorAscii" w:hAnsiTheme="majorAscii"/>
          <w:b/>
          <w:sz w:val="22"/>
          <w:szCs w:val="22"/>
        </w:rPr>
      </w:pPr>
      <w:r>
        <w:rPr>
          <w:rFonts w:hint="default" w:asciiTheme="majorAscii" w:hAnsiTheme="majorAscii"/>
          <w:color w:val="000000"/>
          <w:sz w:val="22"/>
          <w:szCs w:val="22"/>
        </w:rPr>
        <w:t>int main(){}</w:t>
      </w:r>
    </w:p>
    <w:p>
      <w:pPr>
        <w:rPr>
          <w:rFonts w:hint="default" w:asciiTheme="majorAscii" w:hAnsiTheme="majorAscii"/>
          <w:b/>
          <w:sz w:val="22"/>
          <w:szCs w:val="22"/>
        </w:rPr>
      </w:pPr>
      <w:r>
        <w:rPr>
          <w:rFonts w:hint="default" w:asciiTheme="majorAscii" w:hAnsiTheme="majorAscii"/>
          <w:b/>
          <w:sz w:val="22"/>
          <w:szCs w:val="22"/>
        </w:rPr>
        <w:t>LIBRARIES USED:</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&lt;pthread.h&gt;</w:t>
      </w:r>
    </w:p>
    <w:p>
      <w:pPr>
        <w:rPr>
          <w:rFonts w:hint="default" w:asciiTheme="majorAscii" w:hAnsiTheme="majorAscii"/>
          <w:bCs/>
          <w:sz w:val="22"/>
          <w:szCs w:val="22"/>
        </w:rPr>
      </w:pPr>
      <w:r>
        <w:rPr>
          <w:rFonts w:hint="default" w:asciiTheme="majorAscii" w:hAnsiTheme="majorAscii"/>
          <w:bCs/>
          <w:sz w:val="22"/>
          <w:szCs w:val="22"/>
        </w:rPr>
        <w:t>All these libraries are used to implement pthreads and to run it . pthread library is present in pthread.h</w:t>
      </w:r>
    </w:p>
    <w:p>
      <w:pPr>
        <w:keepNext w:val="0"/>
        <w:keepLines w:val="0"/>
        <w:widowControl/>
        <w:suppressLineNumbers w:val="0"/>
        <w:jc w:val="left"/>
        <w:rPr>
          <w:rFonts w:hint="default" w:ascii="Calibri" w:hAnsi="Calibri" w:eastAsia="SimSun" w:cs="Calibri"/>
          <w:b/>
          <w:bCs/>
          <w:color w:val="000000"/>
          <w:kern w:val="0"/>
          <w:sz w:val="22"/>
          <w:szCs w:val="22"/>
          <w:lang w:val="en-GB" w:eastAsia="zh-CN" w:bidi="ar"/>
        </w:rPr>
      </w:pPr>
      <w:r>
        <w:rPr>
          <w:rFonts w:hint="default" w:ascii="Calibri" w:hAnsi="Calibri" w:eastAsia="SimSun" w:cs="Calibri"/>
          <w:b/>
          <w:bCs/>
          <w:color w:val="000000"/>
          <w:kern w:val="0"/>
          <w:sz w:val="22"/>
          <w:szCs w:val="22"/>
          <w:lang w:val="en-GB" w:eastAsia="zh-CN" w:bidi="ar"/>
        </w:rPr>
        <w:t>Syntax:</w:t>
      </w:r>
    </w:p>
    <w:p>
      <w:pPr>
        <w:keepNext w:val="0"/>
        <w:keepLines w:val="0"/>
        <w:widowControl/>
        <w:suppressLineNumbers w:val="0"/>
        <w:jc w:val="left"/>
      </w:pPr>
      <w:r>
        <w:rPr>
          <w:rFonts w:ascii="Calibri" w:hAnsi="Calibri" w:eastAsia="SimSun" w:cs="Calibri"/>
          <w:color w:val="000000"/>
          <w:kern w:val="0"/>
          <w:sz w:val="22"/>
          <w:szCs w:val="22"/>
          <w:lang w:val="en-US" w:eastAsia="zh-CN" w:bidi="ar"/>
        </w:rPr>
        <w:t xml:space="preserve">int pthread_create(pthread_t *, const pthread_attr_t *, void *(*)(void *), void *);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int pthread_join(pthread_t, void **); </w:t>
      </w:r>
    </w:p>
    <w:p>
      <w:pPr>
        <w:rPr>
          <w:rFonts w:hint="default" w:asciiTheme="majorAscii" w:hAnsiTheme="majorAscii"/>
          <w:bCs/>
          <w:sz w:val="22"/>
          <w:szCs w:val="22"/>
        </w:rPr>
      </w:pPr>
    </w:p>
    <w:p>
      <w:pPr>
        <w:rPr>
          <w:rFonts w:hint="default" w:asciiTheme="majorAscii" w:hAnsiTheme="majorAscii"/>
          <w:b/>
          <w:sz w:val="22"/>
          <w:szCs w:val="22"/>
        </w:rPr>
      </w:pPr>
      <w:r>
        <w:rPr>
          <w:rFonts w:hint="default" w:asciiTheme="majorAscii" w:hAnsiTheme="majorAscii"/>
          <w:b/>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&lt;pthread.h&gt;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void *myThreadFun(void *vargp)</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sleep(1);</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printf("Printing inside Thread \n");</w:t>
      </w:r>
    </w:p>
    <w:p>
      <w:pPr>
        <w:pStyle w:val="11"/>
        <w:rPr>
          <w:rFonts w:hint="default" w:asciiTheme="majorAscii" w:hAnsiTheme="majorAscii"/>
          <w:color w:val="000000"/>
          <w:sz w:val="22"/>
          <w:szCs w:val="22"/>
        </w:rPr>
      </w:pPr>
      <w:r>
        <w:rPr>
          <w:rFonts w:hint="default" w:asciiTheme="majorAscii" w:hAnsiTheme="majorAscii"/>
          <w:color w:val="000000"/>
          <w:sz w:val="22"/>
          <w:szCs w:val="22"/>
        </w:rPr>
        <w:t>return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pthread_t thread_id;</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printf("Before Thread creation\n");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pthread_create(&amp;thread_id, NULL, myThreadFun,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pthread_join(thread_id,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printf("After Thread creation\n");</w:t>
      </w:r>
    </w:p>
    <w:p>
      <w:pPr>
        <w:pStyle w:val="11"/>
        <w:rPr>
          <w:rFonts w:hint="default" w:asciiTheme="majorAscii" w:hAnsiTheme="majorAscii"/>
          <w:color w:val="000000"/>
          <w:sz w:val="22"/>
          <w:szCs w:val="22"/>
        </w:rPr>
      </w:pPr>
      <w:r>
        <w:rPr>
          <w:rFonts w:hint="default" w:asciiTheme="majorAscii" w:hAnsiTheme="majorAscii"/>
          <w:color w:val="000000"/>
          <w:sz w:val="22"/>
          <w:szCs w:val="22"/>
        </w:rPr>
        <w:t>exit(0);</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p>
    <w:p>
      <w:pPr>
        <w:rPr>
          <w:rFonts w:hint="default" w:asciiTheme="majorAscii" w:hAnsiTheme="majorAscii"/>
          <w:sz w:val="22"/>
          <w:szCs w:val="22"/>
        </w:rPr>
      </w:pPr>
      <w:r>
        <w:rPr>
          <w:rFonts w:hint="default" w:asciiTheme="majorAscii" w:hAnsiTheme="majorAscii"/>
          <w:b/>
          <w:sz w:val="22"/>
          <w:szCs w:val="22"/>
        </w:rPr>
        <w:t xml:space="preserve">OUTPUT:  </w:t>
      </w:r>
    </w:p>
    <w:p>
      <w:pPr>
        <w:rPr>
          <w:rFonts w:hint="default" w:asciiTheme="majorAscii" w:hAnsiTheme="majorAscii"/>
          <w:sz w:val="22"/>
          <w:szCs w:val="22"/>
        </w:rPr>
      </w:pPr>
      <w:r>
        <w:rPr>
          <w:rFonts w:hint="default" w:asciiTheme="majorAscii" w:hAnsiTheme="majorAscii"/>
          <w:sz w:val="22"/>
          <w:szCs w:val="22"/>
        </w:rPr>
        <w:t>ubuntu@ip-172-31-23-196:~$ gcc pthread1.c -lpthread</w:t>
      </w:r>
    </w:p>
    <w:p>
      <w:pPr>
        <w:rPr>
          <w:rFonts w:hint="default" w:asciiTheme="majorAscii" w:hAnsiTheme="majorAscii"/>
          <w:sz w:val="22"/>
          <w:szCs w:val="22"/>
          <w:lang w:val="en-GB"/>
        </w:rPr>
      </w:pPr>
      <w:r>
        <w:rPr>
          <w:rFonts w:hint="default" w:asciiTheme="majorAscii" w:hAnsiTheme="majorAscii"/>
          <w:sz w:val="22"/>
          <w:szCs w:val="22"/>
          <w:lang w:val="en-GB"/>
        </w:rPr>
        <w:t>ubuntu@ip-172-31-23-196:~$ ./a.out pthrad1.c</w:t>
      </w:r>
    </w:p>
    <w:p>
      <w:pPr>
        <w:rPr>
          <w:rFonts w:hint="default" w:asciiTheme="majorAscii" w:hAnsiTheme="majorAscii"/>
          <w:sz w:val="22"/>
          <w:szCs w:val="22"/>
        </w:rPr>
      </w:pPr>
      <w:r>
        <w:rPr>
          <w:rFonts w:hint="default" w:asciiTheme="majorAscii" w:hAnsiTheme="majorAscii"/>
          <w:sz w:val="22"/>
          <w:szCs w:val="22"/>
          <w:lang w:val="en-GB"/>
        </w:rPr>
        <w:t xml:space="preserve"> </w:t>
      </w:r>
      <w:r>
        <w:rPr>
          <w:rFonts w:hint="default" w:asciiTheme="majorAscii" w:hAnsiTheme="majorAscii"/>
          <w:sz w:val="22"/>
          <w:szCs w:val="22"/>
        </w:rPr>
        <w:t>Before Thread creation</w:t>
      </w:r>
    </w:p>
    <w:p>
      <w:pPr>
        <w:rPr>
          <w:rFonts w:hint="default" w:asciiTheme="majorAscii" w:hAnsiTheme="majorAscii"/>
          <w:sz w:val="22"/>
          <w:szCs w:val="22"/>
        </w:rPr>
      </w:pPr>
      <w:r>
        <w:rPr>
          <w:rFonts w:hint="default" w:asciiTheme="majorAscii" w:hAnsiTheme="majorAscii"/>
          <w:sz w:val="22"/>
          <w:szCs w:val="22"/>
        </w:rPr>
        <w:t xml:space="preserve">Printing inside Thread </w:t>
      </w:r>
    </w:p>
    <w:p>
      <w:pPr>
        <w:rPr>
          <w:rFonts w:hint="default" w:asciiTheme="majorAscii" w:hAnsiTheme="majorAscii"/>
          <w:sz w:val="22"/>
          <w:szCs w:val="22"/>
        </w:rPr>
      </w:pPr>
      <w:r>
        <w:rPr>
          <w:rFonts w:hint="default" w:asciiTheme="majorAscii" w:hAnsiTheme="majorAscii"/>
          <w:sz w:val="22"/>
          <w:szCs w:val="22"/>
        </w:rPr>
        <w:t>After Thread creation</w:t>
      </w:r>
    </w:p>
    <w:p>
      <w:pPr>
        <w:rPr>
          <w:rFonts w:hint="default" w:asciiTheme="majorAscii" w:hAnsiTheme="majorAscii"/>
          <w:sz w:val="22"/>
          <w:szCs w:val="22"/>
        </w:rPr>
      </w:pPr>
      <w:r>
        <w:rPr>
          <w:rFonts w:hint="default" w:asciiTheme="majorAscii" w:hAnsiTheme="majorAscii"/>
          <w:sz w:val="22"/>
          <w:szCs w:val="22"/>
        </w:rPr>
        <w:t>ubuntu@ip-172-31-23-196:~$</w:t>
      </w:r>
    </w:p>
    <w:p>
      <w:pPr>
        <w:rPr>
          <w:rFonts w:hint="default" w:asciiTheme="majorAscii" w:hAnsiTheme="majorAscii"/>
          <w:sz w:val="22"/>
          <w:szCs w:val="22"/>
        </w:rPr>
      </w:pPr>
    </w:p>
    <w:p>
      <w:pPr>
        <w:rPr>
          <w:rFonts w:hint="default" w:asciiTheme="majorAscii" w:hAnsiTheme="majorAscii"/>
          <w:sz w:val="22"/>
          <w:szCs w:val="22"/>
        </w:rPr>
      </w:pPr>
    </w:p>
    <w:p>
      <w:pPr>
        <w:rPr>
          <w:rFonts w:hint="default" w:asciiTheme="majorAscii" w:hAnsiTheme="majorAscii"/>
          <w:sz w:val="22"/>
          <w:szCs w:val="22"/>
        </w:rPr>
      </w:pPr>
    </w:p>
    <w:p>
      <w:pPr>
        <w:rPr>
          <w:rFonts w:hint="default" w:asciiTheme="majorAscii" w:hAnsiTheme="majorAscii"/>
          <w:b/>
          <w:sz w:val="22"/>
          <w:szCs w:val="22"/>
        </w:rPr>
      </w:pPr>
    </w:p>
    <w:p>
      <w:pPr>
        <w:rPr>
          <w:rFonts w:hint="default" w:asciiTheme="majorAscii" w:hAnsiTheme="majorAscii"/>
          <w:b/>
          <w:sz w:val="22"/>
          <w:szCs w:val="22"/>
        </w:rPr>
      </w:pPr>
      <w:r>
        <w:rPr>
          <w:rFonts w:hint="default" w:asciiTheme="majorAscii" w:hAnsiTheme="majorAscii"/>
          <w:b/>
          <w:sz w:val="22"/>
          <w:szCs w:val="22"/>
        </w:rPr>
        <w:t xml:space="preserve">OUTPUT SCREEN SHOTS:  </w:t>
      </w:r>
    </w:p>
    <w:p>
      <w:pPr>
        <w:rPr>
          <w:rFonts w:hint="default" w:asciiTheme="majorAscii" w:hAnsiTheme="majorAscii"/>
          <w:b/>
          <w:sz w:val="22"/>
          <w:szCs w:val="22"/>
          <w:lang w:val="en-GB"/>
        </w:rPr>
      </w:pPr>
      <w:r>
        <w:rPr>
          <w:rFonts w:hint="default" w:asciiTheme="majorAscii" w:hAnsiTheme="majorAscii"/>
          <w:b/>
          <w:sz w:val="22"/>
          <w:szCs w:val="22"/>
          <w:lang w:val="en-GB"/>
        </w:rPr>
        <w:drawing>
          <wp:inline distT="0" distB="0" distL="114300" distR="114300">
            <wp:extent cx="5728335" cy="2336165"/>
            <wp:effectExtent l="0" t="0" r="12065" b="635"/>
            <wp:docPr id="1" name="Picture 1" descr="unixl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xlab7"/>
                    <pic:cNvPicPr>
                      <a:picLocks noChangeAspect="1"/>
                    </pic:cNvPicPr>
                  </pic:nvPicPr>
                  <pic:blipFill>
                    <a:blip r:embed="rId80"/>
                    <a:stretch>
                      <a:fillRect/>
                    </a:stretch>
                  </pic:blipFill>
                  <pic:spPr>
                    <a:xfrm>
                      <a:off x="0" y="0"/>
                      <a:ext cx="5728335" cy="2336165"/>
                    </a:xfrm>
                    <a:prstGeom prst="rect">
                      <a:avLst/>
                    </a:prstGeom>
                  </pic:spPr>
                </pic:pic>
              </a:graphicData>
            </a:graphic>
          </wp:inline>
        </w:drawing>
      </w: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rPr>
          <w:rFonts w:hint="default" w:asciiTheme="majorAscii" w:hAnsiTheme="majorAscii"/>
          <w:b/>
          <w:sz w:val="22"/>
          <w:szCs w:val="22"/>
        </w:rPr>
      </w:pPr>
    </w:p>
    <w:p>
      <w:pPr>
        <w:ind w:firstLine="2861" w:firstLineChars="1300"/>
        <w:jc w:val="both"/>
        <w:rPr>
          <w:rFonts w:hint="default" w:asciiTheme="majorAscii" w:hAnsiTheme="majorAscii"/>
          <w:b/>
          <w:sz w:val="22"/>
          <w:szCs w:val="22"/>
          <w:u w:val="single"/>
        </w:rPr>
      </w:pPr>
      <w:r>
        <w:rPr>
          <w:rFonts w:hint="default" w:asciiTheme="majorAscii" w:hAnsiTheme="majorAscii"/>
          <w:b/>
          <w:sz w:val="22"/>
          <w:szCs w:val="22"/>
          <w:u w:val="single"/>
        </w:rPr>
        <w:t>EXPERIMENT NO: 8</w:t>
      </w:r>
    </w:p>
    <w:p>
      <w:pPr>
        <w:rPr>
          <w:rFonts w:hint="default" w:asciiTheme="majorAscii" w:hAnsiTheme="majorAscii"/>
          <w:sz w:val="22"/>
          <w:szCs w:val="22"/>
        </w:rPr>
      </w:pPr>
      <w:r>
        <w:rPr>
          <w:rFonts w:hint="default" w:asciiTheme="majorAscii" w:hAnsiTheme="majorAscii"/>
          <w:b/>
          <w:sz w:val="22"/>
          <w:szCs w:val="22"/>
        </w:rPr>
        <w:t>AIM :</w:t>
      </w:r>
      <w:r>
        <w:rPr>
          <w:rFonts w:hint="default" w:asciiTheme="majorAscii" w:hAnsiTheme="majorAscii"/>
          <w:sz w:val="22"/>
          <w:szCs w:val="22"/>
        </w:rPr>
        <w:t xml:space="preserve"> To </w:t>
      </w:r>
      <w:r>
        <w:rPr>
          <w:rFonts w:hint="default" w:cs="Times-Roman" w:asciiTheme="majorAscii" w:hAnsiTheme="majorAscii"/>
          <w:sz w:val="22"/>
          <w:szCs w:val="22"/>
        </w:rPr>
        <w:t>write a C program to illustrate concurrent execution of threads using pthreads  library.</w:t>
      </w:r>
    </w:p>
    <w:p>
      <w:pPr>
        <w:rPr>
          <w:rFonts w:hint="default" w:asciiTheme="majorAscii" w:hAnsiTheme="majorAscii"/>
          <w:sz w:val="22"/>
          <w:szCs w:val="22"/>
        </w:rPr>
      </w:pPr>
      <w:r>
        <w:rPr>
          <w:rFonts w:hint="default" w:asciiTheme="majorAscii" w:hAnsiTheme="majorAscii"/>
          <w:b/>
          <w:sz w:val="22"/>
          <w:szCs w:val="22"/>
        </w:rPr>
        <w:t>DESCRIPTION :</w:t>
      </w:r>
      <w:r>
        <w:rPr>
          <w:rFonts w:hint="default" w:asciiTheme="majorAscii" w:hAnsiTheme="majorAscii"/>
          <w:sz w:val="22"/>
          <w:szCs w:val="22"/>
        </w:rPr>
        <w:t xml:space="preserve"> </w:t>
      </w:r>
      <w:r>
        <w:rPr>
          <w:rFonts w:hint="default" w:cs="Arial" w:asciiTheme="majorAscii" w:hAnsiTheme="majorAscii"/>
          <w:b/>
          <w:bCs/>
          <w:color w:val="202122"/>
          <w:sz w:val="22"/>
          <w:szCs w:val="22"/>
          <w:shd w:val="clear" w:color="auto" w:fill="FFFFFF"/>
        </w:rPr>
        <w:t>POSIX Threads</w:t>
      </w:r>
      <w:r>
        <w:rPr>
          <w:rFonts w:hint="default" w:cs="Arial" w:asciiTheme="majorAscii" w:hAnsiTheme="majorAscii"/>
          <w:color w:val="202122"/>
          <w:sz w:val="22"/>
          <w:szCs w:val="22"/>
          <w:shd w:val="clear" w:color="auto" w:fill="FFFFFF"/>
        </w:rPr>
        <w:t>, usually referred to as </w:t>
      </w:r>
      <w:r>
        <w:rPr>
          <w:rFonts w:hint="default" w:cs="Arial" w:asciiTheme="majorAscii" w:hAnsiTheme="majorAscii"/>
          <w:b/>
          <w:bCs/>
          <w:color w:val="202122"/>
          <w:sz w:val="22"/>
          <w:szCs w:val="22"/>
          <w:shd w:val="clear" w:color="auto" w:fill="FFFFFF"/>
        </w:rPr>
        <w:t>pthreads</w:t>
      </w:r>
      <w:r>
        <w:rPr>
          <w:rFonts w:hint="default" w:cs="Arial" w:asciiTheme="majorAscii" w:hAnsiTheme="majorAscii"/>
          <w:color w:val="202122"/>
          <w:sz w:val="22"/>
          <w:szCs w:val="22"/>
          <w:shd w:val="clear" w:color="auto" w:fill="FFFFFF"/>
        </w:rPr>
        <w:t>, is an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"https://en.wikipedia.org/wiki/Execution_model" \o "Execution model" </w:instrText>
      </w:r>
      <w:r>
        <w:rPr>
          <w:rFonts w:hint="default" w:asciiTheme="majorAscii" w:hAnsiTheme="majorAscii"/>
          <w:sz w:val="22"/>
          <w:szCs w:val="22"/>
        </w:rPr>
        <w:fldChar w:fldCharType="separate"/>
      </w:r>
      <w:r>
        <w:rPr>
          <w:rStyle w:val="10"/>
          <w:rFonts w:hint="default" w:cs="Arial" w:asciiTheme="majorAscii" w:hAnsiTheme="majorAscii"/>
          <w:color w:val="000000" w:themeColor="text1"/>
          <w:sz w:val="22"/>
          <w:szCs w:val="22"/>
          <w:shd w:val="clear" w:color="auto" w:fill="FFFFFF"/>
          <w14:textFill>
            <w14:solidFill>
              <w14:schemeClr w14:val="tx1"/>
            </w14:solidFill>
          </w14:textFill>
        </w:rPr>
        <w:t>execution model</w:t>
      </w:r>
      <w:r>
        <w:rPr>
          <w:rStyle w:val="10"/>
          <w:rFonts w:hint="default" w:cs="Arial" w:asciiTheme="majorAscii" w:hAnsiTheme="majorAscii"/>
          <w:color w:val="000000" w:themeColor="text1"/>
          <w:sz w:val="22"/>
          <w:szCs w:val="22"/>
          <w:shd w:val="clear" w:color="auto" w:fill="FFFFFF"/>
          <w14:textFill>
            <w14:solidFill>
              <w14:schemeClr w14:val="tx1"/>
            </w14:solidFill>
          </w14:textFill>
        </w:rPr>
        <w:fldChar w:fldCharType="end"/>
      </w:r>
      <w:r>
        <w:rPr>
          <w:rFonts w:hint="default" w:cs="Arial" w:asciiTheme="majorAscii" w:hAnsiTheme="majorAscii"/>
          <w:color w:val="202122"/>
          <w:sz w:val="22"/>
          <w:szCs w:val="22"/>
          <w:shd w:val="clear" w:color="auto" w:fill="FFFFFF"/>
        </w:rPr>
        <w:t> that exists independently from a language, as well as a parallel execution model.</w:t>
      </w:r>
      <w:r>
        <w:rPr>
          <w:rFonts w:hint="default" w:asciiTheme="majorAscii" w:hAnsiTheme="majorAscii"/>
          <w:sz w:val="22"/>
          <w:szCs w:val="22"/>
        </w:rPr>
        <w:t xml:space="preserve"> </w:t>
      </w:r>
      <w:r>
        <w:rPr>
          <w:rFonts w:hint="default" w:asciiTheme="majorAscii" w:hAnsiTheme="majorAscii"/>
          <w:color w:val="000000"/>
          <w:sz w:val="22"/>
          <w:szCs w:val="22"/>
        </w:rPr>
        <w:t>Each thread will share the same static variable which is mostly likely a global variable. The scenario where some threads can have wrong value is the race condition (increment isn't done in one single execution rather it is done in 3 assembly instructions, load, increment, store)</w:t>
      </w:r>
    </w:p>
    <w:p>
      <w:pPr>
        <w:rPr>
          <w:rFonts w:hint="default" w:asciiTheme="majorAscii" w:hAnsiTheme="majorAscii"/>
          <w:b/>
          <w:bCs/>
          <w:sz w:val="22"/>
          <w:szCs w:val="22"/>
        </w:rPr>
      </w:pPr>
      <w:r>
        <w:rPr>
          <w:rFonts w:hint="default" w:asciiTheme="majorAscii" w:hAnsiTheme="majorAscii"/>
          <w:b/>
          <w:bCs/>
          <w:sz w:val="22"/>
          <w:szCs w:val="22"/>
        </w:rPr>
        <w:t>SYNTAX:</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pthread_create();</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pthread_exit(NULL);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w:t>
      </w:r>
    </w:p>
    <w:p>
      <w:pPr>
        <w:rPr>
          <w:rFonts w:hint="default" w:asciiTheme="majorAscii" w:hAnsiTheme="majorAscii"/>
          <w:b/>
          <w:bCs/>
          <w:sz w:val="22"/>
          <w:szCs w:val="22"/>
        </w:rPr>
      </w:pPr>
      <w:r>
        <w:rPr>
          <w:rFonts w:hint="default" w:asciiTheme="majorAscii" w:hAnsiTheme="majorAscii"/>
          <w:b/>
          <w:bCs/>
          <w:sz w:val="22"/>
          <w:szCs w:val="22"/>
        </w:rPr>
        <w:t>LIBRARY USED:</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&lt;pthread.h&gt;</w:t>
      </w:r>
    </w:p>
    <w:p>
      <w:pPr>
        <w:rPr>
          <w:rFonts w:hint="default" w:asciiTheme="majorAscii" w:hAnsiTheme="majorAscii"/>
          <w:bCs/>
          <w:sz w:val="22"/>
          <w:szCs w:val="22"/>
        </w:rPr>
      </w:pPr>
      <w:r>
        <w:rPr>
          <w:rFonts w:hint="default" w:asciiTheme="majorAscii" w:hAnsiTheme="majorAscii"/>
          <w:bCs/>
          <w:sz w:val="22"/>
          <w:szCs w:val="22"/>
        </w:rPr>
        <w:t>All these libraries are used to implement pthreads and to run it . pthread library is present in pthread.h</w:t>
      </w:r>
    </w:p>
    <w:p>
      <w:pPr>
        <w:keepNext w:val="0"/>
        <w:keepLines w:val="0"/>
        <w:widowControl/>
        <w:suppressLineNumbers w:val="0"/>
        <w:jc w:val="left"/>
        <w:rPr>
          <w:rFonts w:hint="default" w:ascii="Calibri" w:hAnsi="Calibri" w:eastAsia="SimSun" w:cs="Calibri"/>
          <w:b/>
          <w:bCs/>
          <w:color w:val="000000"/>
          <w:kern w:val="0"/>
          <w:sz w:val="22"/>
          <w:szCs w:val="22"/>
          <w:lang w:val="en-GB" w:eastAsia="zh-CN" w:bidi="ar"/>
        </w:rPr>
      </w:pPr>
      <w:r>
        <w:rPr>
          <w:rFonts w:hint="default" w:ascii="Calibri" w:hAnsi="Calibri" w:eastAsia="SimSun" w:cs="Calibri"/>
          <w:b/>
          <w:bCs/>
          <w:color w:val="000000"/>
          <w:kern w:val="0"/>
          <w:sz w:val="22"/>
          <w:szCs w:val="22"/>
          <w:lang w:val="en-GB" w:eastAsia="zh-CN" w:bidi="ar"/>
        </w:rPr>
        <w:t>Syntax:</w:t>
      </w:r>
    </w:p>
    <w:p>
      <w:pPr>
        <w:keepNext w:val="0"/>
        <w:keepLines w:val="0"/>
        <w:widowControl/>
        <w:suppressLineNumbers w:val="0"/>
        <w:jc w:val="left"/>
      </w:pPr>
      <w:r>
        <w:rPr>
          <w:rFonts w:ascii="Calibri" w:hAnsi="Calibri" w:eastAsia="SimSun" w:cs="Calibri"/>
          <w:color w:val="000000"/>
          <w:kern w:val="0"/>
          <w:sz w:val="22"/>
          <w:szCs w:val="22"/>
          <w:lang w:val="en-US" w:eastAsia="zh-CN" w:bidi="ar"/>
        </w:rPr>
        <w:t xml:space="preserve">int pthread_create(pthread_t *, const pthread_attr_t *, void *(*)(void *), void *); </w:t>
      </w:r>
    </w:p>
    <w:p>
      <w:pPr>
        <w:keepNext w:val="0"/>
        <w:keepLines w:val="0"/>
        <w:widowControl/>
        <w:suppressLineNumbers w:val="0"/>
        <w:jc w:val="left"/>
      </w:pPr>
      <w:r>
        <w:rPr>
          <w:rFonts w:hint="default" w:ascii="Calibri" w:hAnsi="Calibri" w:eastAsia="SimSun" w:cs="Calibri"/>
          <w:color w:val="000000"/>
          <w:kern w:val="0"/>
          <w:sz w:val="22"/>
          <w:szCs w:val="22"/>
          <w:lang w:val="en-US" w:eastAsia="zh-CN" w:bidi="ar"/>
        </w:rPr>
        <w:t xml:space="preserve">void pthread_exit(void *); </w:t>
      </w:r>
    </w:p>
    <w:p>
      <w:pPr>
        <w:rPr>
          <w:rFonts w:hint="default" w:asciiTheme="majorAscii" w:hAnsiTheme="majorAscii"/>
          <w:bCs/>
          <w:sz w:val="22"/>
          <w:szCs w:val="22"/>
        </w:rPr>
      </w:pPr>
    </w:p>
    <w:p>
      <w:pPr>
        <w:rPr>
          <w:rFonts w:hint="default" w:asciiTheme="majorAscii" w:hAnsiTheme="majorAscii"/>
          <w:b/>
          <w:bCs/>
          <w:sz w:val="22"/>
          <w:szCs w:val="22"/>
        </w:rPr>
      </w:pPr>
      <w:r>
        <w:rPr>
          <w:rFonts w:hint="default" w:asciiTheme="majorAscii" w:hAnsiTheme="majorAscii"/>
          <w:b/>
          <w:bCs/>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&lt;pthread.h&gt;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 Let us create a global variable to change it in threads</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g = 0;</w:t>
      </w:r>
    </w:p>
    <w:p>
      <w:pPr>
        <w:pStyle w:val="11"/>
        <w:rPr>
          <w:rFonts w:hint="default" w:asciiTheme="majorAscii" w:hAnsiTheme="majorAscii"/>
          <w:color w:val="000000"/>
          <w:sz w:val="22"/>
          <w:szCs w:val="22"/>
        </w:rPr>
      </w:pPr>
      <w:r>
        <w:rPr>
          <w:rFonts w:hint="default" w:asciiTheme="majorAscii" w:hAnsiTheme="majorAscii"/>
          <w:color w:val="000000"/>
          <w:sz w:val="22"/>
          <w:szCs w:val="22"/>
        </w:rPr>
        <w:t>// The function to be executed by all threads</w:t>
      </w:r>
    </w:p>
    <w:p>
      <w:pPr>
        <w:pStyle w:val="11"/>
        <w:rPr>
          <w:rFonts w:hint="default" w:asciiTheme="majorAscii" w:hAnsiTheme="majorAscii"/>
          <w:color w:val="000000"/>
          <w:sz w:val="22"/>
          <w:szCs w:val="22"/>
        </w:rPr>
      </w:pPr>
      <w:r>
        <w:rPr>
          <w:rFonts w:hint="default" w:asciiTheme="majorAscii" w:hAnsiTheme="majorAscii"/>
          <w:color w:val="000000"/>
          <w:sz w:val="22"/>
          <w:szCs w:val="22"/>
        </w:rPr>
        <w:t>void *myThreadFun(void *vargp)</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 Store the value argument passed to this thread</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*myid = (int *)vargp;</w:t>
      </w:r>
    </w:p>
    <w:p>
      <w:pPr>
        <w:pStyle w:val="11"/>
        <w:rPr>
          <w:rFonts w:hint="default" w:asciiTheme="majorAscii" w:hAnsiTheme="majorAscii"/>
          <w:color w:val="000000"/>
          <w:sz w:val="22"/>
          <w:szCs w:val="22"/>
        </w:rPr>
      </w:pPr>
      <w:r>
        <w:rPr>
          <w:rFonts w:hint="default" w:asciiTheme="majorAscii" w:hAnsiTheme="majorAscii"/>
          <w:color w:val="000000"/>
          <w:sz w:val="22"/>
          <w:szCs w:val="22"/>
        </w:rPr>
        <w:t>// Let us create a static variable to observe its changes</w:t>
      </w:r>
    </w:p>
    <w:p>
      <w:pPr>
        <w:pStyle w:val="11"/>
        <w:rPr>
          <w:rFonts w:hint="default" w:asciiTheme="majorAscii" w:hAnsiTheme="majorAscii"/>
          <w:color w:val="000000"/>
          <w:sz w:val="22"/>
          <w:szCs w:val="22"/>
        </w:rPr>
      </w:pPr>
      <w:r>
        <w:rPr>
          <w:rFonts w:hint="default" w:asciiTheme="majorAscii" w:hAnsiTheme="majorAscii"/>
          <w:color w:val="000000"/>
          <w:sz w:val="22"/>
          <w:szCs w:val="22"/>
        </w:rPr>
        <w:t>static int s = 0;</w:t>
      </w:r>
    </w:p>
    <w:p>
      <w:pPr>
        <w:pStyle w:val="11"/>
        <w:rPr>
          <w:rFonts w:hint="default" w:asciiTheme="majorAscii" w:hAnsiTheme="majorAscii"/>
          <w:color w:val="000000"/>
          <w:sz w:val="22"/>
          <w:szCs w:val="22"/>
        </w:rPr>
      </w:pPr>
      <w:r>
        <w:rPr>
          <w:rFonts w:hint="default" w:asciiTheme="majorAscii" w:hAnsiTheme="majorAscii"/>
          <w:color w:val="000000"/>
          <w:sz w:val="22"/>
          <w:szCs w:val="22"/>
        </w:rPr>
        <w:t>// Change static and global variables</w:t>
      </w:r>
    </w:p>
    <w:p>
      <w:pPr>
        <w:pStyle w:val="11"/>
        <w:rPr>
          <w:rFonts w:hint="default" w:asciiTheme="majorAscii" w:hAnsiTheme="majorAscii"/>
          <w:color w:val="000000"/>
          <w:sz w:val="22"/>
          <w:szCs w:val="22"/>
        </w:rPr>
      </w:pPr>
      <w:r>
        <w:rPr>
          <w:rFonts w:hint="default" w:asciiTheme="majorAscii" w:hAnsiTheme="majorAscii"/>
          <w:color w:val="000000"/>
          <w:sz w:val="22"/>
          <w:szCs w:val="22"/>
        </w:rPr>
        <w:t>++s; ++g;</w:t>
      </w:r>
    </w:p>
    <w:p>
      <w:pPr>
        <w:pStyle w:val="11"/>
        <w:rPr>
          <w:rFonts w:hint="default" w:asciiTheme="majorAscii" w:hAnsiTheme="majorAscii"/>
          <w:color w:val="000000"/>
          <w:sz w:val="22"/>
          <w:szCs w:val="22"/>
        </w:rPr>
      </w:pPr>
      <w:r>
        <w:rPr>
          <w:rFonts w:hint="default" w:asciiTheme="majorAscii" w:hAnsiTheme="majorAscii"/>
          <w:color w:val="000000"/>
          <w:sz w:val="22"/>
          <w:szCs w:val="22"/>
        </w:rPr>
        <w:t>// Print the argument, static and global variables</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printf("Thread ID: %d, Static: %d, Global: %d\n", *myid, ++s, ++g);</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i;</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pthread_t tid;</w:t>
      </w:r>
    </w:p>
    <w:p>
      <w:pPr>
        <w:pStyle w:val="11"/>
        <w:rPr>
          <w:rFonts w:hint="default" w:asciiTheme="majorAscii" w:hAnsiTheme="majorAscii"/>
          <w:color w:val="000000"/>
          <w:sz w:val="22"/>
          <w:szCs w:val="22"/>
        </w:rPr>
      </w:pPr>
      <w:r>
        <w:rPr>
          <w:rFonts w:hint="default" w:asciiTheme="majorAscii" w:hAnsiTheme="majorAscii"/>
          <w:color w:val="000000"/>
          <w:sz w:val="22"/>
          <w:szCs w:val="22"/>
        </w:rPr>
        <w:t>// Let us create three threads</w:t>
      </w:r>
    </w:p>
    <w:p>
      <w:pPr>
        <w:pStyle w:val="11"/>
        <w:rPr>
          <w:rFonts w:hint="default" w:asciiTheme="majorAscii" w:hAnsiTheme="majorAscii"/>
          <w:color w:val="000000"/>
          <w:sz w:val="22"/>
          <w:szCs w:val="22"/>
        </w:rPr>
      </w:pPr>
      <w:r>
        <w:rPr>
          <w:rFonts w:hint="default" w:asciiTheme="majorAscii" w:hAnsiTheme="majorAscii"/>
          <w:color w:val="000000"/>
          <w:sz w:val="22"/>
          <w:szCs w:val="22"/>
        </w:rPr>
        <w:t>for (i = 0; i &lt; 3; i++)</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pthread_create(&amp;tid, NULL, myThreadFun, (void *)&amp;tid);</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pthread_exit(NULL);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return 0;</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rPr>
          <w:rFonts w:hint="default" w:asciiTheme="majorAscii" w:hAnsiTheme="majorAscii"/>
          <w:sz w:val="22"/>
          <w:szCs w:val="22"/>
        </w:rPr>
      </w:pPr>
      <w:r>
        <w:rPr>
          <w:rFonts w:hint="default" w:asciiTheme="majorAscii" w:hAnsiTheme="majorAscii"/>
          <w:b/>
          <w:bCs/>
          <w:sz w:val="22"/>
          <w:szCs w:val="22"/>
        </w:rPr>
        <w:t>OUTPUT:</w:t>
      </w:r>
    </w:p>
    <w:p>
      <w:pPr>
        <w:rPr>
          <w:rFonts w:hint="default" w:asciiTheme="majorAscii" w:hAnsiTheme="majorAscii"/>
          <w:sz w:val="22"/>
          <w:szCs w:val="22"/>
        </w:rPr>
      </w:pPr>
      <w:r>
        <w:rPr>
          <w:rFonts w:hint="default" w:asciiTheme="majorAscii" w:hAnsiTheme="majorAscii"/>
          <w:sz w:val="22"/>
          <w:szCs w:val="22"/>
        </w:rPr>
        <w:t>ubuntu@ip-172-31-23-196:~$ gcc pthread2.c -lpthread</w:t>
      </w:r>
    </w:p>
    <w:p>
      <w:pPr>
        <w:rPr>
          <w:rFonts w:hint="default" w:asciiTheme="majorAscii" w:hAnsiTheme="majorAscii"/>
          <w:sz w:val="22"/>
          <w:szCs w:val="22"/>
        </w:rPr>
      </w:pPr>
      <w:r>
        <w:rPr>
          <w:rFonts w:hint="default" w:asciiTheme="majorAscii" w:hAnsiTheme="majorAscii"/>
          <w:sz w:val="22"/>
          <w:szCs w:val="22"/>
        </w:rPr>
        <w:t>ubuntu@ip-172-31-23-196:~$ ./a.out</w:t>
      </w:r>
    </w:p>
    <w:p>
      <w:pPr>
        <w:rPr>
          <w:rFonts w:hint="default" w:asciiTheme="majorAscii" w:hAnsiTheme="majorAscii"/>
          <w:sz w:val="22"/>
          <w:szCs w:val="22"/>
        </w:rPr>
      </w:pPr>
      <w:r>
        <w:rPr>
          <w:rFonts w:hint="default" w:asciiTheme="majorAscii" w:hAnsiTheme="majorAscii"/>
          <w:sz w:val="22"/>
          <w:szCs w:val="22"/>
        </w:rPr>
        <w:t xml:space="preserve">Thread ID: </w:t>
      </w:r>
      <w:r>
        <w:rPr>
          <w:rFonts w:hint="default" w:asciiTheme="majorAscii" w:hAnsiTheme="majorAscii"/>
          <w:sz w:val="22"/>
          <w:szCs w:val="22"/>
          <w:lang w:val="en-GB"/>
        </w:rPr>
        <w:t>1592235776</w:t>
      </w:r>
      <w:r>
        <w:rPr>
          <w:rFonts w:hint="default" w:asciiTheme="majorAscii" w:hAnsiTheme="majorAscii"/>
          <w:sz w:val="22"/>
          <w:szCs w:val="22"/>
        </w:rPr>
        <w:t>, Static: 2, Global: 2</w:t>
      </w:r>
    </w:p>
    <w:p>
      <w:pPr>
        <w:rPr>
          <w:rFonts w:hint="default" w:asciiTheme="majorAscii" w:hAnsiTheme="majorAscii"/>
          <w:sz w:val="22"/>
          <w:szCs w:val="22"/>
        </w:rPr>
      </w:pPr>
      <w:r>
        <w:rPr>
          <w:rFonts w:hint="default" w:asciiTheme="majorAscii" w:hAnsiTheme="majorAscii"/>
          <w:sz w:val="22"/>
          <w:szCs w:val="22"/>
        </w:rPr>
        <w:t xml:space="preserve">Thread ID: </w:t>
      </w:r>
      <w:r>
        <w:rPr>
          <w:rFonts w:hint="default" w:asciiTheme="majorAscii" w:hAnsiTheme="majorAscii"/>
          <w:sz w:val="22"/>
          <w:szCs w:val="22"/>
          <w:lang w:val="en-GB"/>
        </w:rPr>
        <w:t>1592235776</w:t>
      </w:r>
      <w:r>
        <w:rPr>
          <w:rFonts w:hint="default" w:asciiTheme="majorAscii" w:hAnsiTheme="majorAscii"/>
          <w:sz w:val="22"/>
          <w:szCs w:val="22"/>
        </w:rPr>
        <w:t>, Static: 4, Global: 4</w:t>
      </w:r>
    </w:p>
    <w:p>
      <w:pPr>
        <w:rPr>
          <w:rFonts w:hint="default" w:asciiTheme="majorAscii" w:hAnsiTheme="majorAscii"/>
          <w:sz w:val="22"/>
          <w:szCs w:val="22"/>
        </w:rPr>
      </w:pPr>
      <w:r>
        <w:rPr>
          <w:rFonts w:hint="default" w:asciiTheme="majorAscii" w:hAnsiTheme="majorAscii"/>
          <w:sz w:val="22"/>
          <w:szCs w:val="22"/>
        </w:rPr>
        <w:t xml:space="preserve">Thread ID: </w:t>
      </w:r>
      <w:r>
        <w:rPr>
          <w:rFonts w:hint="default" w:asciiTheme="majorAscii" w:hAnsiTheme="majorAscii"/>
          <w:sz w:val="22"/>
          <w:szCs w:val="22"/>
          <w:lang w:val="en-GB"/>
        </w:rPr>
        <w:t>1592235776</w:t>
      </w:r>
      <w:r>
        <w:rPr>
          <w:rFonts w:hint="default" w:asciiTheme="majorAscii" w:hAnsiTheme="majorAscii"/>
          <w:sz w:val="22"/>
          <w:szCs w:val="22"/>
        </w:rPr>
        <w:t>, Static: 6, Global: 6</w:t>
      </w:r>
    </w:p>
    <w:p>
      <w:pPr>
        <w:rPr>
          <w:rFonts w:hint="default" w:asciiTheme="majorAscii" w:hAnsiTheme="majorAscii"/>
          <w:sz w:val="22"/>
          <w:szCs w:val="22"/>
        </w:rPr>
      </w:pPr>
      <w:r>
        <w:rPr>
          <w:rFonts w:hint="default" w:asciiTheme="majorAscii" w:hAnsiTheme="majorAscii"/>
          <w:sz w:val="22"/>
          <w:szCs w:val="22"/>
        </w:rPr>
        <w:t>ubuntu@ip-172-31-23-196:~$</w:t>
      </w:r>
    </w:p>
    <w:p>
      <w:pPr>
        <w:rPr>
          <w:rFonts w:hint="default" w:asciiTheme="majorAscii" w:hAnsiTheme="majorAscii"/>
          <w:sz w:val="22"/>
          <w:szCs w:val="22"/>
        </w:rPr>
      </w:pPr>
    </w:p>
    <w:p>
      <w:pPr>
        <w:rPr>
          <w:rFonts w:hint="default" w:asciiTheme="majorAscii" w:hAnsiTheme="majorAscii"/>
          <w:sz w:val="22"/>
          <w:szCs w:val="22"/>
        </w:rPr>
      </w:pPr>
    </w:p>
    <w:p>
      <w:pPr>
        <w:rPr>
          <w:rFonts w:hint="default" w:asciiTheme="majorAscii" w:hAnsiTheme="majorAscii"/>
          <w:b/>
          <w:bCs/>
          <w:sz w:val="22"/>
          <w:szCs w:val="22"/>
        </w:rPr>
      </w:pPr>
      <w:r>
        <w:rPr>
          <w:rFonts w:hint="default" w:asciiTheme="majorAscii" w:hAnsiTheme="majorAscii"/>
          <w:b/>
          <w:bCs/>
          <w:sz w:val="22"/>
          <w:szCs w:val="22"/>
        </w:rPr>
        <w:t>OUTPUT SCREENSHOTS:</w:t>
      </w:r>
    </w:p>
    <w:p>
      <w:pPr>
        <w:rPr>
          <w:rFonts w:hint="default" w:asciiTheme="majorAscii" w:hAnsiTheme="majorAscii"/>
          <w:b/>
          <w:bCs/>
          <w:sz w:val="22"/>
          <w:szCs w:val="22"/>
          <w:lang w:val="en-GB"/>
        </w:rPr>
      </w:pPr>
      <w:r>
        <w:rPr>
          <w:rFonts w:hint="default" w:asciiTheme="majorAscii" w:hAnsiTheme="majorAscii"/>
          <w:b/>
          <w:bCs/>
          <w:sz w:val="22"/>
          <w:szCs w:val="22"/>
          <w:lang w:val="en-GB"/>
        </w:rPr>
        <w:drawing>
          <wp:inline distT="0" distB="0" distL="114300" distR="114300">
            <wp:extent cx="5727065" cy="1983105"/>
            <wp:effectExtent l="0" t="0" r="635" b="10795"/>
            <wp:docPr id="3" name="Picture 3" descr="unixla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ixlab8"/>
                    <pic:cNvPicPr>
                      <a:picLocks noChangeAspect="1"/>
                    </pic:cNvPicPr>
                  </pic:nvPicPr>
                  <pic:blipFill>
                    <a:blip r:embed="rId81"/>
                    <a:stretch>
                      <a:fillRect/>
                    </a:stretch>
                  </pic:blipFill>
                  <pic:spPr>
                    <a:xfrm>
                      <a:off x="0" y="0"/>
                      <a:ext cx="5727065" cy="1983105"/>
                    </a:xfrm>
                    <a:prstGeom prst="rect">
                      <a:avLst/>
                    </a:prstGeom>
                  </pic:spPr>
                </pic:pic>
              </a:graphicData>
            </a:graphic>
          </wp:inline>
        </w:drawing>
      </w:r>
    </w:p>
    <w:p>
      <w:pPr>
        <w:rPr>
          <w:rFonts w:hint="default" w:asciiTheme="majorAscii" w:hAnsiTheme="majorAscii"/>
          <w:b/>
          <w:bCs/>
          <w:sz w:val="22"/>
          <w:szCs w:val="22"/>
        </w:rPr>
      </w:pPr>
    </w:p>
    <w:p>
      <w:pPr>
        <w:jc w:val="center"/>
        <w:rPr>
          <w:rFonts w:hint="default" w:asciiTheme="majorAscii" w:hAnsiTheme="majorAscii"/>
          <w:b/>
          <w:bCs/>
          <w:sz w:val="22"/>
          <w:szCs w:val="22"/>
          <w:u w:val="single"/>
        </w:rPr>
      </w:pPr>
    </w:p>
    <w:p>
      <w:pPr>
        <w:jc w:val="center"/>
        <w:rPr>
          <w:rFonts w:hint="default" w:asciiTheme="majorAscii" w:hAnsiTheme="majorAscii"/>
          <w:b/>
          <w:bCs/>
          <w:sz w:val="22"/>
          <w:szCs w:val="22"/>
          <w:u w:val="single"/>
        </w:rPr>
      </w:pPr>
    </w:p>
    <w:p>
      <w:pPr>
        <w:jc w:val="center"/>
        <w:rPr>
          <w:rFonts w:hint="default" w:asciiTheme="majorAscii" w:hAnsiTheme="majorAscii"/>
          <w:b/>
          <w:bCs/>
          <w:sz w:val="22"/>
          <w:szCs w:val="22"/>
          <w:u w:val="single"/>
        </w:rPr>
      </w:pPr>
    </w:p>
    <w:p>
      <w:pPr>
        <w:jc w:val="center"/>
        <w:rPr>
          <w:rFonts w:hint="default" w:asciiTheme="majorAscii" w:hAnsiTheme="majorAscii"/>
          <w:b/>
          <w:bCs/>
          <w:sz w:val="22"/>
          <w:szCs w:val="22"/>
          <w:u w:val="single"/>
        </w:rPr>
      </w:pPr>
    </w:p>
    <w:p>
      <w:pPr>
        <w:jc w:val="center"/>
        <w:rPr>
          <w:rFonts w:hint="default" w:asciiTheme="majorAscii" w:hAnsiTheme="majorAscii"/>
          <w:b/>
          <w:bCs/>
          <w:sz w:val="22"/>
          <w:szCs w:val="22"/>
          <w:u w:val="single"/>
        </w:rPr>
      </w:pPr>
    </w:p>
    <w:p>
      <w:pPr>
        <w:jc w:val="center"/>
        <w:rPr>
          <w:rFonts w:hint="default" w:asciiTheme="majorAscii" w:hAnsiTheme="majorAscii"/>
          <w:b/>
          <w:bCs/>
          <w:sz w:val="22"/>
          <w:szCs w:val="22"/>
          <w:u w:val="single"/>
        </w:rPr>
      </w:pPr>
    </w:p>
    <w:p>
      <w:pPr>
        <w:jc w:val="center"/>
        <w:rPr>
          <w:rFonts w:hint="default" w:asciiTheme="majorAscii" w:hAnsiTheme="majorAscii"/>
          <w:b/>
          <w:bCs/>
          <w:sz w:val="22"/>
          <w:szCs w:val="22"/>
          <w:u w:val="single"/>
        </w:rPr>
      </w:pPr>
    </w:p>
    <w:p>
      <w:pPr>
        <w:ind w:firstLine="2971" w:firstLineChars="1350"/>
        <w:jc w:val="both"/>
        <w:rPr>
          <w:rFonts w:hint="default" w:asciiTheme="majorAscii" w:hAnsiTheme="majorAscii"/>
          <w:b/>
          <w:bCs/>
          <w:sz w:val="22"/>
          <w:szCs w:val="22"/>
          <w:u w:val="single"/>
        </w:rPr>
      </w:pPr>
    </w:p>
    <w:p>
      <w:pPr>
        <w:ind w:firstLine="2971" w:firstLineChars="1350"/>
        <w:jc w:val="both"/>
        <w:rPr>
          <w:rFonts w:hint="default" w:asciiTheme="majorAscii" w:hAnsiTheme="majorAscii"/>
          <w:b/>
          <w:bCs/>
          <w:sz w:val="22"/>
          <w:szCs w:val="22"/>
          <w:u w:val="single"/>
        </w:rPr>
      </w:pPr>
    </w:p>
    <w:p>
      <w:pPr>
        <w:ind w:firstLine="2971" w:firstLineChars="1350"/>
        <w:jc w:val="both"/>
        <w:rPr>
          <w:rFonts w:hint="default" w:asciiTheme="majorAscii" w:hAnsiTheme="majorAscii"/>
          <w:b/>
          <w:bCs/>
          <w:sz w:val="22"/>
          <w:szCs w:val="22"/>
          <w:u w:val="single"/>
        </w:rPr>
      </w:pPr>
      <w:r>
        <w:rPr>
          <w:rFonts w:hint="default" w:asciiTheme="majorAscii" w:hAnsiTheme="majorAscii"/>
          <w:b/>
          <w:bCs/>
          <w:sz w:val="22"/>
          <w:szCs w:val="22"/>
          <w:u w:val="single"/>
        </w:rPr>
        <w:t>EXPERIMENT NO: 9</w:t>
      </w:r>
    </w:p>
    <w:p>
      <w:pPr>
        <w:rPr>
          <w:rFonts w:hint="default" w:asciiTheme="majorAscii" w:hAnsiTheme="majorAscii"/>
          <w:b/>
          <w:bCs/>
          <w:sz w:val="22"/>
          <w:szCs w:val="22"/>
        </w:rPr>
      </w:pPr>
      <w:r>
        <w:rPr>
          <w:rFonts w:hint="default" w:asciiTheme="majorAscii" w:hAnsiTheme="majorAscii"/>
          <w:b/>
          <w:bCs/>
          <w:sz w:val="22"/>
          <w:szCs w:val="22"/>
        </w:rPr>
        <w:t xml:space="preserve">AIM: </w:t>
      </w:r>
      <w:r>
        <w:rPr>
          <w:rFonts w:hint="default" w:asciiTheme="majorAscii" w:hAnsiTheme="majorAscii"/>
          <w:color w:val="000000"/>
          <w:sz w:val="22"/>
          <w:szCs w:val="22"/>
        </w:rPr>
        <w:t>To write a C program to illustrate Mutex lock for Linux Thread Synchronization</w:t>
      </w:r>
    </w:p>
    <w:p>
      <w:pPr>
        <w:rPr>
          <w:rFonts w:hint="default" w:asciiTheme="majorAscii" w:hAnsiTheme="majorAscii" w:cstheme="minorHAnsi"/>
          <w:color w:val="000000" w:themeColor="text1"/>
          <w:spacing w:val="2"/>
          <w:sz w:val="22"/>
          <w:szCs w:val="22"/>
          <w:shd w:val="clear" w:color="auto" w:fill="FFFFFF"/>
          <w14:textFill>
            <w14:solidFill>
              <w14:schemeClr w14:val="tx1"/>
            </w14:solidFill>
          </w14:textFill>
        </w:rPr>
      </w:pPr>
      <w:r>
        <w:rPr>
          <w:rFonts w:hint="default" w:asciiTheme="majorAscii" w:hAnsiTheme="majorAscii"/>
          <w:b/>
          <w:bCs/>
          <w:sz w:val="22"/>
          <w:szCs w:val="22"/>
        </w:rPr>
        <w:t>DESCRIPTION:</w:t>
      </w:r>
      <w:r>
        <w:rPr>
          <w:rFonts w:hint="default" w:cs="Arial" w:asciiTheme="majorAscii" w:hAnsiTheme="majorAscii"/>
          <w:b/>
          <w:bCs/>
          <w:color w:val="202122"/>
          <w:sz w:val="22"/>
          <w:szCs w:val="22"/>
          <w:shd w:val="clear" w:color="auto" w:fill="FFFFFF"/>
        </w:rPr>
        <w:t xml:space="preserve"> </w:t>
      </w:r>
      <w:r>
        <w:rPr>
          <w:rStyle w:val="12"/>
          <w:rFonts w:hint="default" w:asciiTheme="majorAscii" w:hAnsiTheme="majorAscii" w:cstheme="minorHAnsi"/>
          <w:color w:val="000000" w:themeColor="text1"/>
          <w:spacing w:val="2"/>
          <w:sz w:val="22"/>
          <w:szCs w:val="22"/>
          <w:shd w:val="clear" w:color="auto" w:fill="FFFFFF"/>
          <w14:textFill>
            <w14:solidFill>
              <w14:schemeClr w14:val="tx1"/>
            </w14:solidFill>
          </w14:textFill>
        </w:rPr>
        <w:t>Thread synchronization</w:t>
      </w:r>
      <w:r>
        <w:rPr>
          <w:rFonts w:hint="default" w:asciiTheme="majorAscii" w:hAnsiTheme="majorAscii" w:cstheme="minorHAnsi"/>
          <w:color w:val="000000" w:themeColor="text1"/>
          <w:spacing w:val="2"/>
          <w:sz w:val="22"/>
          <w:szCs w:val="22"/>
          <w:shd w:val="clear" w:color="auto" w:fill="FFFFFF"/>
          <w14:textFill>
            <w14:solidFill>
              <w14:schemeClr w14:val="tx1"/>
            </w14:solidFill>
          </w14:textFill>
        </w:rPr>
        <w:t> is defined as a mechanism which ensures that two or more concurrent processes or threads do not simultaneously execute some particular program segment known as a critical section. Processes’ access to critical section is controlled by using synchronization techniques. When one thread starts executing the </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"https://www.geeksforgeeks.org/g-fact-70/" </w:instrText>
      </w:r>
      <w:r>
        <w:rPr>
          <w:rFonts w:hint="default" w:asciiTheme="majorAscii" w:hAnsiTheme="majorAscii"/>
          <w:sz w:val="22"/>
          <w:szCs w:val="22"/>
        </w:rPr>
        <w:fldChar w:fldCharType="separate"/>
      </w:r>
      <w:r>
        <w:rPr>
          <w:rStyle w:val="10"/>
          <w:rFonts w:hint="default" w:asciiTheme="majorAscii" w:hAnsiTheme="majorAscii" w:cstheme="minorHAnsi"/>
          <w:color w:val="000000" w:themeColor="text1"/>
          <w:spacing w:val="2"/>
          <w:sz w:val="22"/>
          <w:szCs w:val="22"/>
          <w:shd w:val="clear" w:color="auto" w:fill="FFFFFF"/>
          <w14:textFill>
            <w14:solidFill>
              <w14:schemeClr w14:val="tx1"/>
            </w14:solidFill>
          </w14:textFill>
        </w:rPr>
        <w:t>critical section</w:t>
      </w:r>
      <w:r>
        <w:rPr>
          <w:rStyle w:val="10"/>
          <w:rFonts w:hint="default" w:asciiTheme="majorAscii" w:hAnsiTheme="majorAscii" w:cstheme="minorHAnsi"/>
          <w:color w:val="000000" w:themeColor="text1"/>
          <w:spacing w:val="2"/>
          <w:sz w:val="22"/>
          <w:szCs w:val="22"/>
          <w:shd w:val="clear" w:color="auto" w:fill="FFFFFF"/>
          <w14:textFill>
            <w14:solidFill>
              <w14:schemeClr w14:val="tx1"/>
            </w14:solidFill>
          </w14:textFill>
        </w:rPr>
        <w:fldChar w:fldCharType="end"/>
      </w:r>
      <w:r>
        <w:rPr>
          <w:rFonts w:hint="default" w:asciiTheme="majorAscii" w:hAnsiTheme="majorAscii" w:cstheme="minorHAnsi"/>
          <w:color w:val="000000" w:themeColor="text1"/>
          <w:spacing w:val="2"/>
          <w:sz w:val="22"/>
          <w:szCs w:val="22"/>
          <w:shd w:val="clear" w:color="auto" w:fill="FFFFFF"/>
          <w14:textFill>
            <w14:solidFill>
              <w14:schemeClr w14:val="tx1"/>
            </w14:solidFill>
          </w14:textFill>
        </w:rPr>
        <w:t> (a serialized segment of the program) the other thread should wait until the first thread finishes. If proper synchronization techniques are not applied, it may cause a</w:t>
      </w:r>
      <w:r>
        <w:rPr>
          <w:rFonts w:hint="default" w:asciiTheme="majorAscii" w:hAnsiTheme="majorAscii"/>
          <w:sz w:val="22"/>
          <w:szCs w:val="22"/>
        </w:rPr>
        <w:fldChar w:fldCharType="begin"/>
      </w:r>
      <w:r>
        <w:rPr>
          <w:rFonts w:hint="default" w:asciiTheme="majorAscii" w:hAnsiTheme="majorAscii"/>
          <w:sz w:val="22"/>
          <w:szCs w:val="22"/>
        </w:rPr>
        <w:instrText xml:space="preserve"> HYPERLINK "https://practice.geeksforgeeks.org/problems/what-is-race-condition" </w:instrText>
      </w:r>
      <w:r>
        <w:rPr>
          <w:rFonts w:hint="default" w:asciiTheme="majorAscii" w:hAnsiTheme="majorAscii"/>
          <w:sz w:val="22"/>
          <w:szCs w:val="22"/>
        </w:rPr>
        <w:fldChar w:fldCharType="separate"/>
      </w:r>
      <w:r>
        <w:rPr>
          <w:rStyle w:val="10"/>
          <w:rFonts w:hint="default" w:asciiTheme="majorAscii" w:hAnsiTheme="majorAscii" w:cstheme="minorHAnsi"/>
          <w:color w:val="000000" w:themeColor="text1"/>
          <w:spacing w:val="2"/>
          <w:sz w:val="22"/>
          <w:szCs w:val="22"/>
          <w:shd w:val="clear" w:color="auto" w:fill="FFFFFF"/>
          <w14:textFill>
            <w14:solidFill>
              <w14:schemeClr w14:val="tx1"/>
            </w14:solidFill>
          </w14:textFill>
        </w:rPr>
        <w:t> race condition</w:t>
      </w:r>
      <w:r>
        <w:rPr>
          <w:rStyle w:val="10"/>
          <w:rFonts w:hint="default" w:asciiTheme="majorAscii" w:hAnsiTheme="majorAscii" w:cstheme="minorHAnsi"/>
          <w:color w:val="000000" w:themeColor="text1"/>
          <w:spacing w:val="2"/>
          <w:sz w:val="22"/>
          <w:szCs w:val="22"/>
          <w:shd w:val="clear" w:color="auto" w:fill="FFFFFF"/>
          <w14:textFill>
            <w14:solidFill>
              <w14:schemeClr w14:val="tx1"/>
            </w14:solidFill>
          </w14:textFill>
        </w:rPr>
        <w:fldChar w:fldCharType="end"/>
      </w:r>
      <w:r>
        <w:rPr>
          <w:rFonts w:hint="default" w:asciiTheme="majorAscii" w:hAnsiTheme="majorAscii" w:cstheme="minorHAnsi"/>
          <w:color w:val="000000" w:themeColor="text1"/>
          <w:spacing w:val="2"/>
          <w:sz w:val="22"/>
          <w:szCs w:val="22"/>
          <w:shd w:val="clear" w:color="auto" w:fill="FFFFFF"/>
          <w14:textFill>
            <w14:solidFill>
              <w14:schemeClr w14:val="tx1"/>
            </w14:solidFill>
          </w14:textFill>
        </w:rPr>
        <w:t> where the values of variables may be unpredictable and vary depending on the timings of context switches of the processes or threads.</w:t>
      </w:r>
    </w:p>
    <w:p>
      <w:pPr>
        <w:rPr>
          <w:rFonts w:hint="default" w:asciiTheme="majorAscii" w:hAnsiTheme="majorAscii" w:cstheme="minorHAnsi"/>
          <w:b/>
          <w:bCs/>
          <w:color w:val="000000" w:themeColor="text1"/>
          <w:sz w:val="22"/>
          <w:szCs w:val="22"/>
          <w14:textFill>
            <w14:solidFill>
              <w14:schemeClr w14:val="tx1"/>
            </w14:solidFill>
          </w14:textFill>
        </w:rPr>
      </w:pPr>
      <w:r>
        <w:rPr>
          <w:rFonts w:hint="default" w:asciiTheme="majorAscii" w:hAnsiTheme="majorAscii"/>
          <w:sz w:val="22"/>
          <w:szCs w:val="22"/>
          <w:lang w:eastAsia="en-IN"/>
        </w:rPr>
        <w:drawing>
          <wp:inline distT="0" distB="0" distL="0" distR="0">
            <wp:extent cx="5731510" cy="2478405"/>
            <wp:effectExtent l="0" t="0" r="2540" b="0"/>
            <wp:docPr id="9" name="Picture 9" descr="Mutex lock for Linux Thread Synchroniz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utex lock for Linux Thread Synchronization - GeeksforGeek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31510" cy="2478801"/>
                    </a:xfrm>
                    <a:prstGeom prst="rect">
                      <a:avLst/>
                    </a:prstGeom>
                    <a:noFill/>
                    <a:ln>
                      <a:noFill/>
                    </a:ln>
                  </pic:spPr>
                </pic:pic>
              </a:graphicData>
            </a:graphic>
          </wp:inline>
        </w:drawing>
      </w:r>
    </w:p>
    <w:p>
      <w:pPr>
        <w:rPr>
          <w:rFonts w:hint="default" w:asciiTheme="majorAscii" w:hAnsiTheme="majorAscii"/>
          <w:b/>
          <w:bCs/>
          <w:sz w:val="22"/>
          <w:szCs w:val="22"/>
        </w:rPr>
      </w:pPr>
      <w:r>
        <w:rPr>
          <w:rFonts w:hint="default" w:asciiTheme="majorAscii" w:hAnsiTheme="majorAscii"/>
          <w:b/>
          <w:bCs/>
          <w:sz w:val="22"/>
          <w:szCs w:val="22"/>
        </w:rPr>
        <w:t>SYNTAX:</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pthread_mutex_unlock(&amp;lock);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pthread_mutex_unlock(&amp;lock);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pthread_mutex_destroy(&amp;lock);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pthread_join();</w:t>
      </w:r>
    </w:p>
    <w:p>
      <w:pPr>
        <w:rPr>
          <w:rFonts w:hint="default" w:asciiTheme="majorAscii" w:hAnsiTheme="majorAscii"/>
          <w:sz w:val="22"/>
          <w:szCs w:val="22"/>
        </w:rPr>
      </w:pPr>
      <w:r>
        <w:rPr>
          <w:rFonts w:hint="default" w:asciiTheme="majorAscii" w:hAnsiTheme="majorAscii"/>
          <w:sz w:val="22"/>
          <w:szCs w:val="22"/>
        </w:rPr>
        <w:t>int main(){}</w:t>
      </w:r>
    </w:p>
    <w:p>
      <w:pPr>
        <w:rPr>
          <w:rFonts w:hint="default" w:asciiTheme="majorAscii" w:hAnsiTheme="majorAscii"/>
          <w:b/>
          <w:bCs/>
          <w:sz w:val="22"/>
          <w:szCs w:val="22"/>
        </w:rPr>
      </w:pPr>
      <w:r>
        <w:rPr>
          <w:rFonts w:hint="default" w:asciiTheme="majorAscii" w:hAnsiTheme="majorAscii"/>
          <w:b/>
          <w:bCs/>
          <w:sz w:val="22"/>
          <w:szCs w:val="22"/>
        </w:rPr>
        <w:t>LIBRARIES USED:</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&lt;pthread.h&gt;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 &lt;string.h&gt;</w:t>
      </w:r>
    </w:p>
    <w:p>
      <w:pPr>
        <w:rPr>
          <w:rFonts w:hint="default" w:asciiTheme="majorAscii" w:hAnsiTheme="majorAscii"/>
          <w:bCs/>
          <w:sz w:val="22"/>
          <w:szCs w:val="22"/>
        </w:rPr>
      </w:pPr>
      <w:r>
        <w:rPr>
          <w:rFonts w:hint="default" w:asciiTheme="majorAscii" w:hAnsiTheme="majorAscii"/>
          <w:bCs/>
          <w:sz w:val="22"/>
          <w:szCs w:val="22"/>
        </w:rPr>
        <w:t>All these libraries are used to implement pthreads and to run it . pthread library is present in pthread.h</w:t>
      </w:r>
    </w:p>
    <w:p>
      <w:pPr>
        <w:rPr>
          <w:rFonts w:hint="default" w:asciiTheme="majorAscii" w:hAnsiTheme="majorAscii"/>
          <w:b/>
          <w:bCs w:val="0"/>
          <w:sz w:val="22"/>
          <w:szCs w:val="22"/>
          <w:lang w:val="en-GB"/>
        </w:rPr>
      </w:pPr>
      <w:r>
        <w:rPr>
          <w:rFonts w:hint="default" w:asciiTheme="majorAscii" w:hAnsiTheme="majorAscii"/>
          <w:b/>
          <w:bCs w:val="0"/>
          <w:sz w:val="22"/>
          <w:szCs w:val="22"/>
          <w:lang w:val="en-GB"/>
        </w:rPr>
        <w:t>Syntax:</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1.int pthread_mutex_init(pthread_mutex_t *restrict mutex, const pthread_mutexattr_t *restrict attr) :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Creates a mutex, referenced by mutex, with attributes specified by attr. If attr is NULL, the default mutex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attribute (NONRECURSIVE) is used.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Returned value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successful, pthread_mutex_init() returns 0, and the state of the mutex becomes initialized and unlocked.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unsuccessful, pthread_mutex_init() returns -1.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2.int pthread_mutex_lock(pthread_mutex_t *mutex) : </w:t>
      </w:r>
      <w:r>
        <w:rPr>
          <w:rFonts w:hint="default" w:eastAsia="SimSun" w:cs="Calibri" w:asciiTheme="majorAscii" w:hAnsiTheme="majorAscii"/>
          <w:color w:val="40424E"/>
          <w:kern w:val="0"/>
          <w:sz w:val="22"/>
          <w:szCs w:val="22"/>
          <w:lang w:val="en-US" w:eastAsia="zh-CN" w:bidi="ar"/>
        </w:rPr>
        <w:t xml:space="preserve">Locks a mutex object, which identifies a mutex. If the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mutex is already locked by another thread, the thread waits for the mutex to become available.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Returned value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successful, pthread_mutex_lock() returns 0.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unsuccessful, pthread_mutex_lock() returns -1.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3. int pthread_mutex_unlock(pthread_mutex_t *mutex) : </w:t>
      </w:r>
      <w:r>
        <w:rPr>
          <w:rFonts w:hint="default" w:eastAsia="SimSun" w:cs="Calibri" w:asciiTheme="majorAscii" w:hAnsiTheme="majorAscii"/>
          <w:color w:val="40424E"/>
          <w:kern w:val="0"/>
          <w:sz w:val="22"/>
          <w:szCs w:val="22"/>
          <w:lang w:val="en-US" w:eastAsia="zh-CN" w:bidi="ar"/>
        </w:rPr>
        <w:t xml:space="preserve">Releases a mutex object. If one or more threads are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waiting to lock the mutex, pthread_mutex_unlock() causes one of those threads to return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from pthread_mutex_lock() with the mutex object acquired. </w:t>
      </w:r>
      <w:r>
        <w:rPr>
          <w:rFonts w:hint="default" w:eastAsia="Calibri-Bold" w:cs="Calibri-Bold" w:asciiTheme="majorAscii" w:hAnsiTheme="majorAscii"/>
          <w:b/>
          <w:bCs/>
          <w:color w:val="40424E"/>
          <w:kern w:val="0"/>
          <w:sz w:val="22"/>
          <w:szCs w:val="22"/>
          <w:lang w:val="en-US" w:eastAsia="zh-CN" w:bidi="ar"/>
        </w:rPr>
        <w:t xml:space="preserve">Returned value If successful,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pthread_mutex_unlock() returns 0.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unsuccessful, pthread_mutex_unlock() returns -1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4.int pthread_mutex_destroy(pthread_mutex_t *mutex) : </w:t>
      </w:r>
      <w:r>
        <w:rPr>
          <w:rFonts w:hint="default" w:eastAsia="SimSun" w:cs="Calibri" w:asciiTheme="majorAscii" w:hAnsiTheme="majorAscii"/>
          <w:color w:val="40424E"/>
          <w:kern w:val="0"/>
          <w:sz w:val="22"/>
          <w:szCs w:val="22"/>
          <w:lang w:val="en-US" w:eastAsia="zh-CN" w:bidi="ar"/>
        </w:rPr>
        <w:t xml:space="preserve">Deletes a mutex object, which identifies a mutex.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Mutexes are used to protect shared resources. mutex is set to an invalid value, but can be reinitialized using </w:t>
      </w:r>
    </w:p>
    <w:p>
      <w:pPr>
        <w:keepNext w:val="0"/>
        <w:keepLines w:val="0"/>
        <w:widowControl/>
        <w:suppressLineNumbers w:val="0"/>
        <w:jc w:val="left"/>
        <w:rPr>
          <w:rFonts w:hint="default" w:asciiTheme="majorAscii" w:hAnsiTheme="majorAscii"/>
          <w:sz w:val="22"/>
          <w:szCs w:val="22"/>
        </w:rPr>
      </w:pPr>
      <w:r>
        <w:rPr>
          <w:rFonts w:hint="default" w:eastAsia="SimSun" w:cs="Calibri" w:asciiTheme="majorAscii" w:hAnsiTheme="majorAscii"/>
          <w:color w:val="40424E"/>
          <w:kern w:val="0"/>
          <w:sz w:val="22"/>
          <w:szCs w:val="22"/>
          <w:lang w:val="en-US" w:eastAsia="zh-CN" w:bidi="ar"/>
        </w:rPr>
        <w:t xml:space="preserve">pthread_mutex_init().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Returned value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successful, pthread_mutex_destroy() returns 0. </w:t>
      </w:r>
    </w:p>
    <w:p>
      <w:pPr>
        <w:keepNext w:val="0"/>
        <w:keepLines w:val="0"/>
        <w:widowControl/>
        <w:suppressLineNumbers w:val="0"/>
        <w:jc w:val="left"/>
        <w:rPr>
          <w:rFonts w:hint="default" w:asciiTheme="majorAscii" w:hAnsiTheme="majorAscii"/>
          <w:sz w:val="22"/>
          <w:szCs w:val="22"/>
        </w:rPr>
      </w:pPr>
      <w:r>
        <w:rPr>
          <w:rFonts w:hint="default" w:eastAsia="Calibri-Bold" w:cs="Calibri-Bold" w:asciiTheme="majorAscii" w:hAnsiTheme="majorAscii"/>
          <w:b/>
          <w:bCs/>
          <w:color w:val="40424E"/>
          <w:kern w:val="0"/>
          <w:sz w:val="22"/>
          <w:szCs w:val="22"/>
          <w:lang w:val="en-US" w:eastAsia="zh-CN" w:bidi="ar"/>
        </w:rPr>
        <w:t xml:space="preserve">If unsuccessful, pthread_mutex_destroy() returns -1. </w:t>
      </w:r>
    </w:p>
    <w:p>
      <w:pPr>
        <w:rPr>
          <w:rFonts w:hint="default" w:asciiTheme="majorAscii" w:hAnsiTheme="majorAscii"/>
          <w:b/>
          <w:bCs w:val="0"/>
          <w:sz w:val="22"/>
          <w:szCs w:val="22"/>
          <w:lang w:val="en-GB"/>
        </w:rPr>
      </w:pPr>
    </w:p>
    <w:p>
      <w:pPr>
        <w:rPr>
          <w:rFonts w:hint="default" w:asciiTheme="majorAscii" w:hAnsiTheme="majorAscii"/>
          <w:b/>
          <w:bCs/>
          <w:sz w:val="22"/>
          <w:szCs w:val="22"/>
        </w:rPr>
      </w:pPr>
      <w:r>
        <w:rPr>
          <w:rFonts w:hint="default" w:asciiTheme="majorAscii" w:hAnsiTheme="majorAscii"/>
          <w:b/>
          <w:bCs/>
          <w:sz w:val="22"/>
          <w:szCs w:val="22"/>
        </w:rPr>
        <w:t>PROGRAM:</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#include&lt;stdio.h&gt;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#include&lt;string.h&gt;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#include&lt;pthread.h&gt;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#include&lt;stdlib.h&gt;</w:t>
      </w:r>
    </w:p>
    <w:p>
      <w:pPr>
        <w:pStyle w:val="11"/>
        <w:rPr>
          <w:rFonts w:hint="default" w:asciiTheme="majorAscii" w:hAnsiTheme="majorAscii"/>
          <w:color w:val="000000"/>
          <w:sz w:val="22"/>
          <w:szCs w:val="22"/>
        </w:rPr>
      </w:pPr>
      <w:r>
        <w:rPr>
          <w:rFonts w:hint="default" w:asciiTheme="majorAscii" w:hAnsiTheme="majorAscii"/>
          <w:color w:val="000000"/>
          <w:sz w:val="22"/>
          <w:szCs w:val="22"/>
        </w:rPr>
        <w:t>#include&lt;unistd.h&gt;</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pthread_t tid[2];</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counter;</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pthread_mutex_t 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void* trythis(void *arg)</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pthread_mutex_lock(&amp;lock);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unsigned long i = 0;</w:t>
      </w:r>
    </w:p>
    <w:p>
      <w:pPr>
        <w:pStyle w:val="11"/>
        <w:rPr>
          <w:rFonts w:hint="default" w:asciiTheme="majorAscii" w:hAnsiTheme="majorAscii"/>
          <w:color w:val="000000"/>
          <w:sz w:val="22"/>
          <w:szCs w:val="22"/>
        </w:rPr>
      </w:pPr>
      <w:r>
        <w:rPr>
          <w:rFonts w:hint="default" w:asciiTheme="majorAscii" w:hAnsiTheme="majorAscii"/>
          <w:color w:val="000000"/>
          <w:sz w:val="22"/>
          <w:szCs w:val="22"/>
        </w:rPr>
        <w:t>counter += 1;</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printf("\n Job %d has started\n", counter);</w:t>
      </w:r>
    </w:p>
    <w:p>
      <w:pPr>
        <w:pStyle w:val="11"/>
        <w:rPr>
          <w:rFonts w:hint="default" w:asciiTheme="majorAscii" w:hAnsiTheme="majorAscii"/>
          <w:color w:val="000000"/>
          <w:sz w:val="22"/>
          <w:szCs w:val="22"/>
        </w:rPr>
      </w:pPr>
      <w:r>
        <w:rPr>
          <w:rFonts w:hint="default" w:asciiTheme="majorAscii" w:hAnsiTheme="majorAscii"/>
          <w:color w:val="000000"/>
          <w:sz w:val="22"/>
          <w:szCs w:val="22"/>
        </w:rPr>
        <w:t>for(i=0; i&lt;(0xFFFFFFFF);i++);</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printf("\n Job %d has finished\n", counter);</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pthread_mutex_unlock(&amp;lock);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return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main(void)</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i = 0;</w:t>
      </w:r>
    </w:p>
    <w:p>
      <w:pPr>
        <w:pStyle w:val="11"/>
        <w:rPr>
          <w:rFonts w:hint="default" w:asciiTheme="majorAscii" w:hAnsiTheme="majorAscii"/>
          <w:color w:val="000000"/>
          <w:sz w:val="22"/>
          <w:szCs w:val="22"/>
        </w:rPr>
      </w:pPr>
      <w:r>
        <w:rPr>
          <w:rFonts w:hint="default" w:asciiTheme="majorAscii" w:hAnsiTheme="majorAscii"/>
          <w:color w:val="000000"/>
          <w:sz w:val="22"/>
          <w:szCs w:val="22"/>
        </w:rPr>
        <w:t>int error;</w:t>
      </w:r>
    </w:p>
    <w:p>
      <w:pPr>
        <w:pStyle w:val="11"/>
        <w:rPr>
          <w:rFonts w:hint="default" w:asciiTheme="majorAscii" w:hAnsiTheme="majorAscii"/>
          <w:color w:val="000000"/>
          <w:sz w:val="22"/>
          <w:szCs w:val="22"/>
        </w:rPr>
      </w:pPr>
      <w:r>
        <w:rPr>
          <w:rFonts w:hint="default" w:asciiTheme="majorAscii" w:hAnsiTheme="majorAscii"/>
          <w:color w:val="000000"/>
          <w:sz w:val="22"/>
          <w:szCs w:val="22"/>
        </w:rPr>
        <w:t>if (pthread_mutex_init(&amp;lock, NULL) != 0)</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printf("\n mutex init has failed\n");</w:t>
      </w:r>
    </w:p>
    <w:p>
      <w:pPr>
        <w:pStyle w:val="11"/>
        <w:rPr>
          <w:rFonts w:hint="default" w:asciiTheme="majorAscii" w:hAnsiTheme="majorAscii"/>
          <w:color w:val="000000"/>
          <w:sz w:val="22"/>
          <w:szCs w:val="22"/>
        </w:rPr>
      </w:pPr>
      <w:r>
        <w:rPr>
          <w:rFonts w:hint="default" w:asciiTheme="majorAscii" w:hAnsiTheme="majorAscii"/>
          <w:color w:val="000000"/>
          <w:sz w:val="22"/>
          <w:szCs w:val="22"/>
        </w:rPr>
        <w:t>return 1;</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while(i &lt; 2)</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error = pthread_create(&amp;(tid[i]), NULL, &amp;trythis,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if (error != 0)</w:t>
      </w:r>
    </w:p>
    <w:p>
      <w:pPr>
        <w:pStyle w:val="11"/>
        <w:rPr>
          <w:rFonts w:hint="default" w:asciiTheme="majorAscii" w:hAnsiTheme="majorAscii"/>
          <w:color w:val="000000"/>
          <w:sz w:val="22"/>
          <w:szCs w:val="22"/>
        </w:rPr>
      </w:pPr>
      <w:r>
        <w:rPr>
          <w:rFonts w:hint="default" w:asciiTheme="majorAscii" w:hAnsiTheme="majorAscii"/>
          <w:color w:val="000000"/>
          <w:sz w:val="22"/>
          <w:szCs w:val="22"/>
        </w:rPr>
        <w:t>printf("\nThread can't be created :[%s]", strerror(error));</w:t>
      </w:r>
    </w:p>
    <w:p>
      <w:pPr>
        <w:pStyle w:val="11"/>
        <w:rPr>
          <w:rFonts w:hint="default" w:asciiTheme="majorAscii" w:hAnsiTheme="majorAscii"/>
          <w:color w:val="000000"/>
          <w:sz w:val="22"/>
          <w:szCs w:val="22"/>
        </w:rPr>
      </w:pPr>
      <w:r>
        <w:rPr>
          <w:rFonts w:hint="default" w:asciiTheme="majorAscii" w:hAnsiTheme="majorAscii"/>
          <w:color w:val="000000"/>
          <w:sz w:val="22"/>
          <w:szCs w:val="22"/>
        </w:rPr>
        <w:t>i++;</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pthread_join(tid[0],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pthread_join(tid[1], NULL);</w:t>
      </w:r>
    </w:p>
    <w:p>
      <w:pPr>
        <w:pStyle w:val="11"/>
        <w:rPr>
          <w:rFonts w:hint="default" w:asciiTheme="majorAscii" w:hAnsiTheme="majorAscii"/>
          <w:color w:val="000000"/>
          <w:sz w:val="22"/>
          <w:szCs w:val="22"/>
        </w:rPr>
      </w:pPr>
      <w:r>
        <w:rPr>
          <w:rFonts w:hint="default" w:asciiTheme="majorAscii" w:hAnsiTheme="majorAscii"/>
          <w:color w:val="000000"/>
          <w:sz w:val="22"/>
          <w:szCs w:val="22"/>
        </w:rPr>
        <w:t>pthread_mutex_destroy(&amp;lock);</w:t>
      </w:r>
    </w:p>
    <w:p>
      <w:pPr>
        <w:pStyle w:val="11"/>
        <w:rPr>
          <w:rFonts w:hint="default" w:asciiTheme="majorAscii" w:hAnsiTheme="majorAscii"/>
          <w:color w:val="000000"/>
          <w:sz w:val="22"/>
          <w:szCs w:val="22"/>
        </w:rPr>
      </w:pPr>
      <w:r>
        <w:rPr>
          <w:rFonts w:hint="default" w:asciiTheme="majorAscii" w:hAnsiTheme="majorAscii"/>
          <w:color w:val="000000"/>
          <w:sz w:val="22"/>
          <w:szCs w:val="22"/>
        </w:rPr>
        <w:t>return 0;</w:t>
      </w:r>
    </w:p>
    <w:p>
      <w:pPr>
        <w:pStyle w:val="11"/>
        <w:rPr>
          <w:rFonts w:hint="default" w:asciiTheme="majorAscii" w:hAnsiTheme="majorAscii"/>
          <w:color w:val="000000"/>
          <w:sz w:val="22"/>
          <w:szCs w:val="22"/>
        </w:rPr>
      </w:pPr>
      <w:r>
        <w:rPr>
          <w:rFonts w:hint="default" w:asciiTheme="majorAscii" w:hAnsiTheme="majorAscii"/>
          <w:color w:val="000000"/>
          <w:sz w:val="22"/>
          <w:szCs w:val="22"/>
        </w:rPr>
        <w:t>}</w:t>
      </w:r>
    </w:p>
    <w:p>
      <w:pPr>
        <w:rPr>
          <w:rFonts w:hint="default" w:asciiTheme="majorAscii" w:hAnsiTheme="majorAscii"/>
          <w:b/>
          <w:bCs/>
          <w:sz w:val="22"/>
          <w:szCs w:val="22"/>
        </w:rPr>
      </w:pPr>
    </w:p>
    <w:p>
      <w:pPr>
        <w:rPr>
          <w:rFonts w:hint="default" w:asciiTheme="majorAscii" w:hAnsiTheme="majorAscii"/>
          <w:b/>
          <w:bCs/>
          <w:sz w:val="22"/>
          <w:szCs w:val="22"/>
        </w:rPr>
      </w:pPr>
      <w:r>
        <w:rPr>
          <w:rFonts w:hint="default" w:asciiTheme="majorAscii" w:hAnsiTheme="majorAscii"/>
          <w:b/>
          <w:bCs/>
          <w:sz w:val="22"/>
          <w:szCs w:val="22"/>
        </w:rPr>
        <w:t>OUTPUT:</w:t>
      </w:r>
    </w:p>
    <w:p>
      <w:pPr>
        <w:rPr>
          <w:rFonts w:hint="default" w:asciiTheme="majorAscii" w:hAnsiTheme="majorAscii"/>
          <w:sz w:val="22"/>
          <w:szCs w:val="22"/>
        </w:rPr>
      </w:pPr>
      <w:r>
        <w:rPr>
          <w:rFonts w:hint="default" w:asciiTheme="majorAscii" w:hAnsiTheme="majorAscii"/>
          <w:sz w:val="22"/>
          <w:szCs w:val="22"/>
        </w:rPr>
        <w:t>ubuntu@ip-172-31-23-196:~$ gcc pthreadm2.c -lpthread</w:t>
      </w:r>
    </w:p>
    <w:p>
      <w:pPr>
        <w:rPr>
          <w:rFonts w:hint="default" w:asciiTheme="majorAscii" w:hAnsiTheme="majorAscii"/>
          <w:sz w:val="22"/>
          <w:szCs w:val="22"/>
        </w:rPr>
      </w:pPr>
      <w:r>
        <w:rPr>
          <w:rFonts w:hint="default" w:asciiTheme="majorAscii" w:hAnsiTheme="majorAscii"/>
          <w:sz w:val="22"/>
          <w:szCs w:val="22"/>
        </w:rPr>
        <w:t>ubuntu@ip-172-31-23-196:~$ ./a.out</w:t>
      </w:r>
    </w:p>
    <w:p>
      <w:pPr>
        <w:rPr>
          <w:rFonts w:hint="default" w:asciiTheme="majorAscii" w:hAnsiTheme="majorAscii"/>
          <w:sz w:val="22"/>
          <w:szCs w:val="22"/>
        </w:rPr>
      </w:pPr>
      <w:r>
        <w:rPr>
          <w:rFonts w:hint="default" w:asciiTheme="majorAscii" w:hAnsiTheme="majorAscii"/>
          <w:sz w:val="22"/>
          <w:szCs w:val="22"/>
        </w:rPr>
        <w:t xml:space="preserve"> Job 1 has started</w:t>
      </w:r>
    </w:p>
    <w:p>
      <w:pPr>
        <w:rPr>
          <w:rFonts w:hint="default" w:asciiTheme="majorAscii" w:hAnsiTheme="majorAscii"/>
          <w:sz w:val="22"/>
          <w:szCs w:val="22"/>
        </w:rPr>
      </w:pPr>
      <w:r>
        <w:rPr>
          <w:rFonts w:hint="default" w:asciiTheme="majorAscii" w:hAnsiTheme="majorAscii"/>
          <w:sz w:val="22"/>
          <w:szCs w:val="22"/>
        </w:rPr>
        <w:t xml:space="preserve"> Job 1 has finished</w:t>
      </w:r>
    </w:p>
    <w:p>
      <w:pPr>
        <w:rPr>
          <w:rFonts w:hint="default" w:asciiTheme="majorAscii" w:hAnsiTheme="majorAscii"/>
          <w:sz w:val="22"/>
          <w:szCs w:val="22"/>
        </w:rPr>
      </w:pPr>
      <w:r>
        <w:rPr>
          <w:rFonts w:hint="default" w:asciiTheme="majorAscii" w:hAnsiTheme="majorAscii"/>
          <w:sz w:val="22"/>
          <w:szCs w:val="22"/>
        </w:rPr>
        <w:t xml:space="preserve"> Job 2 has started</w:t>
      </w:r>
    </w:p>
    <w:p>
      <w:pPr>
        <w:rPr>
          <w:rFonts w:hint="default" w:asciiTheme="majorAscii" w:hAnsiTheme="majorAscii"/>
          <w:sz w:val="22"/>
          <w:szCs w:val="22"/>
        </w:rPr>
      </w:pPr>
      <w:r>
        <w:rPr>
          <w:rFonts w:hint="default" w:asciiTheme="majorAscii" w:hAnsiTheme="majorAscii"/>
          <w:sz w:val="22"/>
          <w:szCs w:val="22"/>
        </w:rPr>
        <w:t xml:space="preserve"> Job 2 has finished</w:t>
      </w:r>
    </w:p>
    <w:p>
      <w:pPr>
        <w:rPr>
          <w:rFonts w:hint="default" w:asciiTheme="majorAscii" w:hAnsiTheme="majorAscii"/>
          <w:sz w:val="22"/>
          <w:szCs w:val="22"/>
        </w:rPr>
      </w:pPr>
      <w:r>
        <w:rPr>
          <w:rFonts w:hint="default" w:asciiTheme="majorAscii" w:hAnsiTheme="majorAscii"/>
          <w:sz w:val="22"/>
          <w:szCs w:val="22"/>
        </w:rPr>
        <w:t>ubuntu@ip-172-31-23-196:~$</w:t>
      </w:r>
    </w:p>
    <w:p>
      <w:pPr>
        <w:rPr>
          <w:rFonts w:hint="default" w:asciiTheme="majorAscii" w:hAnsiTheme="majorAscii"/>
          <w:sz w:val="22"/>
          <w:szCs w:val="22"/>
        </w:rPr>
      </w:pPr>
    </w:p>
    <w:p>
      <w:pPr>
        <w:rPr>
          <w:rFonts w:hint="default" w:asciiTheme="majorAscii" w:hAnsiTheme="majorAscii"/>
          <w:b/>
          <w:bCs/>
          <w:sz w:val="22"/>
          <w:szCs w:val="22"/>
        </w:rPr>
      </w:pPr>
      <w:r>
        <w:rPr>
          <w:rFonts w:hint="default" w:asciiTheme="majorAscii" w:hAnsiTheme="majorAscii"/>
          <w:b/>
          <w:bCs/>
          <w:sz w:val="22"/>
          <w:szCs w:val="22"/>
        </w:rPr>
        <w:t>OUTPUT SCREENSHOTS:</w:t>
      </w:r>
    </w:p>
    <w:p>
      <w:pPr>
        <w:rPr>
          <w:rFonts w:hint="default" w:asciiTheme="majorAscii" w:hAnsiTheme="majorAscii"/>
          <w:b/>
          <w:bCs/>
          <w:sz w:val="22"/>
          <w:szCs w:val="22"/>
          <w:lang w:val="en-GB"/>
        </w:rPr>
      </w:pPr>
      <w:r>
        <w:rPr>
          <w:rFonts w:hint="default" w:asciiTheme="majorAscii" w:hAnsiTheme="majorAscii"/>
          <w:b/>
          <w:bCs/>
          <w:sz w:val="22"/>
          <w:szCs w:val="22"/>
          <w:lang w:val="en-GB"/>
        </w:rPr>
        <w:drawing>
          <wp:inline distT="0" distB="0" distL="114300" distR="114300">
            <wp:extent cx="5822950" cy="2077720"/>
            <wp:effectExtent l="0" t="0" r="6350" b="5080"/>
            <wp:docPr id="4" name="Picture 4" descr="unixla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ixlab9"/>
                    <pic:cNvPicPr>
                      <a:picLocks noChangeAspect="1"/>
                    </pic:cNvPicPr>
                  </pic:nvPicPr>
                  <pic:blipFill>
                    <a:blip r:embed="rId83"/>
                    <a:stretch>
                      <a:fillRect/>
                    </a:stretch>
                  </pic:blipFill>
                  <pic:spPr>
                    <a:xfrm>
                      <a:off x="0" y="0"/>
                      <a:ext cx="5822950" cy="2077720"/>
                    </a:xfrm>
                    <a:prstGeom prst="rect">
                      <a:avLst/>
                    </a:prstGeom>
                  </pic:spPr>
                </pic:pic>
              </a:graphicData>
            </a:graphic>
          </wp:inline>
        </w:drawing>
      </w:r>
    </w:p>
    <w:p>
      <w:pPr>
        <w:tabs>
          <w:tab w:val="left" w:pos="3633"/>
        </w:tabs>
        <w:rPr>
          <w:rFonts w:hint="default" w:asciiTheme="majorAscii" w:hAnsiTheme="majorAscii"/>
          <w:sz w:val="22"/>
          <w:szCs w:val="22"/>
        </w:rPr>
      </w:pPr>
    </w:p>
    <w:p>
      <w:pPr>
        <w:tabs>
          <w:tab w:val="left" w:pos="3633"/>
        </w:tabs>
        <w:rPr>
          <w:rFonts w:hint="default" w:asciiTheme="majorAscii" w:hAnsiTheme="majorAscii"/>
          <w:sz w:val="22"/>
          <w:szCs w:val="22"/>
        </w:rPr>
      </w:pPr>
    </w:p>
    <w:sectPr>
      <w:headerReference r:id="rId7" w:type="default"/>
      <w:footerReference r:id="rId8"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DejaVu Serif">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OpenSymbol">
    <w:altName w:val="Times New Roman"/>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1"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thinThickSmallGap" w:color="622423" w:themeColor="accent2" w:themeShade="7F" w:sz="24" w:space="1"/>
      </w:pBdr>
      <w:rPr>
        <w:rFonts w:asciiTheme="majorHAnsi" w:hAnsiTheme="majorHAnsi"/>
      </w:rPr>
    </w:pPr>
    <w:r>
      <w:rPr>
        <w:rFonts w:hint="default" w:asciiTheme="majorHAnsi" w:hAnsiTheme="majorHAnsi"/>
        <w:lang w:val="en-GB"/>
      </w:rPr>
      <w:t>Abcd</w:t>
    </w:r>
    <w:r>
      <w:rPr>
        <w:rFonts w:asciiTheme="majorHAnsi" w:hAnsiTheme="majorHAnsi"/>
      </w:rPr>
      <w:tab/>
    </w:r>
    <w:r>
      <w:rPr>
        <w:rFonts w:asciiTheme="majorHAnsi" w:hAnsiTheme="majorHAnsi"/>
      </w:rPr>
      <w:tab/>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5</w:t>
    </w:r>
    <w:r>
      <w:rPr>
        <w:rFonts w:asciiTheme="majorHAnsi" w:hAnsiTheme="majorHAnsi"/>
      </w:rPr>
      <w:fldChar w:fldCharType="end"/>
    </w:r>
  </w:p>
  <w:p>
    <w:pPr>
      <w:pStyle w:val="7"/>
    </w:pPr>
  </w:p>
  <w:p>
    <w:pPr>
      <w:pStyle w:val="7"/>
    </w:pPr>
  </w:p>
  <w:p>
    <w:pPr>
      <w:pStyle w:val="7"/>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thinThickSmallGap" w:color="622423" w:themeColor="accent2" w:themeShade="7F" w:sz="24" w:space="1"/>
      </w:pBdr>
      <w:rPr>
        <w:rFonts w:asciiTheme="majorHAnsi" w:hAnsiTheme="majorHAnsi"/>
      </w:rPr>
    </w:pPr>
  </w:p>
  <w:p>
    <w:pPr>
      <w:pStyle w:val="7"/>
      <w:pBdr>
        <w:top w:val="thinThickSmallGap" w:color="622423" w:themeColor="accent2" w:themeShade="7F" w:sz="24" w:space="1"/>
      </w:pBdr>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12</w:t>
    </w:r>
    <w:r>
      <w:rPr>
        <w:rFonts w:asciiTheme="majorHAnsi" w:hAnsiTheme="majorHAnsi"/>
      </w:rP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eastAsia="en-IN"/>
      </w:rPr>
      <w:drawing>
        <wp:inline distT="0" distB="0" distL="0" distR="0">
          <wp:extent cx="5731510" cy="912495"/>
          <wp:effectExtent l="0" t="0" r="2540" b="1905"/>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
                  <a:srcRect/>
                  <a:stretch>
                    <a:fillRect/>
                  </a:stretch>
                </pic:blipFill>
                <pic:spPr>
                  <a:xfrm>
                    <a:off x="0" y="0"/>
                    <a:ext cx="5731510" cy="912495"/>
                  </a:xfrm>
                  <a:prstGeom prst="rect">
                    <a:avLst/>
                  </a:prstGeom>
                </pic:spPr>
              </pic:pic>
            </a:graphicData>
          </a:graphic>
        </wp:inline>
      </w:drawing>
    </w:r>
  </w:p>
  <w:p>
    <w:pPr>
      <w:pStyle w:val="8"/>
    </w:pPr>
  </w:p>
  <w:p>
    <w:pPr>
      <w:pStyle w:val="8"/>
    </w:pP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eastAsia="en-IN"/>
      </w:rPr>
      <w:drawing>
        <wp:inline distT="0" distB="0" distL="0" distR="0">
          <wp:extent cx="5731510" cy="912495"/>
          <wp:effectExtent l="0" t="0" r="2540" b="1905"/>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
                  <a:srcRect/>
                  <a:stretch>
                    <a:fillRect/>
                  </a:stretch>
                </pic:blipFill>
                <pic:spPr>
                  <a:xfrm>
                    <a:off x="0" y="0"/>
                    <a:ext cx="5731510" cy="912495"/>
                  </a:xfrm>
                  <a:prstGeom prst="rect">
                    <a:avLst/>
                  </a:prstGeom>
                </pic:spPr>
              </pic:pic>
            </a:graphicData>
          </a:graphic>
        </wp:inline>
      </w:drawing>
    </w: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03"/>
    <w:multiLevelType w:val="multilevel"/>
    <w:tmpl w:val="00000003"/>
    <w:lvl w:ilvl="0" w:tentative="0">
      <w:start w:val="6"/>
      <w:numFmt w:val="lowerRoman"/>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04"/>
    <w:multiLevelType w:val="multilevel"/>
    <w:tmpl w:val="00000004"/>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0000005"/>
    <w:multiLevelType w:val="multilevel"/>
    <w:tmpl w:val="00000005"/>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4">
    <w:nsid w:val="00000006"/>
    <w:multiLevelType w:val="multilevel"/>
    <w:tmpl w:val="00000006"/>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5">
    <w:nsid w:val="00000007"/>
    <w:multiLevelType w:val="multilevel"/>
    <w:tmpl w:val="00000007"/>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6">
    <w:nsid w:val="00000008"/>
    <w:multiLevelType w:val="multilevel"/>
    <w:tmpl w:val="00000008"/>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7">
    <w:nsid w:val="00000009"/>
    <w:multiLevelType w:val="multilevel"/>
    <w:tmpl w:val="00000009"/>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8">
    <w:nsid w:val="0000000A"/>
    <w:multiLevelType w:val="multilevel"/>
    <w:tmpl w:val="0000000A"/>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9">
    <w:nsid w:val="0000000B"/>
    <w:multiLevelType w:val="multilevel"/>
    <w:tmpl w:val="0000000B"/>
    <w:lvl w:ilvl="0" w:tentative="0">
      <w:start w:val="2"/>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0">
    <w:nsid w:val="00000012"/>
    <w:multiLevelType w:val="multilevel"/>
    <w:tmpl w:val="00000012"/>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1">
    <w:nsid w:val="09036416"/>
    <w:multiLevelType w:val="multilevel"/>
    <w:tmpl w:val="09036416"/>
    <w:lvl w:ilvl="0" w:tentative="0">
      <w:start w:val="1"/>
      <w:numFmt w:val="decimal"/>
      <w:lvlText w:val="%1)"/>
      <w:lvlJc w:val="left"/>
      <w:pPr>
        <w:ind w:left="116" w:hanging="207"/>
        <w:jc w:val="left"/>
      </w:pPr>
      <w:rPr>
        <w:rFonts w:hint="default" w:ascii="DejaVu Serif" w:hAnsi="DejaVu Serif" w:eastAsia="DejaVu Serif" w:cs="DejaVu Serif"/>
        <w:w w:val="100"/>
        <w:sz w:val="18"/>
        <w:szCs w:val="18"/>
        <w:lang w:val="en-US" w:eastAsia="en-US" w:bidi="ar-SA"/>
      </w:rPr>
    </w:lvl>
    <w:lvl w:ilvl="1" w:tentative="0">
      <w:start w:val="0"/>
      <w:numFmt w:val="bullet"/>
      <w:lvlText w:val="•"/>
      <w:lvlJc w:val="left"/>
      <w:pPr>
        <w:ind w:left="1064" w:hanging="228"/>
      </w:pPr>
      <w:rPr>
        <w:rFonts w:hint="default" w:ascii="OpenSymbol" w:hAnsi="OpenSymbol" w:eastAsia="OpenSymbol" w:cs="OpenSymbol"/>
        <w:w w:val="100"/>
        <w:sz w:val="21"/>
        <w:szCs w:val="21"/>
        <w:lang w:val="en-US" w:eastAsia="en-US" w:bidi="ar-SA"/>
      </w:rPr>
    </w:lvl>
    <w:lvl w:ilvl="2" w:tentative="0">
      <w:start w:val="0"/>
      <w:numFmt w:val="bullet"/>
      <w:lvlText w:val="•"/>
      <w:lvlJc w:val="left"/>
      <w:pPr>
        <w:ind w:left="2038" w:hanging="228"/>
      </w:pPr>
      <w:rPr>
        <w:rFonts w:hint="default"/>
        <w:lang w:val="en-US" w:eastAsia="en-US" w:bidi="ar-SA"/>
      </w:rPr>
    </w:lvl>
    <w:lvl w:ilvl="3" w:tentative="0">
      <w:start w:val="0"/>
      <w:numFmt w:val="bullet"/>
      <w:lvlText w:val="•"/>
      <w:lvlJc w:val="left"/>
      <w:pPr>
        <w:ind w:left="3016" w:hanging="228"/>
      </w:pPr>
      <w:rPr>
        <w:rFonts w:hint="default"/>
        <w:lang w:val="en-US" w:eastAsia="en-US" w:bidi="ar-SA"/>
      </w:rPr>
    </w:lvl>
    <w:lvl w:ilvl="4" w:tentative="0">
      <w:start w:val="0"/>
      <w:numFmt w:val="bullet"/>
      <w:lvlText w:val="•"/>
      <w:lvlJc w:val="left"/>
      <w:pPr>
        <w:ind w:left="3995" w:hanging="228"/>
      </w:pPr>
      <w:rPr>
        <w:rFonts w:hint="default"/>
        <w:lang w:val="en-US" w:eastAsia="en-US" w:bidi="ar-SA"/>
      </w:rPr>
    </w:lvl>
    <w:lvl w:ilvl="5" w:tentative="0">
      <w:start w:val="0"/>
      <w:numFmt w:val="bullet"/>
      <w:lvlText w:val="•"/>
      <w:lvlJc w:val="left"/>
      <w:pPr>
        <w:ind w:left="4973" w:hanging="228"/>
      </w:pPr>
      <w:rPr>
        <w:rFonts w:hint="default"/>
        <w:lang w:val="en-US" w:eastAsia="en-US" w:bidi="ar-SA"/>
      </w:rPr>
    </w:lvl>
    <w:lvl w:ilvl="6" w:tentative="0">
      <w:start w:val="0"/>
      <w:numFmt w:val="bullet"/>
      <w:lvlText w:val="•"/>
      <w:lvlJc w:val="left"/>
      <w:pPr>
        <w:ind w:left="5952" w:hanging="228"/>
      </w:pPr>
      <w:rPr>
        <w:rFonts w:hint="default"/>
        <w:lang w:val="en-US" w:eastAsia="en-US" w:bidi="ar-SA"/>
      </w:rPr>
    </w:lvl>
    <w:lvl w:ilvl="7" w:tentative="0">
      <w:start w:val="0"/>
      <w:numFmt w:val="bullet"/>
      <w:lvlText w:val="•"/>
      <w:lvlJc w:val="left"/>
      <w:pPr>
        <w:ind w:left="6930" w:hanging="228"/>
      </w:pPr>
      <w:rPr>
        <w:rFonts w:hint="default"/>
        <w:lang w:val="en-US" w:eastAsia="en-US" w:bidi="ar-SA"/>
      </w:rPr>
    </w:lvl>
    <w:lvl w:ilvl="8" w:tentative="0">
      <w:start w:val="0"/>
      <w:numFmt w:val="bullet"/>
      <w:lvlText w:val="•"/>
      <w:lvlJc w:val="left"/>
      <w:pPr>
        <w:ind w:left="7909" w:hanging="228"/>
      </w:pPr>
      <w:rPr>
        <w:rFonts w:hint="default"/>
        <w:lang w:val="en-US" w:eastAsia="en-US" w:bidi="ar-SA"/>
      </w:rPr>
    </w:lvl>
  </w:abstractNum>
  <w:abstractNum w:abstractNumId="12">
    <w:nsid w:val="0CB663DA"/>
    <w:multiLevelType w:val="multilevel"/>
    <w:tmpl w:val="0CB663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D8642C8"/>
    <w:multiLevelType w:val="multilevel"/>
    <w:tmpl w:val="7D8642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3"/>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5C8"/>
    <w:rsid w:val="000208BD"/>
    <w:rsid w:val="00047DC2"/>
    <w:rsid w:val="001565C8"/>
    <w:rsid w:val="00595351"/>
    <w:rsid w:val="009B2C7F"/>
    <w:rsid w:val="00B874AC"/>
    <w:rsid w:val="00F57928"/>
    <w:rsid w:val="047A0C1D"/>
    <w:rsid w:val="061973B6"/>
    <w:rsid w:val="0FD2109C"/>
    <w:rsid w:val="110D1453"/>
    <w:rsid w:val="129E3E0F"/>
    <w:rsid w:val="17715013"/>
    <w:rsid w:val="193E6DE7"/>
    <w:rsid w:val="1B1D0F9B"/>
    <w:rsid w:val="2378660D"/>
    <w:rsid w:val="23853368"/>
    <w:rsid w:val="249E5F31"/>
    <w:rsid w:val="26E13DB4"/>
    <w:rsid w:val="2BD042F5"/>
    <w:rsid w:val="2C987CA9"/>
    <w:rsid w:val="338D705A"/>
    <w:rsid w:val="37B66282"/>
    <w:rsid w:val="385A0867"/>
    <w:rsid w:val="40D855F4"/>
    <w:rsid w:val="418206F1"/>
    <w:rsid w:val="49790662"/>
    <w:rsid w:val="4C066AC2"/>
    <w:rsid w:val="5121468C"/>
    <w:rsid w:val="65134CCA"/>
    <w:rsid w:val="68067D53"/>
    <w:rsid w:val="749920C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1"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3"/>
    <w:basedOn w:val="1"/>
    <w:next w:val="1"/>
    <w:qFormat/>
    <w:uiPriority w:val="1"/>
    <w:pPr>
      <w:widowControl w:val="0"/>
      <w:autoSpaceDE w:val="0"/>
      <w:autoSpaceDN w:val="0"/>
      <w:spacing w:before="136" w:after="0" w:line="240" w:lineRule="auto"/>
      <w:ind w:left="115" w:hanging="208"/>
      <w:outlineLvl w:val="2"/>
    </w:pPr>
    <w:rPr>
      <w:rFonts w:ascii="DejaVu Serif" w:hAnsi="DejaVu Serif" w:eastAsia="DejaVu Serif" w:cs="DejaVu Serif"/>
      <w:sz w:val="20"/>
      <w:szCs w:val="20"/>
      <w:lang w:val="en-US"/>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6"/>
    <w:semiHidden/>
    <w:unhideWhenUsed/>
    <w:uiPriority w:val="99"/>
    <w:pPr>
      <w:spacing w:after="0" w:line="240" w:lineRule="auto"/>
    </w:pPr>
    <w:rPr>
      <w:rFonts w:ascii="Tahoma" w:hAnsi="Tahoma" w:cs="Tahoma"/>
      <w:sz w:val="16"/>
      <w:szCs w:val="16"/>
    </w:rPr>
  </w:style>
  <w:style w:type="paragraph" w:styleId="6">
    <w:name w:val="Body Text"/>
    <w:basedOn w:val="1"/>
    <w:qFormat/>
    <w:uiPriority w:val="1"/>
    <w:pPr>
      <w:widowControl w:val="0"/>
      <w:autoSpaceDE w:val="0"/>
      <w:autoSpaceDN w:val="0"/>
      <w:spacing w:after="0" w:line="240" w:lineRule="auto"/>
    </w:pPr>
    <w:rPr>
      <w:rFonts w:ascii="DejaVu Serif" w:hAnsi="DejaVu Serif" w:eastAsia="DejaVu Serif" w:cs="DejaVu Serif"/>
      <w:sz w:val="19"/>
      <w:szCs w:val="19"/>
      <w:lang w:val="en-US"/>
    </w:rPr>
  </w:style>
  <w:style w:type="paragraph" w:styleId="7">
    <w:name w:val="footer"/>
    <w:basedOn w:val="1"/>
    <w:link w:val="15"/>
    <w:unhideWhenUsed/>
    <w:qFormat/>
    <w:uiPriority w:val="99"/>
    <w:pPr>
      <w:tabs>
        <w:tab w:val="center" w:pos="4513"/>
        <w:tab w:val="right" w:pos="9026"/>
      </w:tabs>
      <w:spacing w:after="0" w:line="240" w:lineRule="auto"/>
    </w:pPr>
  </w:style>
  <w:style w:type="paragraph" w:styleId="8">
    <w:name w:val="header"/>
    <w:basedOn w:val="1"/>
    <w:link w:val="14"/>
    <w:unhideWhenUsed/>
    <w:uiPriority w:val="99"/>
    <w:pPr>
      <w:tabs>
        <w:tab w:val="center" w:pos="4513"/>
        <w:tab w:val="right" w:pos="9026"/>
      </w:tabs>
      <w:spacing w:after="0" w:line="240" w:lineRule="auto"/>
    </w:pPr>
  </w:style>
  <w:style w:type="character" w:styleId="9">
    <w:name w:val="HTML Typewriter"/>
    <w:basedOn w:val="3"/>
    <w:semiHidden/>
    <w:unhideWhenUsed/>
    <w:qFormat/>
    <w:uiPriority w:val="99"/>
    <w:rPr>
      <w:rFonts w:hint="default" w:ascii="Courier New" w:hAnsi="Courier New" w:eastAsia="Times New Roman" w:cs="Courier New"/>
      <w:sz w:val="20"/>
      <w:szCs w:val="20"/>
    </w:rPr>
  </w:style>
  <w:style w:type="character" w:styleId="10">
    <w:name w:val="Hyperlink"/>
    <w:basedOn w:val="3"/>
    <w:semiHidden/>
    <w:unhideWhenUsed/>
    <w:uiPriority w:val="99"/>
    <w:rPr>
      <w:color w:val="0000FF"/>
      <w:u w:val="single"/>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3"/>
    <w:qFormat/>
    <w:uiPriority w:val="22"/>
    <w:rPr>
      <w:b/>
      <w:bCs/>
    </w:rPr>
  </w:style>
  <w:style w:type="table" w:styleId="13">
    <w:name w:val="Table Grid"/>
    <w:basedOn w:val="4"/>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4">
    <w:name w:val="Header Char"/>
    <w:basedOn w:val="3"/>
    <w:link w:val="8"/>
    <w:qFormat/>
    <w:uiPriority w:val="99"/>
  </w:style>
  <w:style w:type="character" w:customStyle="1" w:styleId="15">
    <w:name w:val="Footer Char"/>
    <w:basedOn w:val="3"/>
    <w:link w:val="7"/>
    <w:qFormat/>
    <w:uiPriority w:val="99"/>
  </w:style>
  <w:style w:type="character" w:customStyle="1" w:styleId="16">
    <w:name w:val="Balloon Text Char"/>
    <w:basedOn w:val="3"/>
    <w:link w:val="5"/>
    <w:semiHidden/>
    <w:uiPriority w:val="99"/>
    <w:rPr>
      <w:rFonts w:ascii="Tahoma" w:hAnsi="Tahoma" w:cs="Tahoma"/>
      <w:sz w:val="16"/>
      <w:szCs w:val="16"/>
    </w:rPr>
  </w:style>
  <w:style w:type="paragraph" w:styleId="17">
    <w:name w:val="List Paragraph"/>
    <w:basedOn w:val="1"/>
    <w:qFormat/>
    <w:uiPriority w:val="1"/>
    <w:pPr>
      <w:widowControl w:val="0"/>
      <w:autoSpaceDE w:val="0"/>
      <w:autoSpaceDN w:val="0"/>
      <w:spacing w:before="16" w:after="0" w:line="240" w:lineRule="auto"/>
      <w:ind w:left="1064" w:hanging="228"/>
    </w:pPr>
    <w:rPr>
      <w:rFonts w:ascii="DejaVu Serif" w:hAnsi="DejaVu Serif" w:eastAsia="DejaVu Serif" w:cs="DejaVu Serif"/>
      <w:lang w:val="en-US"/>
    </w:rPr>
  </w:style>
  <w:style w:type="paragraph" w:customStyle="1" w:styleId="18">
    <w:name w:val="Table Paragraph"/>
    <w:basedOn w:val="1"/>
    <w:qFormat/>
    <w:uiPriority w:val="1"/>
    <w:pPr>
      <w:widowControl w:val="0"/>
      <w:autoSpaceDE w:val="0"/>
      <w:autoSpaceDN w:val="0"/>
      <w:spacing w:before="42" w:after="0" w:line="240" w:lineRule="auto"/>
      <w:ind w:left="41"/>
    </w:pPr>
    <w:rPr>
      <w:rFonts w:ascii="DejaVu Serif" w:hAnsi="DejaVu Serif" w:eastAsia="DejaVu Serif" w:cs="DejaVu Serif"/>
      <w:lang w:val="en-US"/>
    </w:rPr>
  </w:style>
  <w:style w:type="paragraph" w:customStyle="1" w:styleId="19">
    <w:name w:val="firstline"/>
    <w:basedOn w:val="1"/>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5.png"/><Relationship Id="rId82" Type="http://schemas.openxmlformats.org/officeDocument/2006/relationships/image" Target="media/image74.jpe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footer" Target="footer2.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jpeg"/><Relationship Id="rId7" Type="http://schemas.openxmlformats.org/officeDocument/2006/relationships/header" Target="header2.xml"/><Relationship Id="rId69" Type="http://schemas.openxmlformats.org/officeDocument/2006/relationships/image" Target="media/image61.png"/><Relationship Id="rId68" Type="http://schemas.openxmlformats.org/officeDocument/2006/relationships/image" Target="media/image60.jpe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926</Words>
  <Characters>5283</Characters>
  <Lines>44</Lines>
  <Paragraphs>12</Paragraphs>
  <TotalTime>20</TotalTime>
  <ScaleCrop>false</ScaleCrop>
  <LinksUpToDate>false</LinksUpToDate>
  <CharactersWithSpaces>6197</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2021-01-22T05:08:00Z</dcterms:created>
  <dc:creator>Harish Paladugu</dc:creator>
  <cp:lastModifiedBy>CHINNU</cp:lastModifiedBy>
  <dcterms:modified xsi:type="dcterms:W3CDTF">2021-03-24T13:11:42Z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